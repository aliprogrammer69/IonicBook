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933" w:rsidRDefault="000B3933" w:rsidP="00D004D6">
      <w:pPr>
        <w:pStyle w:val="TOCHeading"/>
        <w:jc w:val="both"/>
        <w:rPr>
          <w:rFonts w:ascii="IRANSans(FaNum) Medium" w:hAnsi="IRANSans(FaNum) Medium" w:cs="IRANSans(FaNum) Medium" w:hint="cs"/>
          <w:rtl/>
        </w:rPr>
      </w:pPr>
    </w:p>
    <w:p w:rsidR="008F7F17" w:rsidRDefault="00D129EB" w:rsidP="00D004D6">
      <w:pPr>
        <w:jc w:val="both"/>
      </w:pPr>
      <w:r>
        <w:rPr>
          <w:rtl/>
        </w:rPr>
        <w:br w:type="page"/>
      </w:r>
      <w:r w:rsidR="008F7F17">
        <w:lastRenderedPageBreak/>
        <w:t xml:space="preserve"> </w:t>
      </w:r>
    </w:p>
    <w:p w:rsidR="00D129EB" w:rsidRDefault="00D129EB" w:rsidP="00D004D6">
      <w:pPr>
        <w:jc w:val="both"/>
        <w:rPr>
          <w:rtl/>
        </w:rPr>
      </w:pPr>
      <w:r>
        <w:rPr>
          <w:rtl/>
        </w:rPr>
        <w:br w:type="page"/>
      </w:r>
    </w:p>
    <w:p w:rsidR="00D129EB" w:rsidRPr="00D129EB" w:rsidRDefault="00D129EB" w:rsidP="00D004D6">
      <w:pPr>
        <w:jc w:val="both"/>
        <w:rPr>
          <w:rtl/>
        </w:rPr>
      </w:pPr>
    </w:p>
    <w:sdt>
      <w:sdtPr>
        <w:rPr>
          <w:rFonts w:ascii="IRANSans(FaNum) Medium" w:eastAsiaTheme="minorEastAsia" w:hAnsi="IRANSans(FaNum) Medium" w:cs="IRANSans(FaNum) Medium"/>
          <w:b w:val="0"/>
          <w:bCs w:val="0"/>
          <w:color w:val="auto"/>
          <w:sz w:val="22"/>
          <w:szCs w:val="22"/>
          <w:rtl/>
        </w:rPr>
        <w:id w:val="997771268"/>
        <w:docPartObj>
          <w:docPartGallery w:val="Table of Contents"/>
          <w:docPartUnique/>
        </w:docPartObj>
      </w:sdtPr>
      <w:sdtEndPr>
        <w:rPr>
          <w:noProof/>
        </w:rPr>
      </w:sdtEndPr>
      <w:sdtContent>
        <w:p w:rsidR="000B3933" w:rsidRPr="006F2D51" w:rsidRDefault="000B3933" w:rsidP="006F2D51">
          <w:pPr>
            <w:pStyle w:val="TOCHeading"/>
            <w:rPr>
              <w:rFonts w:ascii="IRANSans(FaNum) Medium" w:hAnsi="IRANSans(FaNum) Medium" w:cs="IRANSans(FaNum) Medium"/>
              <w:rtl/>
            </w:rPr>
          </w:pPr>
          <w:r w:rsidRPr="006F2D51">
            <w:rPr>
              <w:rFonts w:ascii="IRANSans(FaNum) Medium" w:hAnsi="IRANSans(FaNum) Medium" w:cs="IRANSans(FaNum) Medium"/>
              <w:rtl/>
            </w:rPr>
            <w:t>فهرست مطالب</w:t>
          </w:r>
        </w:p>
        <w:p w:rsidR="006F2D51" w:rsidRPr="006F2D51" w:rsidRDefault="000B3933" w:rsidP="006F2D51">
          <w:pPr>
            <w:pStyle w:val="TOC1"/>
            <w:jc w:val="right"/>
            <w:rPr>
              <w:rFonts w:ascii="IRANSans(FaNum) Medium" w:hAnsi="IRANSans(FaNum) Medium"/>
              <w:noProof/>
              <w:lang w:eastAsia="en-US"/>
            </w:rPr>
          </w:pPr>
          <w:r w:rsidRPr="006F2D51">
            <w:rPr>
              <w:rFonts w:ascii="IRANSans(FaNum) Medium" w:hAnsi="IRANSans(FaNum) Medium"/>
            </w:rPr>
            <w:fldChar w:fldCharType="begin"/>
          </w:r>
          <w:r w:rsidRPr="006F2D51">
            <w:rPr>
              <w:rFonts w:ascii="IRANSans(FaNum) Medium" w:hAnsi="IRANSans(FaNum) Medium"/>
            </w:rPr>
            <w:instrText xml:space="preserve"> TOC \o "1-3" \h \z \u </w:instrText>
          </w:r>
          <w:r w:rsidRPr="006F2D51">
            <w:rPr>
              <w:rFonts w:ascii="IRANSans(FaNum) Medium" w:hAnsi="IRANSans(FaNum) Medium"/>
            </w:rPr>
            <w:fldChar w:fldCharType="separate"/>
          </w:r>
          <w:hyperlink w:anchor="_Toc441913863" w:history="1">
            <w:r w:rsidR="006F2D51" w:rsidRPr="006F2D51">
              <w:rPr>
                <w:rStyle w:val="Hyperlink"/>
                <w:rFonts w:ascii="IRANSans(FaNum) Medium" w:hAnsi="IRANSans(FaNum) Medium"/>
                <w:noProof/>
                <w:rtl/>
              </w:rPr>
              <w:t>مقدمه</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_Toc441913863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6</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64" w:history="1">
            <w:r w:rsidR="006F2D51" w:rsidRPr="006F2D51">
              <w:rPr>
                <w:rStyle w:val="Hyperlink"/>
                <w:rFonts w:ascii="IRANSans(FaNum) Medium" w:hAnsi="IRANSans(FaNum) Medium"/>
                <w:noProof/>
                <w:rtl/>
              </w:rPr>
              <w:t xml:space="preserve">فصل اول :آشنایی با </w:t>
            </w:r>
            <w:r w:rsidR="006F2D51" w:rsidRPr="006F2D51">
              <w:rPr>
                <w:rStyle w:val="Hyperlink"/>
                <w:rFonts w:ascii="IRANSans(FaNum) Medium" w:hAnsi="IRANSans(FaNum) Medium"/>
                <w:noProof/>
              </w:rPr>
              <w:t xml:space="preserve">Apache Cordova </w:t>
            </w:r>
            <w:r w:rsidR="006F2D51" w:rsidRPr="006F2D51">
              <w:rPr>
                <w:rStyle w:val="Hyperlink"/>
                <w:rFonts w:ascii="IRANSans(FaNum) Medium" w:hAnsi="IRANSans(FaNum) Medium"/>
                <w:noProof/>
                <w:rtl/>
              </w:rPr>
              <w:t xml:space="preserve"> و نصب و راه اندازی آن</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_Toc441913864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8</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65" w:history="1">
            <w:r w:rsidR="006F2D51" w:rsidRPr="006F2D51">
              <w:rPr>
                <w:rStyle w:val="Hyperlink"/>
                <w:rFonts w:ascii="IRANSans(FaNum) Medium" w:hAnsi="IRANSans(FaNum) Medium"/>
                <w:noProof/>
                <w:rtl/>
              </w:rPr>
              <w:t>فرآیند بسته بندی</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_Toc441913865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9</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66" w:history="1">
            <w:r w:rsidR="006F2D51" w:rsidRPr="006F2D51">
              <w:rPr>
                <w:rStyle w:val="Hyperlink"/>
                <w:rFonts w:ascii="IRANSans(FaNum) Medium" w:hAnsi="IRANSans(FaNum) Medium"/>
                <w:noProof/>
                <w:rtl/>
              </w:rPr>
              <w:t>درباره</w:t>
            </w:r>
            <w:r w:rsidR="006F2D51" w:rsidRPr="006F2D51">
              <w:rPr>
                <w:rStyle w:val="Hyperlink"/>
                <w:rFonts w:ascii="IRANSans(FaNum) Medium" w:hAnsi="IRANSans(FaNum) Medium"/>
                <w:noProof/>
              </w:rPr>
              <w:t xml:space="preserve"> Web Views</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_Toc441913866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9</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67" w:history="1">
            <w:r w:rsidR="006F2D51" w:rsidRPr="006F2D51">
              <w:rPr>
                <w:rStyle w:val="Hyperlink"/>
                <w:rFonts w:ascii="IRANSans(FaNum) Medium" w:hAnsi="IRANSans(FaNum) Medium"/>
                <w:noProof/>
                <w:rtl/>
              </w:rPr>
              <w:t>توضیح مختصری در مورد</w:t>
            </w:r>
            <w:r w:rsidR="006F2D51" w:rsidRPr="006F2D51">
              <w:rPr>
                <w:rStyle w:val="Hyperlink"/>
                <w:rFonts w:ascii="IRANSans(FaNum) Medium" w:hAnsi="IRANSans(FaNum) Medium"/>
                <w:noProof/>
              </w:rPr>
              <w:t xml:space="preserve">  Adobe Phonegap</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_Toc441913867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12</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2"/>
            <w:tabs>
              <w:tab w:val="right" w:leader="dot" w:pos="9350"/>
            </w:tabs>
            <w:jc w:val="right"/>
            <w:rPr>
              <w:rFonts w:ascii="IRANSans(FaNum) Medium" w:hAnsi="IRANSans(FaNum) Medium"/>
              <w:noProof/>
              <w:lang w:eastAsia="en-US"/>
            </w:rPr>
          </w:pPr>
          <w:hyperlink w:anchor="_Toc441913868" w:history="1">
            <w:r w:rsidR="006F2D51" w:rsidRPr="006F2D51">
              <w:rPr>
                <w:rStyle w:val="Hyperlink"/>
                <w:rFonts w:ascii="IRANSans(FaNum) Medium" w:hAnsi="IRANSans(FaNum) Medium"/>
                <w:noProof/>
                <w:rtl/>
              </w:rPr>
              <w:t>مزایای استفاده از</w:t>
            </w:r>
            <w:r w:rsidR="006F2D51" w:rsidRPr="006F2D51">
              <w:rPr>
                <w:rStyle w:val="Hyperlink"/>
                <w:rFonts w:ascii="IRANSans(FaNum) Medium" w:hAnsi="IRANSans(FaNum) Medium"/>
                <w:noProof/>
              </w:rPr>
              <w:t xml:space="preserve"> Cordova:</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_Toc441913868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12</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2"/>
            <w:tabs>
              <w:tab w:val="right" w:leader="dot" w:pos="9350"/>
            </w:tabs>
            <w:jc w:val="right"/>
            <w:rPr>
              <w:rFonts w:ascii="IRANSans(FaNum) Medium" w:hAnsi="IRANSans(FaNum) Medium"/>
              <w:noProof/>
              <w:lang w:eastAsia="en-US"/>
            </w:rPr>
          </w:pPr>
          <w:hyperlink w:anchor="_Toc441913869" w:history="1">
            <w:r w:rsidR="006F2D51" w:rsidRPr="006F2D51">
              <w:rPr>
                <w:rStyle w:val="Hyperlink"/>
                <w:rFonts w:ascii="IRANSans(FaNum) Medium" w:hAnsi="IRANSans(FaNum) Medium"/>
                <w:noProof/>
                <w:rtl/>
              </w:rPr>
              <w:t>معایب</w:t>
            </w:r>
            <w:r w:rsidR="006F2D51" w:rsidRPr="006F2D51">
              <w:rPr>
                <w:rStyle w:val="Hyperlink"/>
                <w:rFonts w:ascii="IRANSans(FaNum) Medium" w:hAnsi="IRANSans(FaNum) Medium"/>
                <w:noProof/>
              </w:rPr>
              <w:t>  </w:t>
            </w:r>
            <w:r w:rsidR="006F2D51" w:rsidRPr="006F2D51">
              <w:rPr>
                <w:rStyle w:val="Hyperlink"/>
                <w:rFonts w:ascii="IRANSans(FaNum) Medium" w:hAnsi="IRANSans(FaNum) Medium"/>
                <w:noProof/>
                <w:rtl/>
              </w:rPr>
              <w:t>استفاده از</w:t>
            </w:r>
            <w:r w:rsidR="006F2D51" w:rsidRPr="006F2D51">
              <w:rPr>
                <w:rStyle w:val="Hyperlink"/>
                <w:rFonts w:ascii="IRANSans(FaNum) Medium" w:hAnsi="IRANSans(FaNum) Medium"/>
                <w:noProof/>
              </w:rPr>
              <w:t xml:space="preserve"> Cordova </w:t>
            </w:r>
            <w:r w:rsidR="006F2D51" w:rsidRPr="006F2D51">
              <w:rPr>
                <w:rStyle w:val="Hyperlink"/>
                <w:rFonts w:ascii="IRANSans(FaNum) Medium" w:hAnsi="IRANSans(FaNum) Medium"/>
                <w:b/>
                <w:noProof/>
              </w:rPr>
              <w:t> </w:t>
            </w:r>
            <w:r w:rsidR="006F2D51" w:rsidRPr="006F2D51">
              <w:rPr>
                <w:rStyle w:val="Hyperlink"/>
                <w:rFonts w:ascii="IRANSans(FaNum) Medium" w:hAnsi="IRANSans(FaNum) Medium"/>
                <w:noProof/>
              </w:rPr>
              <w:t>:</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_Toc441913869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13</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0" w:history="1">
            <w:r w:rsidR="006F2D51" w:rsidRPr="006F2D51">
              <w:rPr>
                <w:rStyle w:val="Hyperlink"/>
                <w:rFonts w:ascii="IRANSans(FaNum) Medium" w:hAnsi="IRANSans(FaNum) Medium"/>
                <w:noProof/>
                <w:rtl/>
              </w:rPr>
              <w:t>نصب اتوماتیک وابستگی ها</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_Toc441913870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13</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1" w:history="1">
            <w:r w:rsidR="006F2D51" w:rsidRPr="006F2D51">
              <w:rPr>
                <w:rStyle w:val="Hyperlink"/>
                <w:rFonts w:ascii="IRANSans(FaNum) Medium" w:hAnsi="IRANSans(FaNum) Medium"/>
                <w:noProof/>
                <w:rtl/>
              </w:rPr>
              <w:t>نصب دستی وابستگی‌ها</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_Toc441913871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15</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2" w:history="1">
            <w:r w:rsidR="006F2D51" w:rsidRPr="006F2D51">
              <w:rPr>
                <w:rStyle w:val="Hyperlink"/>
                <w:rFonts w:ascii="IRANSans(FaNum) Medium" w:hAnsi="IRANSans(FaNum) Medium"/>
                <w:noProof/>
                <w:rtl/>
              </w:rPr>
              <w:t>نکته تکمیلی</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_Toc441913872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18</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3" w:history="1">
            <w:r w:rsidR="006F2D51" w:rsidRPr="006F2D51">
              <w:rPr>
                <w:rStyle w:val="Hyperlink"/>
                <w:rFonts w:ascii="IRANSans(FaNum) Medium" w:hAnsi="IRANSans(FaNum) Medium"/>
                <w:noProof/>
                <w:rtl/>
              </w:rPr>
              <w:t>رویداد‌های بومی</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_Toc441913873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26</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4" w:history="1">
            <w:r w:rsidR="006F2D51" w:rsidRPr="006F2D51">
              <w:rPr>
                <w:rStyle w:val="Hyperlink"/>
                <w:rFonts w:ascii="IRANSans(FaNum) Medium" w:hAnsi="IRANSans(FaNum) Medium"/>
                <w:noProof/>
                <w:rtl/>
              </w:rPr>
              <w:t>روال کار</w:t>
            </w:r>
            <w:r w:rsidR="006F2D51" w:rsidRPr="006F2D51">
              <w:rPr>
                <w:rStyle w:val="Hyperlink"/>
                <w:rFonts w:ascii="IRANSans(FaNum) Medium" w:hAnsi="IRANSans(FaNum) Medium"/>
                <w:noProof/>
              </w:rPr>
              <w:t xml:space="preserve"> jQuery Mobile</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_Toc441913874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34</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5" w:history="1">
            <w:r w:rsidR="006F2D51" w:rsidRPr="006F2D51">
              <w:rPr>
                <w:rStyle w:val="Hyperlink"/>
                <w:rFonts w:ascii="IRANSans(FaNum) Medium" w:hAnsi="IRANSans(FaNum) Medium"/>
                <w:noProof/>
                <w:rtl/>
              </w:rPr>
              <w:t xml:space="preserve">افزونه های </w:t>
            </w:r>
            <w:r w:rsidR="006F2D51" w:rsidRPr="006F2D51">
              <w:rPr>
                <w:rStyle w:val="Hyperlink"/>
                <w:rFonts w:ascii="IRANSans(FaNum) Medium" w:hAnsi="IRANSans(FaNum) Medium"/>
                <w:noProof/>
              </w:rPr>
              <w:t>Cordova</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_Toc441913875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35</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6" w:history="1">
            <w:r w:rsidR="006F2D51" w:rsidRPr="006F2D51">
              <w:rPr>
                <w:rStyle w:val="Hyperlink"/>
                <w:rFonts w:ascii="IRANSans(FaNum) Medium" w:hAnsi="IRANSans(FaNum) Medium"/>
                <w:noProof/>
                <w:rtl/>
              </w:rPr>
              <w:t xml:space="preserve">فصل دوم : آشنایی با فریم ورک </w:t>
            </w:r>
            <w:r w:rsidR="006F2D51" w:rsidRPr="006F2D51">
              <w:rPr>
                <w:rStyle w:val="Hyperlink"/>
                <w:rFonts w:ascii="IRANSans(FaNum) Medium" w:hAnsi="IRANSans(FaNum) Medium"/>
                <w:noProof/>
              </w:rPr>
              <w:t>Ionic</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_Toc441913876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45</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7" w:history="1">
            <w:r w:rsidR="006F2D51" w:rsidRPr="006F2D51">
              <w:rPr>
                <w:rStyle w:val="Hyperlink"/>
                <w:rFonts w:ascii="IRANSans(FaNum) Medium" w:hAnsi="IRANSans(FaNum) Medium"/>
                <w:noProof/>
                <w:rtl/>
              </w:rPr>
              <w:t>معماری یک برنامه ترکیبی موبایل</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_Toc441913877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45</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8" w:history="1">
            <w:r w:rsidR="006F2D51" w:rsidRPr="006F2D51">
              <w:rPr>
                <w:rStyle w:val="Hyperlink"/>
                <w:rFonts w:ascii="IRANSans(FaNum) Medium" w:hAnsi="IRANSans(FaNum) Medium"/>
                <w:noProof/>
              </w:rPr>
              <w:t xml:space="preserve">Apache Cordova </w:t>
            </w:r>
            <w:r w:rsidR="006F2D51" w:rsidRPr="006F2D51">
              <w:rPr>
                <w:rStyle w:val="Hyperlink"/>
                <w:rFonts w:ascii="IRANSans(FaNum) Medium" w:hAnsi="IRANSans(FaNum) Medium"/>
                <w:noProof/>
                <w:rtl/>
              </w:rPr>
              <w:t xml:space="preserve"> چیست؟</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_Toc441913878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46</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79" w:history="1">
            <w:r w:rsidR="006F2D51" w:rsidRPr="006F2D51">
              <w:rPr>
                <w:rStyle w:val="Hyperlink"/>
                <w:rFonts w:ascii="IRANSans(FaNum) Medium" w:hAnsi="IRANSans(FaNum) Medium"/>
                <w:noProof/>
              </w:rPr>
              <w:t xml:space="preserve">Ionic </w:t>
            </w:r>
            <w:r w:rsidR="006F2D51" w:rsidRPr="006F2D51">
              <w:rPr>
                <w:rStyle w:val="Hyperlink"/>
                <w:rFonts w:ascii="IRANSans(FaNum) Medium" w:hAnsi="IRANSans(FaNum) Medium"/>
                <w:noProof/>
                <w:rtl/>
              </w:rPr>
              <w:t>چیست؟</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_Toc441913879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48</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80" w:history="1">
            <w:r w:rsidR="006F2D51" w:rsidRPr="006F2D51">
              <w:rPr>
                <w:rStyle w:val="Hyperlink"/>
                <w:rFonts w:ascii="IRANSans(FaNum) Medium" w:hAnsi="IRANSans(FaNum) Medium"/>
                <w:noProof/>
                <w:rtl/>
              </w:rPr>
              <w:t>نصب نرم‌افزارها</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_Toc441913880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48</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2"/>
            <w:tabs>
              <w:tab w:val="right" w:leader="dot" w:pos="9350"/>
            </w:tabs>
            <w:jc w:val="right"/>
            <w:rPr>
              <w:rFonts w:ascii="IRANSans(FaNum) Medium" w:hAnsi="IRANSans(FaNum) Medium"/>
              <w:noProof/>
              <w:lang w:eastAsia="en-US"/>
            </w:rPr>
          </w:pPr>
          <w:hyperlink w:anchor="_Toc441913881" w:history="1">
            <w:r w:rsidR="006F2D51" w:rsidRPr="006F2D51">
              <w:rPr>
                <w:rStyle w:val="Hyperlink"/>
                <w:rFonts w:ascii="IRANSans(FaNum) Medium" w:hAnsi="IRANSans(FaNum) Medium"/>
                <w:noProof/>
                <w:rtl/>
              </w:rPr>
              <w:t xml:space="preserve">نصب </w:t>
            </w:r>
            <w:r w:rsidR="006F2D51" w:rsidRPr="006F2D51">
              <w:rPr>
                <w:rStyle w:val="Hyperlink"/>
                <w:rFonts w:ascii="IRANSans(FaNum) Medium" w:hAnsi="IRANSans(FaNum) Medium"/>
                <w:noProof/>
              </w:rPr>
              <w:t>Node.js</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_Toc441913881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48</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2"/>
            <w:tabs>
              <w:tab w:val="right" w:leader="dot" w:pos="9350"/>
            </w:tabs>
            <w:jc w:val="right"/>
            <w:rPr>
              <w:rFonts w:ascii="IRANSans(FaNum) Medium" w:hAnsi="IRANSans(FaNum) Medium"/>
              <w:noProof/>
              <w:lang w:eastAsia="en-US"/>
            </w:rPr>
          </w:pPr>
          <w:hyperlink w:anchor="_Toc441913882" w:history="1">
            <w:r w:rsidR="006F2D51" w:rsidRPr="006F2D51">
              <w:rPr>
                <w:rStyle w:val="Hyperlink"/>
                <w:rFonts w:ascii="IRANSans(FaNum) Medium" w:hAnsi="IRANSans(FaNum) Medium"/>
                <w:noProof/>
                <w:rtl/>
              </w:rPr>
              <w:t xml:space="preserve">نصب </w:t>
            </w:r>
            <w:r w:rsidR="006F2D51" w:rsidRPr="006F2D51">
              <w:rPr>
                <w:rStyle w:val="Hyperlink"/>
                <w:rFonts w:ascii="IRANSans(FaNum) Medium" w:hAnsi="IRANSans(FaNum) Medium"/>
                <w:noProof/>
              </w:rPr>
              <w:t>Git</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_Toc441913882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49</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2"/>
            <w:tabs>
              <w:tab w:val="right" w:leader="dot" w:pos="9350"/>
            </w:tabs>
            <w:jc w:val="right"/>
            <w:rPr>
              <w:rFonts w:ascii="IRANSans(FaNum) Medium" w:hAnsi="IRANSans(FaNum) Medium"/>
              <w:noProof/>
              <w:lang w:eastAsia="en-US"/>
            </w:rPr>
          </w:pPr>
          <w:hyperlink w:anchor="_Toc441913883" w:history="1">
            <w:r w:rsidR="006F2D51" w:rsidRPr="006F2D51">
              <w:rPr>
                <w:rStyle w:val="Hyperlink"/>
                <w:rFonts w:ascii="IRANSans(FaNum) Medium" w:hAnsi="IRANSans(FaNum) Medium"/>
                <w:noProof/>
                <w:rtl/>
              </w:rPr>
              <w:t xml:space="preserve">نصب </w:t>
            </w:r>
            <w:r w:rsidR="006F2D51" w:rsidRPr="006F2D51">
              <w:rPr>
                <w:rStyle w:val="Hyperlink"/>
                <w:rFonts w:ascii="IRANSans(FaNum) Medium" w:hAnsi="IRANSans(FaNum) Medium"/>
                <w:noProof/>
              </w:rPr>
              <w:t>bower</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_Toc441913883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50</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2"/>
            <w:tabs>
              <w:tab w:val="right" w:leader="dot" w:pos="9350"/>
            </w:tabs>
            <w:jc w:val="right"/>
            <w:rPr>
              <w:rFonts w:ascii="IRANSans(FaNum) Medium" w:hAnsi="IRANSans(FaNum) Medium"/>
              <w:noProof/>
              <w:lang w:eastAsia="en-US"/>
            </w:rPr>
          </w:pPr>
          <w:hyperlink w:anchor="_Toc441913884" w:history="1">
            <w:r w:rsidR="006F2D51" w:rsidRPr="006F2D51">
              <w:rPr>
                <w:rStyle w:val="Hyperlink"/>
                <w:rFonts w:ascii="IRANSans(FaNum) Medium" w:hAnsi="IRANSans(FaNum) Medium"/>
                <w:noProof/>
                <w:rtl/>
              </w:rPr>
              <w:t xml:space="preserve">نصب </w:t>
            </w:r>
            <w:r w:rsidR="006F2D51" w:rsidRPr="006F2D51">
              <w:rPr>
                <w:rStyle w:val="Hyperlink"/>
                <w:rFonts w:ascii="IRANSans(FaNum) Medium" w:hAnsi="IRANSans(FaNum) Medium"/>
                <w:noProof/>
              </w:rPr>
              <w:t>Gulp</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_Toc441913884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51</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2"/>
            <w:tabs>
              <w:tab w:val="right" w:leader="dot" w:pos="9350"/>
            </w:tabs>
            <w:jc w:val="right"/>
            <w:rPr>
              <w:rFonts w:ascii="IRANSans(FaNum) Medium" w:hAnsi="IRANSans(FaNum) Medium"/>
              <w:noProof/>
              <w:lang w:eastAsia="en-US"/>
            </w:rPr>
          </w:pPr>
          <w:hyperlink w:anchor="_Toc441913885" w:history="1">
            <w:r w:rsidR="006F2D51" w:rsidRPr="006F2D51">
              <w:rPr>
                <w:rStyle w:val="Hyperlink"/>
                <w:rFonts w:ascii="IRANSans(FaNum) Medium" w:hAnsi="IRANSans(FaNum) Medium"/>
                <w:noProof/>
                <w:rtl/>
              </w:rPr>
              <w:t xml:space="preserve">نصب کُردوا و </w:t>
            </w:r>
            <w:r w:rsidR="006F2D51" w:rsidRPr="006F2D51">
              <w:rPr>
                <w:rStyle w:val="Hyperlink"/>
                <w:rFonts w:ascii="IRANSans(FaNum) Medium" w:hAnsi="IRANSans(FaNum) Medium"/>
                <w:noProof/>
              </w:rPr>
              <w:t>CLI</w:t>
            </w:r>
            <w:r w:rsidR="006F2D51" w:rsidRPr="006F2D51">
              <w:rPr>
                <w:rStyle w:val="Hyperlink"/>
                <w:rFonts w:ascii="IRANSans(FaNum) Medium" w:hAnsi="IRANSans(FaNum) Medium"/>
                <w:noProof/>
                <w:rtl/>
              </w:rPr>
              <w:t xml:space="preserve"> آیونیک</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_Toc441913885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52</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86" w:history="1">
            <w:r w:rsidR="006F2D51" w:rsidRPr="006F2D51">
              <w:rPr>
                <w:rStyle w:val="Hyperlink"/>
                <w:rFonts w:ascii="IRANSans(FaNum) Medium" w:hAnsi="IRANSans(FaNum) Medium"/>
                <w:noProof/>
                <w:rtl/>
              </w:rPr>
              <w:t>اولین برنامه با آیونیک</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_Toc441913886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53</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87" w:history="1">
            <w:r w:rsidR="006F2D51" w:rsidRPr="006F2D51">
              <w:rPr>
                <w:rStyle w:val="Hyperlink"/>
                <w:rFonts w:ascii="IRANSans(FaNum) Medium" w:hAnsi="IRANSans(FaNum) Medium"/>
                <w:noProof/>
                <w:rtl/>
              </w:rPr>
              <w:t xml:space="preserve">فصل سوم : فصل سوم : اجزای </w:t>
            </w:r>
            <w:r w:rsidR="006F2D51" w:rsidRPr="006F2D51">
              <w:rPr>
                <w:rStyle w:val="Hyperlink"/>
                <w:rFonts w:ascii="IRANSans(FaNum) Medium" w:hAnsi="IRANSans(FaNum) Medium"/>
                <w:noProof/>
              </w:rPr>
              <w:t xml:space="preserve">CSS </w:t>
            </w:r>
            <w:r w:rsidR="006F2D51" w:rsidRPr="006F2D51">
              <w:rPr>
                <w:rStyle w:val="Hyperlink"/>
                <w:rFonts w:ascii="IRANSans(FaNum) Medium" w:hAnsi="IRANSans(FaNum) Medium"/>
                <w:noProof/>
                <w:rtl/>
              </w:rPr>
              <w:t xml:space="preserve"> آیونیک و راهبری</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_Toc441913887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59</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88" w:history="1">
            <w:r w:rsidR="006F2D51" w:rsidRPr="006F2D51">
              <w:rPr>
                <w:rStyle w:val="Hyperlink"/>
                <w:rFonts w:ascii="IRANSans(FaNum) Medium" w:hAnsi="IRANSans(FaNum) Medium"/>
                <w:noProof/>
                <w:rtl/>
              </w:rPr>
              <w:t xml:space="preserve">فصل 4: بکار گیری </w:t>
            </w:r>
            <w:r w:rsidR="006F2D51" w:rsidRPr="006F2D51">
              <w:rPr>
                <w:rStyle w:val="Hyperlink"/>
                <w:rFonts w:ascii="IRANSans(FaNum) Medium" w:hAnsi="IRANSans(FaNum) Medium"/>
                <w:noProof/>
              </w:rPr>
              <w:t>SCSS</w:t>
            </w:r>
            <w:r w:rsidR="006F2D51" w:rsidRPr="006F2D51">
              <w:rPr>
                <w:rStyle w:val="Hyperlink"/>
                <w:rFonts w:ascii="IRANSans(FaNum) Medium" w:hAnsi="IRANSans(FaNum) Medium"/>
                <w:noProof/>
                <w:rtl/>
              </w:rPr>
              <w:t xml:space="preserve"> در پروژه آیونیک</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_Toc441913888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64</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89" w:history="1">
            <w:r w:rsidR="006F2D51" w:rsidRPr="006F2D51">
              <w:rPr>
                <w:rStyle w:val="Hyperlink"/>
                <w:rFonts w:ascii="IRANSans(FaNum) Medium" w:hAnsi="IRANSans(FaNum) Medium"/>
                <w:noProof/>
              </w:rPr>
              <w:t>Sass</w:t>
            </w:r>
            <w:r w:rsidR="006F2D51" w:rsidRPr="006F2D51">
              <w:rPr>
                <w:rStyle w:val="Hyperlink"/>
                <w:rFonts w:ascii="IRANSans(FaNum) Medium" w:hAnsi="IRANSans(FaNum) Medium"/>
                <w:noProof/>
                <w:rtl/>
              </w:rPr>
              <w:t xml:space="preserve"> چیست؟</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_Toc441913889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64</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90" w:history="1">
            <w:r w:rsidR="006F2D51" w:rsidRPr="006F2D51">
              <w:rPr>
                <w:rStyle w:val="Hyperlink"/>
                <w:rFonts w:ascii="IRANSans(FaNum) Medium" w:hAnsi="IRANSans(FaNum) Medium"/>
                <w:noProof/>
                <w:rtl/>
              </w:rPr>
              <w:t>راه</w:t>
            </w:r>
            <w:r w:rsidR="006F2D51" w:rsidRPr="006F2D51">
              <w:rPr>
                <w:rStyle w:val="Hyperlink"/>
                <w:rFonts w:ascii="Sakkal Majalla" w:hAnsi="Sakkal Majalla" w:cs="Sakkal Majalla" w:hint="cs"/>
                <w:noProof/>
                <w:rtl/>
              </w:rPr>
              <w:t>‏</w:t>
            </w:r>
            <w:r w:rsidR="006F2D51" w:rsidRPr="006F2D51">
              <w:rPr>
                <w:rStyle w:val="Hyperlink"/>
                <w:rFonts w:ascii="IRANSans(FaNum) Medium" w:hAnsi="IRANSans(FaNum) Medium" w:hint="cs"/>
                <w:noProof/>
                <w:rtl/>
              </w:rPr>
              <w:t>انداز</w:t>
            </w:r>
            <w:r w:rsidR="006F2D51" w:rsidRPr="006F2D51">
              <w:rPr>
                <w:rStyle w:val="Hyperlink"/>
                <w:rFonts w:ascii="IRANSans(FaNum) Medium" w:hAnsi="IRANSans(FaNum) Medium"/>
                <w:noProof/>
                <w:rtl/>
              </w:rPr>
              <w:t xml:space="preserve">ی </w:t>
            </w:r>
            <w:r w:rsidR="006F2D51" w:rsidRPr="006F2D51">
              <w:rPr>
                <w:rStyle w:val="Hyperlink"/>
                <w:rFonts w:ascii="IRANSans(FaNum) Medium" w:hAnsi="IRANSans(FaNum) Medium"/>
                <w:noProof/>
              </w:rPr>
              <w:t>scss</w:t>
            </w:r>
            <w:r w:rsidR="006F2D51" w:rsidRPr="006F2D51">
              <w:rPr>
                <w:rStyle w:val="Hyperlink"/>
                <w:rFonts w:ascii="IRANSans(FaNum) Medium" w:hAnsi="IRANSans(FaNum) Medium"/>
                <w:noProof/>
                <w:rtl/>
              </w:rPr>
              <w:t xml:space="preserve"> در پروژه</w:t>
            </w:r>
            <w:r w:rsidR="006F2D51" w:rsidRPr="006F2D51">
              <w:rPr>
                <w:rStyle w:val="Hyperlink"/>
                <w:rFonts w:ascii="Sakkal Majalla" w:hAnsi="Sakkal Majalla" w:cs="Sakkal Majalla" w:hint="cs"/>
                <w:noProof/>
                <w:rtl/>
              </w:rPr>
              <w:t>‏</w:t>
            </w:r>
            <w:r w:rsidR="006F2D51" w:rsidRPr="006F2D51">
              <w:rPr>
                <w:rStyle w:val="Hyperlink"/>
                <w:rFonts w:ascii="IRANSans(FaNum) Medium" w:hAnsi="IRANSans(FaNum) Medium" w:hint="cs"/>
                <w:noProof/>
                <w:rtl/>
              </w:rPr>
              <w:t>ها</w:t>
            </w:r>
            <w:r w:rsidR="006F2D51" w:rsidRPr="006F2D51">
              <w:rPr>
                <w:rStyle w:val="Hyperlink"/>
                <w:rFonts w:ascii="IRANSans(FaNum) Medium" w:hAnsi="IRANSans(FaNum) Medium"/>
                <w:noProof/>
                <w:rtl/>
              </w:rPr>
              <w:t>ی آیونیک</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_Toc441913890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66</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2"/>
            <w:tabs>
              <w:tab w:val="right" w:leader="dot" w:pos="9350"/>
            </w:tabs>
            <w:jc w:val="right"/>
            <w:rPr>
              <w:rFonts w:ascii="IRANSans(FaNum) Medium" w:hAnsi="IRANSans(FaNum) Medium"/>
              <w:noProof/>
              <w:lang w:eastAsia="en-US"/>
            </w:rPr>
          </w:pPr>
          <w:hyperlink w:anchor="_Toc441913891" w:history="1">
            <w:r w:rsidR="006F2D51" w:rsidRPr="006F2D51">
              <w:rPr>
                <w:rStyle w:val="Hyperlink"/>
                <w:rFonts w:ascii="IRANSans(FaNum) Medium" w:hAnsi="IRANSans(FaNum) Medium"/>
                <w:noProof/>
                <w:rtl/>
              </w:rPr>
              <w:t>نصب دستی</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_Toc441913891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67</w:t>
            </w:r>
            <w:r w:rsidR="006F2D51" w:rsidRPr="006F2D51">
              <w:rPr>
                <w:rStyle w:val="Hyperlink"/>
                <w:rFonts w:ascii="IRANSans(FaNum) Medium" w:hAnsi="IRANSans(FaNum) Medium"/>
                <w:noProof/>
                <w:rtl/>
              </w:rPr>
              <w:fldChar w:fldCharType="end"/>
            </w:r>
          </w:hyperlink>
        </w:p>
        <w:p w:rsidR="006F2D51" w:rsidRPr="006F2D51" w:rsidRDefault="007779B6" w:rsidP="00732C5C">
          <w:pPr>
            <w:pStyle w:val="TOC2"/>
            <w:tabs>
              <w:tab w:val="right" w:leader="dot" w:pos="9350"/>
            </w:tabs>
            <w:jc w:val="right"/>
            <w:rPr>
              <w:rFonts w:ascii="IRANSans(FaNum) Medium" w:hAnsi="IRANSans(FaNum) Medium"/>
              <w:noProof/>
              <w:lang w:eastAsia="en-US"/>
            </w:rPr>
          </w:pPr>
          <w:hyperlink w:anchor="_Toc441913892" w:history="1">
            <w:r w:rsidR="006F2D51" w:rsidRPr="00732C5C">
              <w:rPr>
                <w:rStyle w:val="Hyperlink"/>
                <w:rtl/>
              </w:rPr>
              <w:t xml:space="preserve">کار با </w:t>
            </w:r>
            <w:r w:rsidR="006F2D51" w:rsidRPr="00732C5C">
              <w:rPr>
                <w:rStyle w:val="Hyperlink"/>
              </w:rPr>
              <w:t>CLI</w:t>
            </w:r>
            <w:r w:rsidR="006F2D51" w:rsidRPr="00732C5C">
              <w:rPr>
                <w:rStyle w:val="Hyperlink"/>
                <w:rtl/>
              </w:rPr>
              <w:t xml:space="preserve"> آیونیک</w:t>
            </w:r>
            <w:r w:rsidR="006F2D51" w:rsidRPr="00732C5C">
              <w:rPr>
                <w:rStyle w:val="Hyperlink"/>
                <w:webHidden/>
              </w:rPr>
              <w:tab/>
            </w:r>
            <w:bookmarkStart w:id="0" w:name="_GoBack"/>
            <w:bookmarkEnd w:id="0"/>
            <w:r w:rsidR="006F2D51" w:rsidRPr="00732C5C">
              <w:rPr>
                <w:rStyle w:val="Hyperlink"/>
                <w:rtl/>
              </w:rPr>
              <w:fldChar w:fldCharType="begin"/>
            </w:r>
            <w:r w:rsidR="006F2D51" w:rsidRPr="00732C5C">
              <w:rPr>
                <w:rStyle w:val="Hyperlink"/>
                <w:webHidden/>
              </w:rPr>
              <w:instrText xml:space="preserve"> PAGEREF _Toc441913892 \h </w:instrText>
            </w:r>
            <w:r w:rsidR="006F2D51" w:rsidRPr="00732C5C">
              <w:rPr>
                <w:rStyle w:val="Hyperlink"/>
                <w:rtl/>
              </w:rPr>
            </w:r>
            <w:r w:rsidR="006F2D51" w:rsidRPr="00732C5C">
              <w:rPr>
                <w:rStyle w:val="Hyperlink"/>
                <w:rtl/>
              </w:rPr>
              <w:fldChar w:fldCharType="separate"/>
            </w:r>
            <w:r w:rsidR="00107CE0" w:rsidRPr="00732C5C">
              <w:rPr>
                <w:rStyle w:val="Hyperlink"/>
                <w:webHidden/>
                <w:rtl/>
              </w:rPr>
              <w:t>68</w:t>
            </w:r>
            <w:r w:rsidR="006F2D51" w:rsidRPr="00732C5C">
              <w:rPr>
                <w:rStyle w:val="Hyperlink"/>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93" w:history="1">
            <w:r w:rsidR="006F2D51" w:rsidRPr="006F2D51">
              <w:rPr>
                <w:rStyle w:val="Hyperlink"/>
                <w:rFonts w:ascii="IRANSans(FaNum) Medium" w:hAnsi="IRANSans(FaNum) Medium"/>
                <w:noProof/>
                <w:rtl/>
              </w:rPr>
              <w:t xml:space="preserve">کار با آیونیک </w:t>
            </w:r>
            <w:r w:rsidR="006F2D51" w:rsidRPr="006F2D51">
              <w:rPr>
                <w:rStyle w:val="Hyperlink"/>
                <w:rFonts w:ascii="IRANSans(FaNum) Medium" w:hAnsi="IRANSans(FaNum) Medium"/>
                <w:noProof/>
              </w:rPr>
              <w:t>scss</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_Toc441913893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68</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2"/>
            <w:tabs>
              <w:tab w:val="right" w:leader="dot" w:pos="9350"/>
            </w:tabs>
            <w:jc w:val="right"/>
            <w:rPr>
              <w:rFonts w:ascii="IRANSans(FaNum) Medium" w:hAnsi="IRANSans(FaNum) Medium"/>
              <w:noProof/>
              <w:lang w:eastAsia="en-US"/>
            </w:rPr>
          </w:pPr>
          <w:hyperlink w:anchor="_Toc441913894" w:history="1">
            <w:r w:rsidR="006F2D51" w:rsidRPr="006F2D51">
              <w:rPr>
                <w:rStyle w:val="Hyperlink"/>
                <w:rFonts w:ascii="IRANSans(FaNum) Medium" w:hAnsi="IRANSans(FaNum) Medium"/>
                <w:noProof/>
                <w:rtl/>
              </w:rPr>
              <w:t>تم پایه</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_Toc441913894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68</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95" w:history="1">
            <w:r w:rsidR="006F2D51" w:rsidRPr="006F2D51">
              <w:rPr>
                <w:rStyle w:val="Hyperlink"/>
                <w:rFonts w:ascii="IRANSans(FaNum) Medium" w:hAnsi="IRANSans(FaNum) Medium"/>
                <w:noProof/>
                <w:rtl/>
              </w:rPr>
              <w:t>درک راه</w:t>
            </w:r>
            <w:r w:rsidR="006F2D51" w:rsidRPr="006F2D51">
              <w:rPr>
                <w:rStyle w:val="Hyperlink"/>
                <w:rFonts w:ascii="Sakkal Majalla" w:hAnsi="Sakkal Majalla" w:cs="Sakkal Majalla" w:hint="cs"/>
                <w:noProof/>
                <w:rtl/>
              </w:rPr>
              <w:t>‏</w:t>
            </w:r>
            <w:r w:rsidR="006F2D51" w:rsidRPr="006F2D51">
              <w:rPr>
                <w:rStyle w:val="Hyperlink"/>
                <w:rFonts w:ascii="IRANSans(FaNum) Medium" w:hAnsi="IRANSans(FaNum) Medium" w:hint="cs"/>
                <w:noProof/>
                <w:rtl/>
              </w:rPr>
              <w:t>انداز</w:t>
            </w:r>
            <w:r w:rsidR="006F2D51" w:rsidRPr="006F2D51">
              <w:rPr>
                <w:rStyle w:val="Hyperlink"/>
                <w:rFonts w:ascii="IRANSans(FaNum) Medium" w:hAnsi="IRANSans(FaNum) Medium"/>
                <w:noProof/>
                <w:rtl/>
              </w:rPr>
              <w:t xml:space="preserve">ی آیونیک </w:t>
            </w:r>
            <w:r w:rsidR="006F2D51" w:rsidRPr="006F2D51">
              <w:rPr>
                <w:rStyle w:val="Hyperlink"/>
                <w:rFonts w:ascii="IRANSans(FaNum) Medium" w:hAnsi="IRANSans(FaNum) Medium"/>
                <w:noProof/>
              </w:rPr>
              <w:t>scss</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_Toc441913895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70</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96" w:history="1">
            <w:r w:rsidR="006F2D51" w:rsidRPr="006F2D51">
              <w:rPr>
                <w:rStyle w:val="Hyperlink"/>
                <w:rFonts w:ascii="IRANSans(FaNum) Medium" w:hAnsi="IRANSans(FaNum) Medium"/>
                <w:noProof/>
                <w:rtl/>
              </w:rPr>
              <w:t>خلاصه</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_Toc441913896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75</w:t>
            </w:r>
            <w:r w:rsidR="006F2D51" w:rsidRPr="006F2D51">
              <w:rPr>
                <w:rStyle w:val="Hyperlink"/>
                <w:rFonts w:ascii="IRANSans(FaNum) Medium" w:hAnsi="IRANSans(FaNum) Medium"/>
                <w:noProof/>
                <w:rtl/>
              </w:rPr>
              <w:fldChar w:fldCharType="end"/>
            </w:r>
          </w:hyperlink>
        </w:p>
        <w:p w:rsidR="006F2D51" w:rsidRPr="006F2D51" w:rsidRDefault="007779B6" w:rsidP="006F2D51">
          <w:pPr>
            <w:pStyle w:val="TOC1"/>
            <w:jc w:val="right"/>
            <w:rPr>
              <w:rFonts w:ascii="IRANSans(FaNum) Medium" w:hAnsi="IRANSans(FaNum) Medium"/>
              <w:noProof/>
              <w:lang w:eastAsia="en-US"/>
            </w:rPr>
          </w:pPr>
          <w:hyperlink w:anchor="_Toc441913897" w:history="1">
            <w:r w:rsidR="006F2D51" w:rsidRPr="006F2D51">
              <w:rPr>
                <w:rStyle w:val="Hyperlink"/>
                <w:rFonts w:ascii="IRANSans(FaNum) Medium" w:hAnsi="IRANSans(FaNum) Medium"/>
                <w:noProof/>
                <w:rtl/>
              </w:rPr>
              <w:t>منابع</w:t>
            </w:r>
            <w:r w:rsidR="006F2D51" w:rsidRPr="006F2D51">
              <w:rPr>
                <w:rFonts w:ascii="IRANSans(FaNum) Medium" w:hAnsi="IRANSans(FaNum) Medium"/>
                <w:noProof/>
                <w:webHidden/>
              </w:rPr>
              <w:tab/>
            </w:r>
            <w:r w:rsidR="006F2D51" w:rsidRPr="006F2D51">
              <w:rPr>
                <w:rStyle w:val="Hyperlink"/>
                <w:rFonts w:ascii="IRANSans(FaNum) Medium" w:hAnsi="IRANSans(FaNum) Medium"/>
                <w:noProof/>
                <w:rtl/>
              </w:rPr>
              <w:fldChar w:fldCharType="begin"/>
            </w:r>
            <w:r w:rsidR="006F2D51" w:rsidRPr="006F2D51">
              <w:rPr>
                <w:rFonts w:ascii="IRANSans(FaNum) Medium" w:hAnsi="IRANSans(FaNum) Medium"/>
                <w:noProof/>
                <w:webHidden/>
              </w:rPr>
              <w:instrText xml:space="preserve"> PAGEREF _Toc441913897 \h </w:instrText>
            </w:r>
            <w:r w:rsidR="006F2D51" w:rsidRPr="006F2D51">
              <w:rPr>
                <w:rStyle w:val="Hyperlink"/>
                <w:rFonts w:ascii="IRANSans(FaNum) Medium" w:hAnsi="IRANSans(FaNum) Medium"/>
                <w:noProof/>
                <w:rtl/>
              </w:rPr>
            </w:r>
            <w:r w:rsidR="006F2D51" w:rsidRPr="006F2D51">
              <w:rPr>
                <w:rStyle w:val="Hyperlink"/>
                <w:rFonts w:ascii="IRANSans(FaNum) Medium" w:hAnsi="IRANSans(FaNum) Medium"/>
                <w:noProof/>
                <w:rtl/>
              </w:rPr>
              <w:fldChar w:fldCharType="separate"/>
            </w:r>
            <w:r w:rsidR="00107CE0">
              <w:rPr>
                <w:rFonts w:ascii="IRANSans(FaNum) Medium" w:hAnsi="IRANSans(FaNum) Medium"/>
                <w:noProof/>
                <w:webHidden/>
                <w:rtl/>
              </w:rPr>
              <w:t>76</w:t>
            </w:r>
            <w:r w:rsidR="006F2D51" w:rsidRPr="006F2D51">
              <w:rPr>
                <w:rStyle w:val="Hyperlink"/>
                <w:rFonts w:ascii="IRANSans(FaNum) Medium" w:hAnsi="IRANSans(FaNum) Medium"/>
                <w:noProof/>
                <w:rtl/>
              </w:rPr>
              <w:fldChar w:fldCharType="end"/>
            </w:r>
          </w:hyperlink>
        </w:p>
        <w:p w:rsidR="000B3933" w:rsidRDefault="000B3933" w:rsidP="006F2D51">
          <w:pPr>
            <w:jc w:val="right"/>
            <w:rPr>
              <w:rFonts w:ascii="IRANSans(FaNum) Medium" w:hAnsi="IRANSans(FaNum) Medium"/>
              <w:b/>
              <w:bCs/>
              <w:noProof/>
              <w:rtl/>
            </w:rPr>
          </w:pPr>
          <w:r w:rsidRPr="006F2D51">
            <w:rPr>
              <w:rFonts w:ascii="IRANSans(FaNum) Medium" w:hAnsi="IRANSans(FaNum) Medium"/>
              <w:b/>
              <w:bCs/>
              <w:noProof/>
            </w:rPr>
            <w:fldChar w:fldCharType="end"/>
          </w:r>
        </w:p>
      </w:sdtContent>
    </w:sdt>
    <w:p w:rsidR="00EC199F" w:rsidRDefault="00EC199F" w:rsidP="00D004D6">
      <w:pPr>
        <w:jc w:val="both"/>
      </w:pPr>
    </w:p>
    <w:p w:rsidR="00D270F4" w:rsidRDefault="00D270F4" w:rsidP="00D004D6">
      <w:pPr>
        <w:bidi w:val="0"/>
        <w:jc w:val="both"/>
      </w:pPr>
    </w:p>
    <w:p w:rsidR="00D270F4" w:rsidRDefault="00D270F4" w:rsidP="00D004D6">
      <w:pPr>
        <w:bidi w:val="0"/>
        <w:jc w:val="both"/>
      </w:pPr>
    </w:p>
    <w:p w:rsidR="00A42957" w:rsidRDefault="00A42957" w:rsidP="00D004D6">
      <w:pPr>
        <w:bidi w:val="0"/>
        <w:jc w:val="both"/>
      </w:pPr>
    </w:p>
    <w:p w:rsidR="00D129EB" w:rsidRDefault="00D129EB" w:rsidP="00D004D6">
      <w:pPr>
        <w:bidi w:val="0"/>
        <w:jc w:val="both"/>
      </w:pPr>
      <w:r>
        <w:br w:type="page"/>
      </w:r>
    </w:p>
    <w:p w:rsidR="00D129EB" w:rsidRDefault="00D129EB" w:rsidP="00D004D6">
      <w:pPr>
        <w:jc w:val="both"/>
        <w:rPr>
          <w:rFonts w:ascii="IranNastaliq" w:hAnsi="IranNastaliq" w:cs="IranNastaliq"/>
          <w:sz w:val="96"/>
          <w:szCs w:val="96"/>
          <w:rtl/>
        </w:rPr>
      </w:pPr>
      <w:r w:rsidRPr="00D129EB">
        <w:rPr>
          <w:rFonts w:ascii="IranNastaliq" w:hAnsi="IranNastaliq" w:cs="IranNastaliq"/>
          <w:sz w:val="96"/>
          <w:szCs w:val="96"/>
          <w:rtl/>
        </w:rPr>
        <w:lastRenderedPageBreak/>
        <w:t xml:space="preserve">تقدیم به </w:t>
      </w:r>
    </w:p>
    <w:p w:rsidR="00D129EB" w:rsidRPr="00D129EB" w:rsidRDefault="00D129EB" w:rsidP="00D004D6">
      <w:pPr>
        <w:ind w:left="1440"/>
        <w:jc w:val="both"/>
        <w:rPr>
          <w:rFonts w:ascii="IranNastaliq" w:hAnsi="IranNastaliq" w:cs="IranNastaliq"/>
          <w:sz w:val="96"/>
          <w:szCs w:val="96"/>
          <w:rtl/>
        </w:rPr>
      </w:pPr>
      <w:r w:rsidRPr="00D129EB">
        <w:rPr>
          <w:rFonts w:ascii="IranNastaliq" w:hAnsi="IranNastaliq" w:cs="IranNastaliq"/>
          <w:sz w:val="96"/>
          <w:szCs w:val="96"/>
          <w:rtl/>
        </w:rPr>
        <w:t>همه دوستداران دنیای کد و توسعه</w:t>
      </w:r>
    </w:p>
    <w:p w:rsidR="008F7F17" w:rsidRDefault="008F7F17" w:rsidP="00D004D6">
      <w:pPr>
        <w:bidi w:val="0"/>
        <w:jc w:val="both"/>
      </w:pPr>
      <w:r>
        <w:br w:type="page"/>
      </w:r>
    </w:p>
    <w:p w:rsidR="008F7F17" w:rsidRDefault="008F7F17" w:rsidP="00D004D6">
      <w:pPr>
        <w:pStyle w:val="Heading1"/>
        <w:jc w:val="both"/>
        <w:rPr>
          <w:rtl/>
        </w:rPr>
      </w:pPr>
      <w:bookmarkStart w:id="1" w:name="_Toc441913863"/>
      <w:r>
        <w:rPr>
          <w:rFonts w:hint="cs"/>
          <w:rtl/>
        </w:rPr>
        <w:lastRenderedPageBreak/>
        <w:t>مقدمه</w:t>
      </w:r>
      <w:bookmarkEnd w:id="1"/>
      <w:r>
        <w:rPr>
          <w:rFonts w:hint="cs"/>
          <w:rtl/>
        </w:rPr>
        <w:t xml:space="preserve">  </w:t>
      </w:r>
    </w:p>
    <w:p w:rsidR="001805CC" w:rsidRDefault="008F7F17" w:rsidP="00D004D6">
      <w:pPr>
        <w:jc w:val="both"/>
        <w:rPr>
          <w:rtl/>
        </w:rPr>
      </w:pPr>
      <w:r>
        <w:rPr>
          <w:rFonts w:hint="cs"/>
          <w:rtl/>
        </w:rPr>
        <w:t>در این کتاب یاد‌ ‌می‌گیریم که چگونه برنامه های موبایل را برای تمامی سکو های مختلف از جمله اندورید</w:t>
      </w:r>
      <w:r>
        <w:rPr>
          <w:rStyle w:val="FootnoteReference"/>
          <w:rtl/>
        </w:rPr>
        <w:footnoteReference w:id="1"/>
      </w:r>
      <w:r>
        <w:rPr>
          <w:rtl/>
        </w:rPr>
        <w:t>˛آ</w:t>
      </w:r>
      <w:r w:rsidRPr="008F7F17">
        <w:rPr>
          <w:rtl/>
        </w:rPr>
        <w:t xml:space="preserve">ی </w:t>
      </w:r>
      <w:r w:rsidRPr="008F7F17">
        <w:rPr>
          <w:rFonts w:hint="cs"/>
          <w:rtl/>
        </w:rPr>
        <w:t>اُس</w:t>
      </w:r>
      <w:r>
        <w:rPr>
          <w:rStyle w:val="FootnoteReference"/>
          <w:rtl/>
        </w:rPr>
        <w:footnoteReference w:id="2"/>
      </w:r>
      <w:r w:rsidRPr="008F7F17">
        <w:rPr>
          <w:rFonts w:hint="cs"/>
          <w:rtl/>
        </w:rPr>
        <w:t xml:space="preserve"> </w:t>
      </w:r>
      <w:r w:rsidRPr="008F7F17">
        <w:rPr>
          <w:rtl/>
        </w:rPr>
        <w:t>˛ ویندوز فون</w:t>
      </w:r>
      <w:r>
        <w:rPr>
          <w:rStyle w:val="FootnoteReference"/>
          <w:rtl/>
        </w:rPr>
        <w:footnoteReference w:id="3"/>
      </w:r>
      <w:r w:rsidRPr="008F7F17">
        <w:rPr>
          <w:rtl/>
        </w:rPr>
        <w:t xml:space="preserve"> و </w:t>
      </w:r>
      <w:r w:rsidRPr="008F7F17">
        <w:rPr>
          <w:rFonts w:hint="cs"/>
          <w:rtl/>
        </w:rPr>
        <w:t>بلک‌بری</w:t>
      </w:r>
      <w:r>
        <w:rPr>
          <w:rStyle w:val="FootnoteReference"/>
          <w:rtl/>
        </w:rPr>
        <w:footnoteReference w:id="4"/>
      </w:r>
      <w:r w:rsidRPr="008F7F17">
        <w:rPr>
          <w:rFonts w:hint="cs"/>
          <w:rtl/>
        </w:rPr>
        <w:t xml:space="preserve"> و س</w:t>
      </w:r>
      <w:r w:rsidR="006F2D51">
        <w:rPr>
          <w:rFonts w:hint="cs"/>
          <w:rtl/>
        </w:rPr>
        <w:t xml:space="preserve">ایر سکو های رایج با فناوری های سمت کاربر وب یعنی </w:t>
      </w:r>
      <w:r w:rsidR="006F2D51">
        <w:t>HTML,CSS,JavaScript</w:t>
      </w:r>
      <w:r w:rsidR="006F2D51">
        <w:rPr>
          <w:rFonts w:hint="cs"/>
          <w:rtl/>
        </w:rPr>
        <w:t xml:space="preserve"> توسعه دهیم. آنچه را که در این کتاب بررسی خواهیم کرد عبارت است از:</w:t>
      </w:r>
    </w:p>
    <w:p w:rsidR="006F2D51" w:rsidRDefault="006F2D51" w:rsidP="006F2D51">
      <w:pPr>
        <w:pStyle w:val="ListParagraph"/>
        <w:numPr>
          <w:ilvl w:val="0"/>
          <w:numId w:val="29"/>
        </w:numPr>
        <w:jc w:val="both"/>
      </w:pPr>
      <w:r>
        <w:rPr>
          <w:rFonts w:hint="cs"/>
          <w:rtl/>
        </w:rPr>
        <w:t xml:space="preserve">فصل اول: در این فصل با نصب و راه‌اندازی </w:t>
      </w:r>
      <w:r w:rsidR="00D0058F">
        <w:t>Apache Cordova</w:t>
      </w:r>
      <w:r w:rsidR="00D0058F">
        <w:rPr>
          <w:rFonts w:hint="cs"/>
          <w:rtl/>
        </w:rPr>
        <w:t xml:space="preserve"> در ویژوال استودیو و نوشتن یک برنامه با نصب محیط شبیه ساز و افزونه های هشدار دهنده فصل را به پایان رسانده ایم.</w:t>
      </w:r>
    </w:p>
    <w:p w:rsidR="00D0058F" w:rsidRDefault="00D0058F" w:rsidP="006F2D51">
      <w:pPr>
        <w:pStyle w:val="ListParagraph"/>
        <w:numPr>
          <w:ilvl w:val="0"/>
          <w:numId w:val="29"/>
        </w:numPr>
        <w:jc w:val="both"/>
      </w:pPr>
      <w:r>
        <w:rPr>
          <w:rFonts w:hint="cs"/>
          <w:rtl/>
        </w:rPr>
        <w:t>فصل دوم : با یکی از فریم‌ورک</w:t>
      </w:r>
      <w:r>
        <w:rPr>
          <w:rStyle w:val="FootnoteReference"/>
          <w:rtl/>
        </w:rPr>
        <w:footnoteReference w:id="5"/>
      </w:r>
      <w:r>
        <w:rPr>
          <w:rFonts w:hint="cs"/>
          <w:rtl/>
        </w:rPr>
        <w:t xml:space="preserve"> </w:t>
      </w:r>
      <w:r>
        <w:t>Ionic</w:t>
      </w:r>
      <w:r>
        <w:rPr>
          <w:rFonts w:hint="cs"/>
          <w:rtl/>
        </w:rPr>
        <w:t xml:space="preserve"> را به همراه وابستگی آن نصب خواهیم کرد و مروری بر مزیت های آن خواهیم داشت در نهایت یک برنامه را به کمک آن توسعه می دهیم.</w:t>
      </w:r>
    </w:p>
    <w:p w:rsidR="00D0058F" w:rsidRDefault="00D0058F" w:rsidP="006F2D51">
      <w:pPr>
        <w:pStyle w:val="ListParagraph"/>
        <w:numPr>
          <w:ilvl w:val="0"/>
          <w:numId w:val="29"/>
        </w:numPr>
        <w:jc w:val="both"/>
      </w:pPr>
      <w:r>
        <w:rPr>
          <w:rFonts w:hint="cs"/>
          <w:rtl/>
        </w:rPr>
        <w:t>فصل سوم: به معرفی اجزای چارچوب آیونیک می پردازیم . مولفه‌هایی مثل سیستم گرید‌بندی‌˛دکمه ها‌˛منو ها و... را بررسی می کنیم و یاد‌خواهیم گرفت که چگونه رابط و تجربه کاربری بهتری را برای برنامه های موبایل ایجاد کنیم.</w:t>
      </w:r>
    </w:p>
    <w:p w:rsidR="00D0058F" w:rsidRPr="00A42957" w:rsidRDefault="00D0058F" w:rsidP="006F2D51">
      <w:pPr>
        <w:pStyle w:val="ListParagraph"/>
        <w:numPr>
          <w:ilvl w:val="0"/>
          <w:numId w:val="29"/>
        </w:numPr>
        <w:jc w:val="both"/>
        <w:rPr>
          <w:rtl/>
        </w:rPr>
      </w:pPr>
      <w:r>
        <w:rPr>
          <w:rFonts w:hint="cs"/>
          <w:rtl/>
        </w:rPr>
        <w:t xml:space="preserve">فصل چهارم: استفاده از </w:t>
      </w:r>
      <w:r>
        <w:t>SASS</w:t>
      </w:r>
      <w:r>
        <w:rPr>
          <w:rFonts w:hint="cs"/>
          <w:rtl/>
        </w:rPr>
        <w:t xml:space="preserve"> شخصی سازی چارچوب آیونیک می پردازیم. </w:t>
      </w:r>
    </w:p>
    <w:p w:rsidR="001805CC" w:rsidRDefault="001805CC" w:rsidP="00D004D6">
      <w:pPr>
        <w:jc w:val="both"/>
        <w:rPr>
          <w:rtl/>
        </w:rPr>
      </w:pPr>
    </w:p>
    <w:p w:rsidR="001805CC" w:rsidRDefault="001805CC" w:rsidP="00D004D6">
      <w:pPr>
        <w:jc w:val="both"/>
        <w:rPr>
          <w:rtl/>
        </w:rPr>
      </w:pPr>
    </w:p>
    <w:p w:rsidR="001805CC" w:rsidRDefault="001805CC" w:rsidP="00D004D6">
      <w:pPr>
        <w:pStyle w:val="ListParagraph"/>
        <w:jc w:val="both"/>
        <w:rPr>
          <w:rtl/>
        </w:rPr>
      </w:pPr>
    </w:p>
    <w:p w:rsidR="001805CC" w:rsidRPr="001446ED" w:rsidRDefault="001805CC" w:rsidP="00D004D6">
      <w:pPr>
        <w:pStyle w:val="ListParagraph"/>
        <w:jc w:val="both"/>
      </w:pPr>
    </w:p>
    <w:p w:rsidR="001805CC" w:rsidRDefault="001805CC" w:rsidP="00D004D6">
      <w:pPr>
        <w:jc w:val="both"/>
        <w:rPr>
          <w:rtl/>
        </w:rPr>
      </w:pPr>
    </w:p>
    <w:p w:rsidR="001805CC" w:rsidRDefault="001805CC" w:rsidP="00D004D6">
      <w:pPr>
        <w:pStyle w:val="ListParagraph"/>
        <w:jc w:val="both"/>
        <w:rPr>
          <w:rtl/>
        </w:rPr>
      </w:pPr>
    </w:p>
    <w:p w:rsidR="001805CC" w:rsidRDefault="001805CC" w:rsidP="00D004D6">
      <w:pPr>
        <w:pStyle w:val="ListParagraph"/>
        <w:jc w:val="both"/>
        <w:rPr>
          <w:rtl/>
        </w:rPr>
      </w:pPr>
    </w:p>
    <w:p w:rsidR="001805CC" w:rsidRDefault="001805CC" w:rsidP="00D004D6">
      <w:pPr>
        <w:pStyle w:val="ListParagraph"/>
        <w:jc w:val="both"/>
      </w:pPr>
    </w:p>
    <w:p w:rsidR="00E133F7" w:rsidRDefault="00E133F7" w:rsidP="00D004D6">
      <w:pPr>
        <w:pStyle w:val="ListParagraph"/>
        <w:jc w:val="both"/>
        <w:rPr>
          <w:rtl/>
        </w:rPr>
      </w:pPr>
    </w:p>
    <w:p w:rsidR="00E133F7" w:rsidRDefault="00E133F7" w:rsidP="00D004D6">
      <w:pPr>
        <w:pStyle w:val="ListParagraph"/>
        <w:jc w:val="both"/>
      </w:pPr>
    </w:p>
    <w:p w:rsidR="007D40BA" w:rsidRDefault="007D40BA" w:rsidP="00D004D6">
      <w:pPr>
        <w:pStyle w:val="ListParagraph"/>
        <w:jc w:val="both"/>
        <w:rPr>
          <w:rtl/>
        </w:rPr>
      </w:pPr>
    </w:p>
    <w:p w:rsidR="00A42957" w:rsidRDefault="00A42957" w:rsidP="00D004D6">
      <w:pPr>
        <w:bidi w:val="0"/>
        <w:jc w:val="both"/>
      </w:pPr>
      <w:r>
        <w:br w:type="page"/>
      </w:r>
    </w:p>
    <w:p w:rsidR="00C25A13" w:rsidRPr="004F4FBE" w:rsidRDefault="00215DAF" w:rsidP="00D004D6">
      <w:pPr>
        <w:pStyle w:val="Heading1"/>
        <w:jc w:val="both"/>
        <w:rPr>
          <w:rtl/>
        </w:rPr>
      </w:pPr>
      <w:bookmarkStart w:id="2" w:name="_Toc441913864"/>
      <w:r>
        <w:rPr>
          <w:rFonts w:hint="cs"/>
          <w:rtl/>
        </w:rPr>
        <w:lastRenderedPageBreak/>
        <w:t>فصل اول :</w:t>
      </w:r>
      <w:r w:rsidR="00C25A13" w:rsidRPr="004F4FBE">
        <w:rPr>
          <w:rFonts w:hint="cs"/>
          <w:rtl/>
        </w:rPr>
        <w:t xml:space="preserve">آشنایی با </w:t>
      </w:r>
      <w:r w:rsidR="00C25A13" w:rsidRPr="004F4FBE">
        <w:t xml:space="preserve">Apache Cordova </w:t>
      </w:r>
      <w:r w:rsidR="004F4FBE" w:rsidRPr="004F4FBE">
        <w:rPr>
          <w:rFonts w:hint="cs"/>
          <w:rtl/>
        </w:rPr>
        <w:t xml:space="preserve"> و نصب و راه </w:t>
      </w:r>
      <w:r w:rsidR="00C25A13" w:rsidRPr="004F4FBE">
        <w:rPr>
          <w:rFonts w:hint="cs"/>
          <w:rtl/>
        </w:rPr>
        <w:t>اندازی آن</w:t>
      </w:r>
      <w:bookmarkEnd w:id="2"/>
    </w:p>
    <w:p w:rsidR="005E3D92" w:rsidRPr="005E3D92" w:rsidRDefault="007779B6" w:rsidP="00D004D6">
      <w:pPr>
        <w:jc w:val="both"/>
      </w:pPr>
      <w:hyperlink r:id="rId9" w:tgtFrame="_blank" w:history="1">
        <w:r w:rsidR="005E3D92">
          <w:rPr>
            <w:rStyle w:val="Hyperlink"/>
            <w:rFonts w:ascii="inherit" w:hAnsi="inherit" w:cs="Tahoma"/>
            <w:b/>
            <w:bCs/>
            <w:color w:val="114E5B"/>
            <w:sz w:val="18"/>
            <w:szCs w:val="18"/>
            <w:bdr w:val="none" w:sz="0" w:space="0" w:color="auto" w:frame="1"/>
          </w:rPr>
          <w:t>Apache Cordova</w:t>
        </w:r>
        <w:r w:rsidR="005E3D92">
          <w:rPr>
            <w:rStyle w:val="apple-converted-space"/>
            <w:rFonts w:ascii="inherit" w:hAnsi="inherit" w:cs="Tahoma"/>
            <w:color w:val="114E5B"/>
            <w:sz w:val="18"/>
            <w:szCs w:val="18"/>
            <w:bdr w:val="none" w:sz="0" w:space="0" w:color="auto" w:frame="1"/>
          </w:rPr>
          <w:t> </w:t>
        </w:r>
      </w:hyperlink>
      <w:r w:rsidR="005E3D92">
        <w:t> </w:t>
      </w:r>
      <w:r w:rsidR="005E3D92">
        <w:rPr>
          <w:rtl/>
        </w:rPr>
        <w:t>یک فریمورک سورس باز برای ساخت اپلیکیشن‌های</w:t>
      </w:r>
      <w:r w:rsidR="005E3D92">
        <w:rPr>
          <w:rStyle w:val="apple-converted-space"/>
          <w:rFonts w:ascii="Tahoma" w:hAnsi="Tahoma" w:cs="Tahoma"/>
          <w:color w:val="222222"/>
          <w:sz w:val="18"/>
          <w:szCs w:val="18"/>
          <w:rtl/>
        </w:rPr>
        <w:t> </w:t>
      </w:r>
      <w:r w:rsidR="005E3D92">
        <w:rPr>
          <w:b/>
          <w:bCs/>
          <w:rtl/>
        </w:rPr>
        <w:t>چند سکویی</w:t>
      </w:r>
      <w:r w:rsidR="005E3D92">
        <w:rPr>
          <w:rStyle w:val="apple-converted-space"/>
          <w:rFonts w:ascii="Tahoma" w:hAnsi="Tahoma" w:cs="Tahoma"/>
          <w:color w:val="222222"/>
          <w:sz w:val="18"/>
          <w:szCs w:val="18"/>
          <w:rtl/>
        </w:rPr>
        <w:t> </w:t>
      </w:r>
      <w:r w:rsidR="005E3D92">
        <w:rPr>
          <w:rtl/>
        </w:rPr>
        <w:t>موبایل</w:t>
      </w:r>
      <w:r w:rsidR="005E3D92">
        <w:t xml:space="preserve"> (cross platform) </w:t>
      </w:r>
      <w:r w:rsidR="005E3D92">
        <w:rPr>
          <w:rtl/>
        </w:rPr>
        <w:t>با استفاده از</w:t>
      </w:r>
      <w:r w:rsidR="005E3D92">
        <w:t xml:space="preserve"> Html5 </w:t>
      </w:r>
      <w:r w:rsidR="005E3D92">
        <w:rPr>
          <w:rtl/>
        </w:rPr>
        <w:t>می‌باشد</w:t>
      </w:r>
      <w:r w:rsidR="005E3D92">
        <w:t>.</w:t>
      </w:r>
      <w:r w:rsidR="005E3D92">
        <w:rPr>
          <w:rFonts w:ascii="inherit" w:hAnsi="inherit"/>
          <w:rtl/>
        </w:rPr>
        <w:t>هدف خالقان</w:t>
      </w:r>
      <w:r w:rsidR="005E3D92">
        <w:rPr>
          <w:rFonts w:ascii="inherit" w:hAnsi="inherit"/>
        </w:rPr>
        <w:t xml:space="preserve"> Cordova </w:t>
      </w:r>
      <w:r w:rsidR="005E3D92">
        <w:rPr>
          <w:rFonts w:ascii="inherit" w:hAnsi="inherit"/>
          <w:rtl/>
        </w:rPr>
        <w:t>یافتن یک راه ساده برای تولید اپلیکیشن‌های چند سکویی موبایل بود که برای رسیدن به این هدف تصمیم گرفتند از تکنولوژی‌های بومی</w:t>
      </w:r>
      <w:r w:rsidR="005E3D92">
        <w:rPr>
          <w:rFonts w:ascii="inherit" w:hAnsi="inherit"/>
        </w:rPr>
        <w:t xml:space="preserve"> (native) </w:t>
      </w:r>
      <w:r w:rsidR="005E3D92">
        <w:rPr>
          <w:rFonts w:ascii="inherit" w:hAnsi="inherit"/>
          <w:rtl/>
        </w:rPr>
        <w:t xml:space="preserve">و تکنولوژی‌های وب استفاده کنند. به این نوع از اپلیکیشن‌های موبایل، </w:t>
      </w:r>
      <w:r w:rsidR="005E3D92">
        <w:rPr>
          <w:rFonts w:ascii="inherit" w:hAnsi="inherit"/>
        </w:rPr>
        <w:t xml:space="preserve">Hybrid Application </w:t>
      </w:r>
      <w:r w:rsidR="005E3D92">
        <w:rPr>
          <w:rFonts w:ascii="inherit" w:hAnsi="inherit"/>
          <w:rtl/>
        </w:rPr>
        <w:t>می‌گویند</w:t>
      </w:r>
      <w:r w:rsidR="005E3D92">
        <w:rPr>
          <w:rFonts w:ascii="inherit" w:hAnsi="inherit"/>
        </w:rPr>
        <w:t>.</w:t>
      </w:r>
    </w:p>
    <w:p w:rsidR="005E3D92" w:rsidRDefault="005E3D92" w:rsidP="00D004D6">
      <w:pPr>
        <w:jc w:val="both"/>
        <w:rPr>
          <w:rFonts w:ascii="inherit" w:hAnsi="inherit" w:hint="eastAsia"/>
        </w:rPr>
      </w:pPr>
      <w:r>
        <w:rPr>
          <w:rFonts w:ascii="inherit" w:hAnsi="inherit"/>
        </w:rPr>
        <w:t xml:space="preserve">  Cordova </w:t>
      </w:r>
      <w:r>
        <w:rPr>
          <w:rFonts w:ascii="inherit" w:hAnsi="inherit"/>
          <w:rtl/>
        </w:rPr>
        <w:t>دارای  قابلیت‌های بومی بالایی است و مهم‌تر اینکه به طور طبیعی توسط مرورگرها پشتیبانی می‌شود. بعد از تولد</w:t>
      </w:r>
      <w:r>
        <w:rPr>
          <w:rFonts w:ascii="inherit" w:hAnsi="inherit"/>
        </w:rPr>
        <w:t xml:space="preserve"> Corodva</w:t>
      </w:r>
      <w:r>
        <w:rPr>
          <w:rFonts w:ascii="inherit" w:hAnsi="inherit"/>
          <w:rtl/>
        </w:rPr>
        <w:t>، این فریمورک تبدیل شده است به  بهترین روش تولید اپلیکیشن‌هایی که بر روی چند نوع پلتفرم کار می‌کنند</w:t>
      </w:r>
      <w:r>
        <w:rPr>
          <w:rFonts w:ascii="inherit" w:hAnsi="inherit"/>
        </w:rPr>
        <w:t>.</w:t>
      </w:r>
    </w:p>
    <w:p w:rsidR="005E3D92" w:rsidRDefault="005E3D92" w:rsidP="00D004D6">
      <w:pPr>
        <w:jc w:val="both"/>
        <w:rPr>
          <w:rFonts w:ascii="inherit" w:hAnsi="inherit" w:hint="eastAsia"/>
        </w:rPr>
      </w:pPr>
      <w:r>
        <w:rPr>
          <w:rFonts w:ascii="inherit" w:hAnsi="inherit"/>
          <w:rtl/>
        </w:rPr>
        <w:t>پیشتر محدودیتی که وجود داشت شامل این بود که اپلیکیشن‌های موبایل، به چیزهایی بیشتر از</w:t>
      </w:r>
      <w:r>
        <w:rPr>
          <w:rFonts w:ascii="inherit" w:hAnsi="inherit"/>
        </w:rPr>
        <w:t xml:space="preserve"> HTML </w:t>
      </w:r>
      <w:r>
        <w:rPr>
          <w:rFonts w:ascii="inherit" w:hAnsi="inherit"/>
          <w:rtl/>
        </w:rPr>
        <w:t>و مرورگرهای وب، نیاز داشتند. برخی از این نیاز‌ها عبارتند از ارتباط متقابل وب اپلیکیشن‌ها با دوربین یا لیست شماره‌های تماس گوشی که برطرف کردن آن هم به راحتی امکان پذیر نبود</w:t>
      </w:r>
      <w:r>
        <w:rPr>
          <w:rFonts w:ascii="inherit" w:hAnsi="inherit"/>
        </w:rPr>
        <w:t>.</w:t>
      </w:r>
    </w:p>
    <w:p w:rsidR="005E3D92" w:rsidRDefault="005E3D92" w:rsidP="00D004D6">
      <w:pPr>
        <w:jc w:val="both"/>
        <w:rPr>
          <w:rFonts w:ascii="inherit" w:hAnsi="inherit" w:hint="eastAsia"/>
        </w:rPr>
      </w:pPr>
      <w:r>
        <w:rPr>
          <w:rFonts w:ascii="inherit" w:hAnsi="inherit"/>
        </w:rPr>
        <w:t xml:space="preserve">Cordova </w:t>
      </w:r>
      <w:r>
        <w:rPr>
          <w:rFonts w:ascii="inherit" w:hAnsi="inherit"/>
          <w:rtl/>
        </w:rPr>
        <w:t>برای مقابله با این محدودیت، مجموعه‌ای از رابط‌های برنامه کاربردی را برای توسعه قابلیت‌های بومی</w:t>
      </w:r>
      <w:r>
        <w:rPr>
          <w:rFonts w:ascii="inherit" w:hAnsi="inherit"/>
        </w:rPr>
        <w:t xml:space="preserve"> device</w:t>
      </w:r>
      <w:r>
        <w:rPr>
          <w:rFonts w:ascii="inherit" w:hAnsi="inherit"/>
          <w:rtl/>
        </w:rPr>
        <w:t>، مانند لیست مخاطبین، دوربین، تشخیص دهنده‌ی تغییر جهت گوشی</w:t>
      </w:r>
      <w:r>
        <w:rPr>
          <w:rFonts w:ascii="inherit" w:hAnsi="inherit"/>
        </w:rPr>
        <w:t xml:space="preserve"> (accelerometer) </w:t>
      </w:r>
      <w:r>
        <w:rPr>
          <w:rFonts w:ascii="inherit" w:hAnsi="inherit"/>
          <w:rtl/>
        </w:rPr>
        <w:t>و مانند این موارد، در نظر گرفته است</w:t>
      </w:r>
      <w:r>
        <w:rPr>
          <w:rFonts w:ascii="inherit" w:hAnsi="inherit"/>
        </w:rPr>
        <w:t>.</w:t>
      </w:r>
    </w:p>
    <w:p w:rsidR="005E3D92" w:rsidRDefault="005E3D92" w:rsidP="00D004D6">
      <w:pPr>
        <w:jc w:val="both"/>
        <w:rPr>
          <w:rFonts w:ascii="inherit" w:hAnsi="inherit" w:hint="eastAsia"/>
        </w:rPr>
      </w:pPr>
      <w:r>
        <w:rPr>
          <w:rFonts w:ascii="inherit" w:hAnsi="inherit"/>
          <w:b/>
          <w:bCs/>
        </w:rPr>
        <w:br/>
      </w:r>
      <w:r>
        <w:rPr>
          <w:rFonts w:ascii="inherit" w:hAnsi="inherit"/>
          <w:b/>
          <w:bCs/>
        </w:rPr>
        <w:br/>
        <w:t xml:space="preserve">Cordova </w:t>
      </w:r>
      <w:r>
        <w:rPr>
          <w:rFonts w:ascii="inherit" w:hAnsi="inherit"/>
          <w:b/>
          <w:bCs/>
          <w:rtl/>
        </w:rPr>
        <w:t>شامل یک سری کامپوننت به شرح زیر است</w:t>
      </w:r>
      <w:r>
        <w:rPr>
          <w:rFonts w:ascii="inherit" w:hAnsi="inherit"/>
          <w:b/>
          <w:bCs/>
        </w:rPr>
        <w:t>:</w:t>
      </w:r>
    </w:p>
    <w:p w:rsidR="005E3D92" w:rsidRDefault="005E3D92" w:rsidP="00D004D6">
      <w:pPr>
        <w:jc w:val="both"/>
        <w:rPr>
          <w:rFonts w:ascii="inherit" w:hAnsi="inherit" w:hint="eastAsia"/>
        </w:rPr>
      </w:pPr>
      <w:r>
        <w:rPr>
          <w:rFonts w:ascii="inherit" w:hAnsi="inherit"/>
          <w:rtl/>
        </w:rPr>
        <w:t>سورس کدی برای هر</w:t>
      </w:r>
      <w:r>
        <w:rPr>
          <w:rFonts w:ascii="inherit" w:hAnsi="inherit"/>
        </w:rPr>
        <w:t xml:space="preserve"> Container </w:t>
      </w:r>
      <w:r>
        <w:rPr>
          <w:rFonts w:ascii="inherit" w:hAnsi="inherit"/>
          <w:rtl/>
        </w:rPr>
        <w:t>و برنامه محلی برای هر یک از سکوهای موبایل که پشتیبانی می‌شوند</w:t>
      </w:r>
      <w:r>
        <w:rPr>
          <w:rFonts w:ascii="inherit" w:hAnsi="inherit"/>
        </w:rPr>
        <w:t>. container</w:t>
      </w:r>
      <w:r>
        <w:rPr>
          <w:rFonts w:ascii="inherit" w:hAnsi="inherit"/>
          <w:rtl/>
        </w:rPr>
        <w:t>، کد‌های</w:t>
      </w:r>
      <w:r>
        <w:rPr>
          <w:rFonts w:ascii="inherit" w:hAnsi="inherit"/>
        </w:rPr>
        <w:t xml:space="preserve"> Html5 </w:t>
      </w:r>
      <w:r>
        <w:rPr>
          <w:rFonts w:ascii="inherit" w:hAnsi="inherit"/>
          <w:rtl/>
        </w:rPr>
        <w:t>را بر روی دستگاه</w:t>
      </w:r>
      <w:r>
        <w:rPr>
          <w:rFonts w:ascii="inherit" w:hAnsi="inherit"/>
        </w:rPr>
        <w:t xml:space="preserve"> (Device) </w:t>
      </w:r>
      <w:r>
        <w:rPr>
          <w:rFonts w:ascii="inherit" w:hAnsi="inherit"/>
          <w:rtl/>
        </w:rPr>
        <w:t>رندر می‌کند. (در مطالب بعدی در مورد این مطلب توضیح خواهم داد)</w:t>
      </w:r>
      <w:r>
        <w:rPr>
          <w:rStyle w:val="apple-converted-space"/>
          <w:rFonts w:ascii="inherit" w:hAnsi="inherit" w:cs="Tahoma"/>
          <w:color w:val="222222"/>
          <w:sz w:val="18"/>
          <w:szCs w:val="18"/>
          <w:rtl/>
        </w:rPr>
        <w:t> </w:t>
      </w:r>
    </w:p>
    <w:p w:rsidR="005E3D92" w:rsidRDefault="005E3D92" w:rsidP="00D004D6">
      <w:pPr>
        <w:jc w:val="both"/>
        <w:rPr>
          <w:rFonts w:ascii="inherit" w:hAnsi="inherit" w:hint="eastAsia"/>
        </w:rPr>
      </w:pPr>
      <w:r>
        <w:rPr>
          <w:rFonts w:ascii="inherit" w:hAnsi="inherit"/>
          <w:rtl/>
        </w:rPr>
        <w:t>مجموعه‌ای از رابط‌های برنامه‌ی کاربردی که امکان دسترسی به قابلیت‌های بومی دستگاه را به برنامه‌ی وبی که درون آن در حال اجرا است، می‌دهند</w:t>
      </w:r>
      <w:r>
        <w:rPr>
          <w:rFonts w:ascii="inherit" w:hAnsi="inherit"/>
        </w:rPr>
        <w:t>.</w:t>
      </w:r>
      <w:r>
        <w:rPr>
          <w:rStyle w:val="apple-converted-space"/>
          <w:rFonts w:ascii="inherit" w:hAnsi="inherit" w:cs="Tahoma"/>
          <w:color w:val="222222"/>
          <w:sz w:val="18"/>
          <w:szCs w:val="18"/>
        </w:rPr>
        <w:t> </w:t>
      </w:r>
    </w:p>
    <w:p w:rsidR="005E3D92" w:rsidRDefault="005E3D92" w:rsidP="00D004D6">
      <w:pPr>
        <w:jc w:val="both"/>
        <w:rPr>
          <w:rFonts w:ascii="inherit" w:hAnsi="inherit" w:hint="eastAsia"/>
        </w:rPr>
      </w:pPr>
      <w:r>
        <w:rPr>
          <w:rFonts w:ascii="inherit" w:hAnsi="inherit"/>
          <w:rtl/>
        </w:rPr>
        <w:t>مجموعه‌ای از ابزارها برای مدیریت فرآیند ایجاد پروژه، مدیریت پلاگین‌ها، ساخت</w:t>
      </w:r>
      <w:r>
        <w:rPr>
          <w:rFonts w:ascii="inherit" w:hAnsi="inherit"/>
        </w:rPr>
        <w:t xml:space="preserve"> (</w:t>
      </w:r>
      <w:r>
        <w:rPr>
          <w:rFonts w:ascii="inherit" w:hAnsi="inherit"/>
          <w:rtl/>
        </w:rPr>
        <w:t>با استفاده از</w:t>
      </w:r>
      <w:r>
        <w:rPr>
          <w:rFonts w:ascii="inherit" w:hAnsi="inherit"/>
        </w:rPr>
        <w:t xml:space="preserve"> SDK‌</w:t>
      </w:r>
      <w:r>
        <w:rPr>
          <w:rFonts w:ascii="inherit" w:hAnsi="inherit"/>
          <w:rtl/>
        </w:rPr>
        <w:t>های محلی</w:t>
      </w:r>
      <w:r>
        <w:rPr>
          <w:rFonts w:ascii="inherit" w:hAnsi="inherit"/>
        </w:rPr>
        <w:t xml:space="preserve">) </w:t>
      </w:r>
      <w:r>
        <w:rPr>
          <w:rFonts w:ascii="inherit" w:hAnsi="inherit"/>
          <w:rtl/>
        </w:rPr>
        <w:t>برنامه‌های محلی و تست برنامه بر روی دستگاه موبایل یا شبیه ساز</w:t>
      </w:r>
      <w:r>
        <w:rPr>
          <w:rFonts w:ascii="inherit" w:hAnsi="inherit"/>
        </w:rPr>
        <w:t>  .</w:t>
      </w:r>
    </w:p>
    <w:p w:rsidR="005E3D92" w:rsidRDefault="005E3D92" w:rsidP="00D004D6">
      <w:pPr>
        <w:jc w:val="both"/>
        <w:rPr>
          <w:rFonts w:ascii="inherit" w:hAnsi="inherit" w:hint="eastAsia"/>
        </w:rPr>
      </w:pPr>
      <w:r>
        <w:rPr>
          <w:rFonts w:ascii="inherit" w:hAnsi="inherit"/>
        </w:rPr>
        <w:t> </w:t>
      </w:r>
      <w:r>
        <w:rPr>
          <w:rStyle w:val="apple-converted-space"/>
          <w:rFonts w:ascii="inherit" w:hAnsi="inherit" w:cs="Tahoma"/>
          <w:color w:val="222222"/>
          <w:sz w:val="18"/>
          <w:szCs w:val="18"/>
        </w:rPr>
        <w:t> </w:t>
      </w:r>
    </w:p>
    <w:p w:rsidR="005E3D92" w:rsidRDefault="005E3D92" w:rsidP="00D004D6">
      <w:pPr>
        <w:jc w:val="both"/>
        <w:rPr>
          <w:rFonts w:ascii="inherit" w:hAnsi="inherit" w:hint="eastAsia"/>
        </w:rPr>
      </w:pPr>
      <w:r>
        <w:rPr>
          <w:rFonts w:ascii="inherit" w:hAnsi="inherit"/>
          <w:rtl/>
        </w:rPr>
        <w:lastRenderedPageBreak/>
        <w:t>برای ساخت یک برنامه‌ی</w:t>
      </w:r>
      <w:r>
        <w:rPr>
          <w:rFonts w:ascii="inherit" w:hAnsi="inherit"/>
        </w:rPr>
        <w:t xml:space="preserve"> Cordova</w:t>
      </w:r>
      <w:r>
        <w:rPr>
          <w:rFonts w:ascii="inherit" w:hAnsi="inherit"/>
          <w:rtl/>
        </w:rPr>
        <w:t>، در واقع شما یک وب اپلیکیشن می‌سازید و آن را داخل</w:t>
      </w:r>
      <w:r>
        <w:rPr>
          <w:rFonts w:ascii="inherit" w:hAnsi="inherit"/>
        </w:rPr>
        <w:t xml:space="preserve"> Container </w:t>
      </w:r>
      <w:r>
        <w:rPr>
          <w:rFonts w:ascii="inherit" w:hAnsi="inherit"/>
          <w:rtl/>
        </w:rPr>
        <w:t>محلی، بسته بندی می‌کنید. سپس تست کرده و بعد از دیباگ می‌توانید اپلیکیشن را توزیع کنید</w:t>
      </w:r>
      <w:r>
        <w:rPr>
          <w:rFonts w:ascii="inherit" w:hAnsi="inherit"/>
        </w:rPr>
        <w:t>.</w:t>
      </w:r>
    </w:p>
    <w:p w:rsidR="005E3D92" w:rsidRDefault="005E3D92" w:rsidP="00D004D6">
      <w:pPr>
        <w:pStyle w:val="Heading1"/>
        <w:jc w:val="both"/>
      </w:pPr>
      <w:bookmarkStart w:id="3" w:name="_Toc441913865"/>
      <w:r>
        <w:rPr>
          <w:rtl/>
        </w:rPr>
        <w:t>فرآیند بسته بندی</w:t>
      </w:r>
      <w:bookmarkEnd w:id="3"/>
    </w:p>
    <w:p w:rsidR="005E3D92" w:rsidRDefault="005E3D92" w:rsidP="00D004D6">
      <w:pPr>
        <w:jc w:val="both"/>
        <w:rPr>
          <w:rFonts w:ascii="inherit" w:hAnsi="inherit" w:hint="eastAsia"/>
          <w:rtl/>
        </w:rPr>
      </w:pPr>
      <w:r>
        <w:rPr>
          <w:rFonts w:ascii="inherit" w:hAnsi="inherit"/>
          <w:noProof/>
          <w:color w:val="114E5B"/>
          <w:bdr w:val="none" w:sz="0" w:space="0" w:color="auto" w:frame="1"/>
          <w:lang w:eastAsia="en-US"/>
        </w:rPr>
        <w:drawing>
          <wp:inline distT="0" distB="0" distL="0" distR="0" wp14:anchorId="4E47C191" wp14:editId="31D9B7BC">
            <wp:extent cx="5286375" cy="3320101"/>
            <wp:effectExtent l="0" t="0" r="0" b="0"/>
            <wp:docPr id="19" name="Picture 19" descr="http://www.dotnettips.info/file/image?name=1-5f69d98f9dd8402bb2e7cc14fb6d05f3.png">
              <a:hlinkClick xmlns:a="http://schemas.openxmlformats.org/drawingml/2006/main" r:id="rId10"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tnettips.info/file/image?name=1-5f69d98f9dd8402bb2e7cc14fb6d05f3.png">
                      <a:hlinkClick r:id="rId10" tgtFrame="&quot;_blank&quot;" tooltip="&quot;Click here to enlarge (opens new window)&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0050" cy="3322409"/>
                    </a:xfrm>
                    <a:prstGeom prst="rect">
                      <a:avLst/>
                    </a:prstGeom>
                    <a:noFill/>
                    <a:ln>
                      <a:noFill/>
                    </a:ln>
                  </pic:spPr>
                </pic:pic>
              </a:graphicData>
            </a:graphic>
          </wp:inline>
        </w:drawing>
      </w:r>
    </w:p>
    <w:p w:rsidR="005E3D92" w:rsidRDefault="005E3D92" w:rsidP="00D004D6">
      <w:pPr>
        <w:pStyle w:val="NoSpacing"/>
        <w:bidi/>
        <w:jc w:val="both"/>
      </w:pPr>
      <w:r>
        <w:rPr>
          <w:rFonts w:hint="cs"/>
          <w:rtl/>
        </w:rPr>
        <w:t>عکس 1-1 فرآیند بسته بندی برنامه آپاچی کُردوا</w:t>
      </w:r>
    </w:p>
    <w:p w:rsidR="005E3D92" w:rsidRDefault="005E3D92" w:rsidP="00D004D6">
      <w:pPr>
        <w:jc w:val="both"/>
        <w:rPr>
          <w:rFonts w:ascii="inherit" w:hAnsi="inherit" w:hint="eastAsia"/>
          <w:rtl/>
        </w:rPr>
      </w:pPr>
      <w:r>
        <w:rPr>
          <w:rFonts w:ascii="inherit" w:hAnsi="inherit"/>
        </w:rPr>
        <w:t> </w:t>
      </w:r>
      <w:r>
        <w:rPr>
          <w:rFonts w:ascii="inherit" w:hAnsi="inherit"/>
          <w:rtl/>
        </w:rPr>
        <w:t>داخل اپلیکیشن محلی، رابط کاربری اپلیکیشن شامل یک صفحه‌ی نمایش که خود آن چیزی نیست به غیر از یک</w:t>
      </w:r>
      <w:r>
        <w:rPr>
          <w:rFonts w:ascii="inherit" w:hAnsi="inherit"/>
        </w:rPr>
        <w:t xml:space="preserve"> Web View </w:t>
      </w:r>
      <w:r>
        <w:rPr>
          <w:rFonts w:ascii="inherit" w:hAnsi="inherit"/>
          <w:rtl/>
        </w:rPr>
        <w:t>که از فضای نمایش دستگاه استفاده می‌کند. زمانی که برنامه آغاز به کار می‌کند، برنامه‌ی وب نوشته شده، درون این</w:t>
      </w:r>
      <w:r>
        <w:rPr>
          <w:rFonts w:ascii="inherit" w:hAnsi="inherit"/>
        </w:rPr>
        <w:t xml:space="preserve"> web view </w:t>
      </w:r>
      <w:r>
        <w:rPr>
          <w:rFonts w:ascii="inherit" w:hAnsi="inherit"/>
          <w:rtl/>
        </w:rPr>
        <w:t>لود میشود و کنترل‌های موجود، برای تعامل کاربر با برنامه‌ی وب، در اختیار آن قرار می‌گیرند. مانند تعامل کاربر با محتوا، در برنامه‌ها ی تحت وب، لینک‌ها، کدهای نوشته شده‌ی</w:t>
      </w:r>
      <w:r>
        <w:rPr>
          <w:rFonts w:ascii="inherit" w:hAnsi="inherit"/>
        </w:rPr>
        <w:t xml:space="preserve"> js </w:t>
      </w:r>
      <w:r>
        <w:rPr>
          <w:rFonts w:ascii="inherit" w:hAnsi="inherit"/>
          <w:rtl/>
        </w:rPr>
        <w:t>در فایل‌ها و یا حتی می‌تواند به اینترنت دسترسی داشته باشد و محتوا را از یک وب سرور تغذیه کند</w:t>
      </w:r>
      <w:r>
        <w:rPr>
          <w:rFonts w:ascii="inherit" w:hAnsi="inherit"/>
        </w:rPr>
        <w:t>.</w:t>
      </w:r>
    </w:p>
    <w:p w:rsidR="00886EA4" w:rsidRDefault="00886EA4" w:rsidP="00D004D6">
      <w:pPr>
        <w:jc w:val="both"/>
        <w:rPr>
          <w:rFonts w:ascii="inherit" w:hAnsi="inherit" w:hint="eastAsia"/>
          <w:rtl/>
        </w:rPr>
      </w:pPr>
    </w:p>
    <w:p w:rsidR="00886EA4" w:rsidRDefault="00886EA4" w:rsidP="00D004D6">
      <w:pPr>
        <w:jc w:val="both"/>
        <w:rPr>
          <w:rFonts w:ascii="inherit" w:hAnsi="inherit" w:hint="eastAsia"/>
        </w:rPr>
      </w:pPr>
    </w:p>
    <w:p w:rsidR="005E3D92" w:rsidRDefault="005E3D92" w:rsidP="00D004D6">
      <w:pPr>
        <w:pStyle w:val="Heading1"/>
        <w:jc w:val="both"/>
      </w:pPr>
      <w:bookmarkStart w:id="4" w:name="_Toc441913866"/>
      <w:r>
        <w:rPr>
          <w:rtl/>
        </w:rPr>
        <w:t>درباره</w:t>
      </w:r>
      <w:r>
        <w:t xml:space="preserve"> Web Views</w:t>
      </w:r>
      <w:bookmarkEnd w:id="4"/>
    </w:p>
    <w:p w:rsidR="005E3D92" w:rsidRDefault="005E3D92" w:rsidP="00D004D6">
      <w:pPr>
        <w:jc w:val="both"/>
        <w:rPr>
          <w:rFonts w:ascii="inherit" w:hAnsi="inherit" w:hint="eastAsia"/>
        </w:rPr>
      </w:pPr>
      <w:r>
        <w:rPr>
          <w:rFonts w:ascii="inherit" w:hAnsi="inherit"/>
        </w:rPr>
        <w:lastRenderedPageBreak/>
        <w:t xml:space="preserve">Web View </w:t>
      </w:r>
      <w:r>
        <w:rPr>
          <w:rFonts w:ascii="inherit" w:hAnsi="inherit"/>
          <w:rtl/>
        </w:rPr>
        <w:t>جزء برنامه‌های بومی است که برای رندر کردن محتوای وب</w:t>
      </w:r>
      <w:r>
        <w:rPr>
          <w:rFonts w:ascii="inherit" w:hAnsi="inherit"/>
        </w:rPr>
        <w:t xml:space="preserve"> (</w:t>
      </w:r>
      <w:r>
        <w:rPr>
          <w:rFonts w:ascii="inherit" w:hAnsi="inherit"/>
          <w:rtl/>
        </w:rPr>
        <w:t>به عنوان نمونه صفحه</w:t>
      </w:r>
      <w:r>
        <w:rPr>
          <w:rFonts w:ascii="inherit" w:hAnsi="inherit"/>
        </w:rPr>
        <w:t xml:space="preserve"> HTML) </w:t>
      </w:r>
      <w:r>
        <w:rPr>
          <w:rFonts w:ascii="inherit" w:hAnsi="inherit"/>
          <w:rtl/>
        </w:rPr>
        <w:t>درون اپلیکیشن بومی یا صفحه نمایش استفاده می‌شود. در اصل</w:t>
      </w:r>
      <w:r>
        <w:rPr>
          <w:rFonts w:ascii="inherit" w:hAnsi="inherit"/>
        </w:rPr>
        <w:t xml:space="preserve"> Web View </w:t>
      </w:r>
      <w:r>
        <w:rPr>
          <w:rFonts w:ascii="inherit" w:hAnsi="inherit"/>
          <w:rtl/>
        </w:rPr>
        <w:t>یک</w:t>
      </w:r>
      <w:r>
        <w:rPr>
          <w:rFonts w:ascii="inherit" w:hAnsi="inherit"/>
        </w:rPr>
        <w:t xml:space="preserve"> Wrapper </w:t>
      </w:r>
      <w:r>
        <w:rPr>
          <w:rFonts w:ascii="inherit" w:hAnsi="inherit"/>
          <w:rtl/>
        </w:rPr>
        <w:t>برنامه نویسی شده قابل دسترس برای نمایش محتوای صفحات وب توکار است</w:t>
      </w:r>
      <w:r>
        <w:rPr>
          <w:rFonts w:ascii="inherit" w:hAnsi="inherit"/>
        </w:rPr>
        <w:t>.</w:t>
      </w:r>
    </w:p>
    <w:p w:rsidR="005E3D92" w:rsidRDefault="005E3D92" w:rsidP="00D004D6">
      <w:pPr>
        <w:jc w:val="both"/>
        <w:rPr>
          <w:rFonts w:ascii="inherit" w:hAnsi="inherit" w:hint="eastAsia"/>
        </w:rPr>
      </w:pPr>
      <w:r>
        <w:rPr>
          <w:rFonts w:ascii="inherit" w:hAnsi="inherit"/>
          <w:rtl/>
        </w:rPr>
        <w:t>به عنوان مثال</w:t>
      </w:r>
      <w:r>
        <w:rPr>
          <w:rFonts w:ascii="inherit" w:hAnsi="inherit"/>
        </w:rPr>
        <w:t>:</w:t>
      </w:r>
    </w:p>
    <w:p w:rsidR="005E3D92" w:rsidRDefault="005E3D92" w:rsidP="00D004D6">
      <w:pPr>
        <w:jc w:val="both"/>
        <w:rPr>
          <w:rFonts w:ascii="inherit" w:hAnsi="inherit" w:hint="eastAsia"/>
        </w:rPr>
      </w:pPr>
      <w:r>
        <w:rPr>
          <w:rFonts w:ascii="inherit" w:hAnsi="inherit"/>
          <w:rtl/>
        </w:rPr>
        <w:t>در اندروید با استفاده از</w:t>
      </w:r>
      <w:r>
        <w:rPr>
          <w:rFonts w:ascii="inherit" w:hAnsi="inherit"/>
        </w:rPr>
        <w:t xml:space="preserve"> WebView </w:t>
      </w:r>
      <w:r>
        <w:rPr>
          <w:rFonts w:ascii="inherit" w:hAnsi="inherit"/>
          <w:rtl/>
        </w:rPr>
        <w:t>موجود در</w:t>
      </w:r>
      <w:r>
        <w:rPr>
          <w:rFonts w:ascii="inherit" w:hAnsi="inherit"/>
        </w:rPr>
        <w:t xml:space="preserve"> (Using andoid.webkit.WebView) , </w:t>
      </w:r>
      <w:r>
        <w:rPr>
          <w:rFonts w:ascii="inherit" w:hAnsi="inherit"/>
          <w:rtl/>
        </w:rPr>
        <w:t>در</w:t>
      </w:r>
      <w:r>
        <w:rPr>
          <w:rFonts w:ascii="inherit" w:hAnsi="inherit"/>
        </w:rPr>
        <w:t xml:space="preserve"> iOS </w:t>
      </w:r>
      <w:r>
        <w:rPr>
          <w:rFonts w:ascii="inherit" w:hAnsi="inherit"/>
          <w:rtl/>
        </w:rPr>
        <w:t>با</w:t>
      </w:r>
      <w:r>
        <w:rPr>
          <w:rFonts w:ascii="inherit" w:hAnsi="inherit"/>
        </w:rPr>
        <w:t xml:space="preserve"> UIWebView </w:t>
      </w:r>
      <w:r>
        <w:rPr>
          <w:rFonts w:ascii="inherit" w:hAnsi="inherit"/>
          <w:rtl/>
        </w:rPr>
        <w:t>موجود در</w:t>
      </w:r>
      <w:r>
        <w:rPr>
          <w:rFonts w:ascii="inherit" w:hAnsi="inherit"/>
        </w:rPr>
        <w:t xml:space="preserve"> (Using System/Library/Framworks/UIKit.framewor)  </w:t>
      </w:r>
      <w:r>
        <w:rPr>
          <w:rFonts w:ascii="inherit" w:hAnsi="inherit"/>
          <w:rtl/>
        </w:rPr>
        <w:t>به این هدف دست پیدا می‌کنند. وب اپلیکیشن ما درون این</w:t>
      </w:r>
      <w:r>
        <w:rPr>
          <w:rFonts w:ascii="inherit" w:hAnsi="inherit"/>
        </w:rPr>
        <w:t xml:space="preserve"> Container </w:t>
      </w:r>
      <w:r>
        <w:rPr>
          <w:rFonts w:ascii="inherit" w:hAnsi="inherit"/>
          <w:rtl/>
        </w:rPr>
        <w:t>مانند سایر وب اپلیکیشن‌هایی است که هر روز با آنها سرو کار دارید و آنها را در مرورگر موبایل خود اجرا می‌کنید و می‌توانید بین صفحات</w:t>
      </w:r>
      <w:r>
        <w:rPr>
          <w:rFonts w:ascii="inherit" w:hAnsi="inherit"/>
        </w:rPr>
        <w:t xml:space="preserve"> Navigation </w:t>
      </w:r>
      <w:r>
        <w:rPr>
          <w:rFonts w:ascii="inherit" w:hAnsi="inherit"/>
          <w:rtl/>
        </w:rPr>
        <w:t>داشته باشید. وب اپلیکیشن‌های معمول باید روی یک سرور هاست شوند. در برنامه نویسی چند سکویی با</w:t>
      </w:r>
      <w:r>
        <w:rPr>
          <w:rFonts w:ascii="inherit" w:hAnsi="inherit"/>
        </w:rPr>
        <w:t xml:space="preserve"> Cordova</w:t>
      </w:r>
      <w:r>
        <w:rPr>
          <w:rFonts w:ascii="inherit" w:hAnsi="inherit"/>
          <w:rtl/>
        </w:rPr>
        <w:t>، این کار می‌تواند درون</w:t>
      </w:r>
      <w:r>
        <w:rPr>
          <w:rFonts w:ascii="inherit" w:hAnsi="inherit"/>
        </w:rPr>
        <w:t xml:space="preserve"> Cordova Application </w:t>
      </w:r>
      <w:r>
        <w:rPr>
          <w:rFonts w:ascii="inherit" w:hAnsi="inherit"/>
          <w:rtl/>
        </w:rPr>
        <w:t>انجام گیرد</w:t>
      </w:r>
      <w:r>
        <w:rPr>
          <w:rFonts w:ascii="inherit" w:hAnsi="inherit"/>
        </w:rPr>
        <w:t>.</w:t>
      </w:r>
    </w:p>
    <w:p w:rsidR="005E3D92" w:rsidRDefault="005E3D92" w:rsidP="00D004D6">
      <w:pPr>
        <w:jc w:val="both"/>
        <w:rPr>
          <w:rFonts w:ascii="inherit" w:hAnsi="inherit" w:hint="eastAsia"/>
        </w:rPr>
      </w:pPr>
      <w:r>
        <w:rPr>
          <w:rFonts w:ascii="inherit" w:hAnsi="inherit"/>
          <w:rtl/>
        </w:rPr>
        <w:t>شاید سؤالی در ذهن شما وجود داشته باشد که مرورگر معمولا به اپلیکیشن‌های موجود در دستگاه، سخت افزار و یا</w:t>
      </w:r>
      <w:r>
        <w:rPr>
          <w:rFonts w:ascii="inherit" w:hAnsi="inherit"/>
        </w:rPr>
        <w:t xml:space="preserve"> API‌</w:t>
      </w:r>
      <w:r>
        <w:rPr>
          <w:rFonts w:ascii="inherit" w:hAnsi="inherit"/>
          <w:rtl/>
        </w:rPr>
        <w:t>های بومی دستگاه، دسترسی ندارد. برای مثال شاید بگویید که یک وب اپلیکیشن معمولا به لیست مخاطبین با دوربین دستگاه و ... دسترسی ندارد</w:t>
      </w:r>
      <w:r>
        <w:rPr>
          <w:rFonts w:ascii="inherit" w:hAnsi="inherit"/>
        </w:rPr>
        <w:t>. </w:t>
      </w:r>
    </w:p>
    <w:p w:rsidR="005E3D92" w:rsidRDefault="005E3D92" w:rsidP="00D004D6">
      <w:pPr>
        <w:jc w:val="both"/>
        <w:rPr>
          <w:rFonts w:ascii="inherit" w:hAnsi="inherit" w:hint="eastAsia"/>
        </w:rPr>
      </w:pPr>
      <w:r>
        <w:rPr>
          <w:rFonts w:ascii="inherit" w:hAnsi="inherit"/>
          <w:rtl/>
        </w:rPr>
        <w:t>جواب : در واقع امکان دسترسی به این قابلیت‌ها توسط اپلیکیشن بومی</w:t>
      </w:r>
      <w:r>
        <w:rPr>
          <w:rFonts w:ascii="inherit" w:hAnsi="inherit"/>
        </w:rPr>
        <w:t xml:space="preserve"> (native mobile application) </w:t>
      </w:r>
      <w:r>
        <w:rPr>
          <w:rFonts w:ascii="inherit" w:hAnsi="inherit"/>
          <w:rtl/>
        </w:rPr>
        <w:t>ایجاد می‌شود</w:t>
      </w:r>
      <w:r>
        <w:rPr>
          <w:rFonts w:ascii="inherit" w:hAnsi="inherit"/>
        </w:rPr>
        <w:t>.</w:t>
      </w:r>
    </w:p>
    <w:p w:rsidR="005E3D92" w:rsidRDefault="005E3D92" w:rsidP="00D004D6">
      <w:pPr>
        <w:jc w:val="both"/>
        <w:rPr>
          <w:rFonts w:ascii="inherit" w:hAnsi="inherit" w:hint="eastAsia"/>
        </w:rPr>
      </w:pPr>
      <w:r>
        <w:rPr>
          <w:rFonts w:ascii="inherit" w:hAnsi="inherit"/>
        </w:rPr>
        <w:t xml:space="preserve">Cordova </w:t>
      </w:r>
      <w:r>
        <w:rPr>
          <w:rFonts w:ascii="inherit" w:hAnsi="inherit"/>
          <w:rtl/>
        </w:rPr>
        <w:t>مجموعه ای از</w:t>
      </w:r>
      <w:r>
        <w:rPr>
          <w:rFonts w:ascii="inherit" w:hAnsi="inherit"/>
        </w:rPr>
        <w:t xml:space="preserve"> API‌</w:t>
      </w:r>
      <w:r>
        <w:rPr>
          <w:rFonts w:ascii="inherit" w:hAnsi="inherit"/>
          <w:rtl/>
        </w:rPr>
        <w:t>های جاوااسکریپت را به عنوان اهرم اجازه برای دسترسی  برنامه وب درون</w:t>
      </w:r>
      <w:r>
        <w:rPr>
          <w:rFonts w:ascii="inherit" w:hAnsi="inherit"/>
        </w:rPr>
        <w:t xml:space="preserve"> cordova container </w:t>
      </w:r>
      <w:r>
        <w:rPr>
          <w:rFonts w:ascii="inherit" w:hAnsi="inherit"/>
          <w:rtl/>
        </w:rPr>
        <w:t>به قابلیت‌های بومی دستگاه، در اختیار توسعه دهندگان قرار داده است</w:t>
      </w:r>
      <w:r>
        <w:rPr>
          <w:rFonts w:ascii="inherit" w:hAnsi="inherit"/>
        </w:rPr>
        <w:t>.</w:t>
      </w:r>
      <w:r>
        <w:rPr>
          <w:rStyle w:val="apple-converted-space"/>
          <w:rFonts w:ascii="inherit" w:hAnsi="inherit" w:cs="Tahoma"/>
          <w:color w:val="222222"/>
          <w:sz w:val="18"/>
          <w:szCs w:val="18"/>
        </w:rPr>
        <w:t> </w:t>
      </w:r>
    </w:p>
    <w:p w:rsidR="005E3D92" w:rsidRDefault="005E3D92" w:rsidP="00D004D6">
      <w:pPr>
        <w:jc w:val="both"/>
        <w:rPr>
          <w:rFonts w:ascii="inherit" w:hAnsi="inherit" w:hint="eastAsia"/>
        </w:rPr>
      </w:pPr>
      <w:r>
        <w:rPr>
          <w:rFonts w:ascii="inherit" w:hAnsi="inherit"/>
          <w:b/>
          <w:bCs/>
          <w:rtl/>
        </w:rPr>
        <w:t>این</w:t>
      </w:r>
      <w:r>
        <w:rPr>
          <w:rFonts w:ascii="inherit" w:hAnsi="inherit"/>
          <w:b/>
          <w:bCs/>
        </w:rPr>
        <w:t xml:space="preserve"> API‌</w:t>
      </w:r>
      <w:r>
        <w:rPr>
          <w:rFonts w:ascii="inherit" w:hAnsi="inherit"/>
          <w:b/>
          <w:bCs/>
          <w:rtl/>
        </w:rPr>
        <w:t>ها در دو بخش پیاده سازی می‌شوند</w:t>
      </w:r>
      <w:r>
        <w:rPr>
          <w:rFonts w:ascii="inherit" w:hAnsi="inherit"/>
          <w:b/>
          <w:bCs/>
        </w:rPr>
        <w:t>:</w:t>
      </w:r>
    </w:p>
    <w:p w:rsidR="005E3D92" w:rsidRDefault="005E3D92" w:rsidP="00D004D6">
      <w:pPr>
        <w:jc w:val="both"/>
        <w:rPr>
          <w:rFonts w:ascii="inherit" w:hAnsi="inherit" w:hint="eastAsia"/>
        </w:rPr>
      </w:pPr>
      <w:r>
        <w:rPr>
          <w:rFonts w:ascii="inherit" w:hAnsi="inherit"/>
        </w:rPr>
        <w:t>1-</w:t>
      </w:r>
      <w:r>
        <w:rPr>
          <w:rFonts w:ascii="inherit" w:hAnsi="inherit"/>
          <w:rtl/>
        </w:rPr>
        <w:t>کتابخانه‌ی جاوااسکریپت که اجازه‌ی استفاده از قابلیت‌های بومی را به وب اپلیکیشن می‌دهد و کد بومی مشابه در</w:t>
      </w:r>
      <w:r>
        <w:rPr>
          <w:rFonts w:ascii="inherit" w:hAnsi="inherit"/>
        </w:rPr>
        <w:t xml:space="preserve"> Container </w:t>
      </w:r>
      <w:r>
        <w:rPr>
          <w:rFonts w:ascii="inherit" w:hAnsi="inherit"/>
          <w:rtl/>
        </w:rPr>
        <w:t>اجرا می‌شود که مربوط است به بخش بومی این</w:t>
      </w:r>
      <w:r>
        <w:rPr>
          <w:rFonts w:ascii="inherit" w:hAnsi="inherit"/>
        </w:rPr>
        <w:t xml:space="preserve"> API </w:t>
      </w:r>
      <w:r>
        <w:rPr>
          <w:rFonts w:ascii="inherit" w:hAnsi="inherit"/>
          <w:bdr w:val="none" w:sz="0" w:space="0" w:color="auto" w:frame="1"/>
          <w:rtl/>
        </w:rPr>
        <w:t>ها. در اصل یک کتابخانه‌ی جاوا اسکریپت وجود دارد، اما بخش بومی</w:t>
      </w:r>
      <w:r>
        <w:rPr>
          <w:rFonts w:ascii="inherit" w:hAnsi="inherit"/>
          <w:bdr w:val="none" w:sz="0" w:space="0" w:color="auto" w:frame="1"/>
        </w:rPr>
        <w:t xml:space="preserve"> API‌</w:t>
      </w:r>
      <w:r>
        <w:rPr>
          <w:rFonts w:ascii="inherit" w:hAnsi="inherit"/>
          <w:bdr w:val="none" w:sz="0" w:space="0" w:color="auto" w:frame="1"/>
          <w:rtl/>
        </w:rPr>
        <w:t>ها وابسته به سکوی</w:t>
      </w:r>
      <w:r>
        <w:rPr>
          <w:rFonts w:ascii="inherit" w:hAnsi="inherit"/>
          <w:bdr w:val="none" w:sz="0" w:space="0" w:color="auto" w:frame="1"/>
        </w:rPr>
        <w:t xml:space="preserve"> (platform) </w:t>
      </w:r>
      <w:r>
        <w:rPr>
          <w:rFonts w:ascii="inherit" w:hAnsi="inherit"/>
          <w:bdr w:val="none" w:sz="0" w:space="0" w:color="auto" w:frame="1"/>
          <w:rtl/>
        </w:rPr>
        <w:t>انتخاب شده پیاده سازی می‌شود</w:t>
      </w:r>
      <w:r>
        <w:rPr>
          <w:rFonts w:ascii="inherit" w:hAnsi="inherit"/>
          <w:bdr w:val="none" w:sz="0" w:space="0" w:color="auto" w:frame="1"/>
        </w:rPr>
        <w:t>.</w:t>
      </w:r>
    </w:p>
    <w:p w:rsidR="005E3D92" w:rsidRPr="005E3D92" w:rsidRDefault="005E3D92" w:rsidP="00D004D6">
      <w:pPr>
        <w:jc w:val="both"/>
        <w:rPr>
          <w:rFonts w:ascii="inherit" w:hAnsi="inherit" w:hint="eastAsia"/>
          <w:b/>
          <w:bCs/>
          <w:color w:val="C0504D"/>
          <w:bdr w:val="none" w:sz="0" w:space="0" w:color="auto" w:frame="1"/>
          <w:shd w:val="clear" w:color="auto" w:fill="FFFFFF"/>
        </w:rPr>
      </w:pPr>
      <w:r>
        <w:rPr>
          <w:rFonts w:ascii="inherit" w:hAnsi="inherit"/>
          <w:rtl/>
        </w:rPr>
        <w:t>اگر شما از</w:t>
      </w:r>
      <w:r>
        <w:rPr>
          <w:rFonts w:ascii="inherit" w:hAnsi="inherit"/>
        </w:rPr>
        <w:t xml:space="preserve"> API‌</w:t>
      </w:r>
      <w:r>
        <w:rPr>
          <w:rFonts w:ascii="inherit" w:hAnsi="inherit"/>
          <w:rtl/>
        </w:rPr>
        <w:t>های موجود استفاده نکنید، می‌توانید آنها را از کتابخانه جاوااسکریپت و</w:t>
      </w:r>
      <w:r>
        <w:rPr>
          <w:rFonts w:ascii="inherit" w:hAnsi="inherit"/>
        </w:rPr>
        <w:t xml:space="preserve"> native container </w:t>
      </w:r>
      <w:r>
        <w:rPr>
          <w:rFonts w:ascii="inherit" w:hAnsi="inherit"/>
          <w:rtl/>
        </w:rPr>
        <w:t>حذف کنید. این کار به صورت دستی شاید خوشایند نباشد ولی چون در</w:t>
      </w:r>
      <w:r>
        <w:rPr>
          <w:rFonts w:ascii="inherit" w:hAnsi="inherit"/>
        </w:rPr>
        <w:t xml:space="preserve"> Cordova 3.0 </w:t>
      </w:r>
      <w:r>
        <w:rPr>
          <w:rFonts w:ascii="inherit" w:hAnsi="inherit"/>
          <w:rtl/>
        </w:rPr>
        <w:t>همه‌ی</w:t>
      </w:r>
      <w:r>
        <w:rPr>
          <w:rFonts w:ascii="inherit" w:hAnsi="inherit"/>
        </w:rPr>
        <w:t xml:space="preserve"> API </w:t>
      </w:r>
      <w:r>
        <w:rPr>
          <w:rFonts w:ascii="inherit" w:hAnsi="inherit"/>
          <w:rtl/>
        </w:rPr>
        <w:t>ها</w:t>
      </w:r>
      <w:r>
        <w:rPr>
          <w:rFonts w:ascii="inherit" w:hAnsi="inherit"/>
        </w:rPr>
        <w:t> </w:t>
      </w:r>
      <w:r>
        <w:rPr>
          <w:rFonts w:ascii="inherit" w:hAnsi="inherit"/>
          <w:bdr w:val="none" w:sz="0" w:space="0" w:color="auto" w:frame="1"/>
          <w:rtl/>
        </w:rPr>
        <w:t>از بیرون وارد می‌شوند، می‌توانید با استفاده از بحث مدیریت پلاگین آن، پلاگین‌ها را اضافه یا حذ</w:t>
      </w:r>
      <w:r>
        <w:rPr>
          <w:rFonts w:ascii="inherit" w:hAnsi="inherit" w:hint="cs"/>
          <w:bdr w:val="none" w:sz="0" w:space="0" w:color="auto" w:frame="1"/>
          <w:rtl/>
        </w:rPr>
        <w:t>ف کنید.</w:t>
      </w:r>
    </w:p>
    <w:p w:rsidR="005E3D92" w:rsidRPr="00D004D6" w:rsidRDefault="005E3D92" w:rsidP="00D004D6">
      <w:pPr>
        <w:jc w:val="both"/>
        <w:rPr>
          <w:rtl/>
        </w:rPr>
      </w:pPr>
      <w:r>
        <w:rPr>
          <w:rFonts w:ascii="inherit" w:hAnsi="inherit"/>
          <w:noProof/>
          <w:color w:val="114E5B"/>
          <w:bdr w:val="none" w:sz="0" w:space="0" w:color="auto" w:frame="1"/>
          <w:lang w:eastAsia="en-US"/>
        </w:rPr>
        <w:lastRenderedPageBreak/>
        <w:drawing>
          <wp:anchor distT="0" distB="0" distL="114300" distR="114300" simplePos="0" relativeHeight="251661312" behindDoc="0" locked="0" layoutInCell="1" allowOverlap="1" wp14:anchorId="086A7BE5" wp14:editId="781FB670">
            <wp:simplePos x="0" y="0"/>
            <wp:positionH relativeFrom="margin">
              <wp:posOffset>3359785</wp:posOffset>
            </wp:positionH>
            <wp:positionV relativeFrom="margin">
              <wp:posOffset>1418590</wp:posOffset>
            </wp:positionV>
            <wp:extent cx="3144520" cy="3543300"/>
            <wp:effectExtent l="0" t="0" r="0" b="0"/>
            <wp:wrapSquare wrapText="bothSides"/>
            <wp:docPr id="17" name="Picture 17" descr="http://www.dotnettips.info/file/image?name=2-16d08383e46447cba570c37b2d740ee5.png">
              <a:hlinkClick xmlns:a="http://schemas.openxmlformats.org/drawingml/2006/main" r:id="rId12"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otnettips.info/file/image?name=2-16d08383e46447cba570c37b2d740ee5.png">
                      <a:hlinkClick r:id="rId12" tgtFrame="&quot;_blank&quot;" tooltip="&quot;Click here to enlarge (opens new window)&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452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inherit" w:hAnsi="inherit"/>
          <w:noProof/>
          <w:color w:val="114E5B"/>
          <w:bdr w:val="none" w:sz="0" w:space="0" w:color="auto" w:frame="1"/>
          <w:lang w:eastAsia="en-US"/>
        </w:rPr>
        <w:drawing>
          <wp:anchor distT="0" distB="0" distL="114300" distR="114300" simplePos="0" relativeHeight="251660288" behindDoc="0" locked="0" layoutInCell="1" allowOverlap="1" wp14:anchorId="73A6D401" wp14:editId="62202B2A">
            <wp:simplePos x="0" y="0"/>
            <wp:positionH relativeFrom="margin">
              <wp:posOffset>29845</wp:posOffset>
            </wp:positionH>
            <wp:positionV relativeFrom="margin">
              <wp:posOffset>1361440</wp:posOffset>
            </wp:positionV>
            <wp:extent cx="3168015" cy="4000500"/>
            <wp:effectExtent l="0" t="0" r="0" b="0"/>
            <wp:wrapSquare wrapText="bothSides"/>
            <wp:docPr id="18" name="Picture 18" descr="http://www.dotnettips.info/file/image?name=3-22b054ab66e74fcca659e78b33e20b55.png">
              <a:hlinkClick xmlns:a="http://schemas.openxmlformats.org/drawingml/2006/main" r:id="rId14"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otnettips.info/file/image?name=3-22b054ab66e74fcca659e78b33e20b55.png">
                      <a:hlinkClick r:id="rId14" tgtFrame="&quot;_blank&quot;" tooltip="&quot;Click here to enlarge (opens new window)&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801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04D6" w:rsidRDefault="00D004D6" w:rsidP="00D004D6">
      <w:pPr>
        <w:jc w:val="both"/>
        <w:rPr>
          <w:rFonts w:ascii="IRANSans(FaNum) Medium" w:hAnsi="IRANSans(FaNum) Medium"/>
          <w:color w:val="222222"/>
          <w:rtl/>
        </w:rPr>
      </w:pP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در</w:t>
      </w:r>
      <w:r w:rsidRPr="006C003B">
        <w:rPr>
          <w:rFonts w:ascii="IRANSans(FaNum) Medium" w:hAnsi="IRANSans(FaNum) Medium"/>
          <w:color w:val="222222"/>
        </w:rPr>
        <w:t> </w:t>
      </w:r>
      <w:r w:rsidR="00D004D6">
        <w:rPr>
          <w:rFonts w:hint="cs"/>
          <w:rtl/>
        </w:rPr>
        <w:t>قسمت قبلی</w:t>
      </w:r>
      <w:r w:rsidR="00D004D6" w:rsidRPr="006C003B">
        <w:rPr>
          <w:rFonts w:ascii="IRANSans(FaNum) Medium" w:hAnsi="IRANSans(FaNum) Medium"/>
          <w:color w:val="222222"/>
          <w:rtl/>
        </w:rPr>
        <w:t xml:space="preserve"> </w:t>
      </w:r>
      <w:r w:rsidRPr="006C003B">
        <w:rPr>
          <w:rFonts w:ascii="IRANSans(FaNum) Medium" w:hAnsi="IRANSans(FaNum) Medium"/>
          <w:color w:val="222222"/>
          <w:rtl/>
        </w:rPr>
        <w:t>، با</w:t>
      </w:r>
      <w:r w:rsidRPr="006C003B">
        <w:rPr>
          <w:rFonts w:ascii="IRANSans(FaNum) Medium" w:hAnsi="IRANSans(FaNum) Medium"/>
          <w:color w:val="222222"/>
        </w:rPr>
        <w:t xml:space="preserve"> Apache Cordova  </w:t>
      </w:r>
      <w:r w:rsidRPr="006C003B">
        <w:rPr>
          <w:rFonts w:ascii="IRANSans(FaNum) Medium" w:hAnsi="IRANSans(FaNum) Medium"/>
          <w:color w:val="222222"/>
          <w:rtl/>
        </w:rPr>
        <w:t>آشنا شدیم. در این قست قصد دارم در مورد</w:t>
      </w:r>
      <w:r w:rsidRPr="006C003B">
        <w:rPr>
          <w:rFonts w:ascii="IRANSans(FaNum) Medium" w:hAnsi="IRANSans(FaNum) Medium"/>
          <w:color w:val="222222"/>
        </w:rPr>
        <w:t xml:space="preserve"> Phonegap, </w:t>
      </w:r>
      <w:r w:rsidRPr="006C003B">
        <w:rPr>
          <w:rFonts w:ascii="IRANSans(FaNum) Medium" w:hAnsi="IRANSans(FaNum) Medium"/>
          <w:color w:val="222222"/>
          <w:rtl/>
        </w:rPr>
        <w:t>معایب و مزایای</w:t>
      </w:r>
      <w:r w:rsidRPr="006C003B">
        <w:rPr>
          <w:rFonts w:ascii="IRANSans(FaNum) Medium" w:hAnsi="IRANSans(FaNum) Medium"/>
          <w:color w:val="222222"/>
        </w:rPr>
        <w:t xml:space="preserve"> Cordova </w:t>
      </w:r>
      <w:r w:rsidRPr="006C003B">
        <w:rPr>
          <w:rFonts w:ascii="IRANSans(FaNum) Medium" w:hAnsi="IRANSans(FaNum) Medium"/>
          <w:color w:val="222222"/>
          <w:rtl/>
        </w:rPr>
        <w:t>و روش نصب و راه اندازی آن را بر روی</w:t>
      </w:r>
      <w:r w:rsidRPr="006C003B">
        <w:rPr>
          <w:rFonts w:ascii="IRANSans(FaNum) Medium" w:hAnsi="IRANSans(FaNum) Medium"/>
          <w:color w:val="222222"/>
        </w:rPr>
        <w:t> Visual Studio</w:t>
      </w:r>
      <w:r w:rsidRPr="006C003B">
        <w:rPr>
          <w:rFonts w:ascii="IRANSans(FaNum) Medium" w:hAnsi="IRANSans(FaNum) Medium"/>
          <w:color w:val="222222"/>
          <w:rtl/>
        </w:rPr>
        <w:t>، خدمت شما ارائه دهم</w:t>
      </w:r>
      <w:r w:rsidRPr="006C003B">
        <w:rPr>
          <w:rFonts w:ascii="IRANSans(FaNum) Medium" w:hAnsi="IRANSans(FaNum) Medium"/>
          <w:color w:val="222222"/>
        </w:rPr>
        <w:t>. </w:t>
      </w:r>
    </w:p>
    <w:p w:rsidR="00886EA4" w:rsidRDefault="007779B6" w:rsidP="00D004D6">
      <w:pPr>
        <w:jc w:val="both"/>
        <w:rPr>
          <w:rFonts w:ascii="IRANSans(FaNum) Medium" w:hAnsi="IRANSans(FaNum) Medium"/>
          <w:color w:val="222222"/>
          <w:rtl/>
        </w:rPr>
      </w:pPr>
      <w:r>
        <w:rPr>
          <w:rFonts w:ascii="IRANSans(FaNum) Medium" w:hAnsi="IRANSans(FaNum) Medium"/>
          <w:color w:val="222222"/>
        </w:rPr>
        <w:pict>
          <v:rect id="_x0000_i1026" style="width:678pt;height:.75pt" o:hrpct="0" o:hralign="center" o:hrstd="t" o:hrnoshade="t" o:hr="t" fillcolor="#ddd" stroked="f"/>
        </w:pict>
      </w:r>
    </w:p>
    <w:p w:rsidR="00D004D6" w:rsidRDefault="00D004D6" w:rsidP="00D004D6">
      <w:pPr>
        <w:pStyle w:val="NoSpacing"/>
        <w:bidi/>
        <w:jc w:val="both"/>
        <w:rPr>
          <w:rtl/>
        </w:rPr>
      </w:pPr>
      <w:r>
        <w:rPr>
          <w:rFonts w:hint="cs"/>
          <w:rtl/>
        </w:rPr>
        <w:t xml:space="preserve">عکس 1-2 پیاده سازی </w:t>
      </w:r>
      <w:r>
        <w:t>API</w:t>
      </w:r>
      <w:r>
        <w:rPr>
          <w:rFonts w:hint="cs"/>
          <w:rtl/>
        </w:rPr>
        <w:t xml:space="preserve"> های کردوا</w:t>
      </w:r>
    </w:p>
    <w:p w:rsidR="00D004D6" w:rsidRDefault="00D004D6" w:rsidP="00D004D6">
      <w:pPr>
        <w:jc w:val="both"/>
        <w:rPr>
          <w:rFonts w:ascii="IRANSans(FaNum) Medium" w:hAnsi="IRANSans(FaNum) Medium"/>
          <w:color w:val="222222"/>
          <w:rtl/>
        </w:rPr>
      </w:pPr>
    </w:p>
    <w:p w:rsidR="00D004D6" w:rsidRPr="006C003B" w:rsidRDefault="00D004D6" w:rsidP="00D004D6">
      <w:pPr>
        <w:jc w:val="both"/>
        <w:rPr>
          <w:rFonts w:ascii="IRANSans(FaNum) Medium" w:hAnsi="IRANSans(FaNum) Medium"/>
          <w:color w:val="222222"/>
          <w:rtl/>
        </w:rPr>
      </w:pPr>
    </w:p>
    <w:p w:rsidR="00D004D6" w:rsidRDefault="00886EA4" w:rsidP="00D004D6">
      <w:pPr>
        <w:jc w:val="both"/>
        <w:rPr>
          <w:rFonts w:ascii="IRANSans(FaNum) Medium" w:hAnsi="IRANSans(FaNum) Medium"/>
          <w:color w:val="222222"/>
          <w:rtl/>
        </w:rPr>
      </w:pPr>
      <w:r w:rsidRPr="006C003B">
        <w:rPr>
          <w:rFonts w:ascii="IRANSans(FaNum) Medium" w:hAnsi="IRANSans(FaNum) Medium"/>
          <w:noProof/>
          <w:color w:val="114E5B"/>
          <w:bdr w:val="none" w:sz="0" w:space="0" w:color="auto" w:frame="1"/>
          <w:lang w:eastAsia="en-US"/>
        </w:rPr>
        <w:lastRenderedPageBreak/>
        <w:drawing>
          <wp:inline distT="0" distB="0" distL="0" distR="0" wp14:anchorId="0724CD64" wp14:editId="29E834B8">
            <wp:extent cx="3238500" cy="1409700"/>
            <wp:effectExtent l="0" t="0" r="0" b="0"/>
            <wp:docPr id="22" name="Picture 22" descr="http://www.dotnettips.info/file/image?name=phonegap-4-(1)-5a6d60fb327f4804beac754c151b8c51.jpg">
              <a:hlinkClick xmlns:a="http://schemas.openxmlformats.org/drawingml/2006/main" r:id="rId16"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otnettips.info/file/image?name=phonegap-4-(1)-5a6d60fb327f4804beac754c151b8c51.jpg">
                      <a:hlinkClick r:id="rId16" tgtFrame="&quot;_blank&quot;" tooltip="&quot;Click here to enlarge (opens new window)&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D004D6" w:rsidRPr="006C003B" w:rsidRDefault="00D004D6" w:rsidP="00D004D6">
      <w:pPr>
        <w:pStyle w:val="NoSpacing"/>
        <w:bidi/>
        <w:jc w:val="center"/>
      </w:pPr>
      <w:r>
        <w:rPr>
          <w:rFonts w:hint="cs"/>
          <w:rtl/>
        </w:rPr>
        <w:t>شکل 1-1 نمایش نحوه کارکرد آپاچی کُردوا</w:t>
      </w:r>
    </w:p>
    <w:p w:rsidR="00886EA4" w:rsidRPr="006C003B" w:rsidRDefault="00886EA4" w:rsidP="00D004D6">
      <w:pPr>
        <w:pStyle w:val="Heading1"/>
        <w:jc w:val="both"/>
      </w:pPr>
      <w:bookmarkStart w:id="5" w:name="_Toc441913867"/>
      <w:r w:rsidRPr="006C003B">
        <w:rPr>
          <w:rtl/>
        </w:rPr>
        <w:t>توضیح مختصری در مورد</w:t>
      </w:r>
      <w:r w:rsidRPr="006C003B">
        <w:t xml:space="preserve">  Adobe Phonegap</w:t>
      </w:r>
      <w:bookmarkEnd w:id="5"/>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 xml:space="preserve">در حوالی سال 2009 ، </w:t>
      </w:r>
      <w:r w:rsidRPr="006C003B">
        <w:rPr>
          <w:rFonts w:ascii="IRANSans(FaNum) Medium" w:hAnsi="IRANSans(FaNum) Medium"/>
          <w:color w:val="222222"/>
        </w:rPr>
        <w:t xml:space="preserve">phonegap </w:t>
      </w:r>
      <w:r w:rsidRPr="006C003B">
        <w:rPr>
          <w:rFonts w:ascii="IRANSans(FaNum) Medium" w:hAnsi="IRANSans(FaNum) Medium"/>
          <w:color w:val="222222"/>
          <w:rtl/>
        </w:rPr>
        <w:t>به‌واسطه‌ی استارت آپی بنام</w:t>
      </w:r>
      <w:r w:rsidRPr="006C003B">
        <w:rPr>
          <w:rFonts w:ascii="IRANSans(FaNum) Medium" w:hAnsi="IRANSans(FaNum) Medium"/>
          <w:color w:val="222222"/>
        </w:rPr>
        <w:t xml:space="preserve"> Nitobi </w:t>
      </w:r>
      <w:r w:rsidRPr="006C003B">
        <w:rPr>
          <w:rFonts w:ascii="IRANSans(FaNum) Medium" w:hAnsi="IRANSans(FaNum) Medium"/>
          <w:color w:val="222222"/>
          <w:rtl/>
        </w:rPr>
        <w:t>با هدف ایجاد یک راه حل سورس باز  برای  ساخت اپلیکیشن‌های بومی موبایل با تکنولوژی‌های تحت وب، تولید شد. شرکت</w:t>
      </w:r>
      <w:r w:rsidRPr="006C003B">
        <w:rPr>
          <w:rFonts w:ascii="IRANSans(FaNum) Medium" w:hAnsi="IRANSans(FaNum) Medium"/>
          <w:color w:val="222222"/>
        </w:rPr>
        <w:t xml:space="preserve"> Adobe </w:t>
      </w:r>
      <w:r w:rsidRPr="006C003B">
        <w:rPr>
          <w:rFonts w:ascii="IRANSans(FaNum) Medium" w:hAnsi="IRANSans(FaNum) Medium"/>
          <w:color w:val="222222"/>
          <w:rtl/>
        </w:rPr>
        <w:t xml:space="preserve">در حوالی سال 2011 ، </w:t>
      </w:r>
      <w:r w:rsidRPr="006C003B">
        <w:rPr>
          <w:rFonts w:ascii="IRANSans(FaNum) Medium" w:hAnsi="IRANSans(FaNum) Medium"/>
          <w:color w:val="222222"/>
        </w:rPr>
        <w:t xml:space="preserve">Notobi </w:t>
      </w:r>
      <w:r w:rsidRPr="006C003B">
        <w:rPr>
          <w:rFonts w:ascii="IRANSans(FaNum) Medium" w:hAnsi="IRANSans(FaNum) Medium"/>
          <w:color w:val="222222"/>
          <w:rtl/>
        </w:rPr>
        <w:t>را به همرا</w:t>
      </w:r>
      <w:r w:rsidR="005D6426">
        <w:rPr>
          <w:rFonts w:ascii="IRANSans(FaNum) Medium" w:hAnsi="IRANSans(FaNum) Medium" w:hint="cs"/>
          <w:color w:val="222222"/>
          <w:rtl/>
        </w:rPr>
        <w:t>ه</w:t>
      </w:r>
      <w:r w:rsidRPr="006C003B">
        <w:rPr>
          <w:rFonts w:ascii="IRANSans(FaNum) Medium" w:hAnsi="IRANSans(FaNum) Medium"/>
          <w:color w:val="222222"/>
          <w:rtl/>
        </w:rPr>
        <w:t xml:space="preserve"> حق مالکیت</w:t>
      </w:r>
      <w:r w:rsidRPr="006C003B">
        <w:rPr>
          <w:rFonts w:ascii="IRANSans(FaNum) Medium" w:hAnsi="IRANSans(FaNum) Medium"/>
          <w:color w:val="222222"/>
        </w:rPr>
        <w:t xml:space="preserve"> phonegap </w:t>
      </w:r>
      <w:r w:rsidRPr="006C003B">
        <w:rPr>
          <w:rFonts w:ascii="IRANSans(FaNum) Medium" w:hAnsi="IRANSans(FaNum) Medium"/>
          <w:color w:val="222222"/>
          <w:rtl/>
        </w:rPr>
        <w:t>خریداری کرد و هسته‌ی سورس باز آن را با نام</w:t>
      </w:r>
      <w:r w:rsidRPr="006C003B">
        <w:rPr>
          <w:rFonts w:ascii="IRANSans(FaNum) Medium" w:hAnsi="IRANSans(FaNum) Medium"/>
          <w:color w:val="222222"/>
        </w:rPr>
        <w:t xml:space="preserve"> Cordova </w:t>
      </w:r>
      <w:r w:rsidRPr="006C003B">
        <w:rPr>
          <w:rFonts w:ascii="IRANSans(FaNum) Medium" w:hAnsi="IRANSans(FaNum) Medium"/>
          <w:color w:val="222222"/>
          <w:rtl/>
        </w:rPr>
        <w:t>به شرکت</w:t>
      </w:r>
      <w:r w:rsidRPr="006C003B">
        <w:rPr>
          <w:rFonts w:ascii="IRANSans(FaNum) Medium" w:hAnsi="IRANSans(FaNum) Medium"/>
          <w:color w:val="222222"/>
        </w:rPr>
        <w:t xml:space="preserve"> Apache </w:t>
      </w:r>
      <w:r w:rsidRPr="006C003B">
        <w:rPr>
          <w:rFonts w:ascii="IRANSans(FaNum) Medium" w:hAnsi="IRANSans(FaNum) Medium"/>
          <w:color w:val="222222"/>
          <w:rtl/>
        </w:rPr>
        <w:t>اهدا کرد. نسبت بین</w:t>
      </w:r>
      <w:r w:rsidRPr="006C003B">
        <w:rPr>
          <w:rFonts w:ascii="IRANSans(FaNum) Medium" w:hAnsi="IRANSans(FaNum) Medium"/>
          <w:color w:val="222222"/>
        </w:rPr>
        <w:t xml:space="preserve"> Cordova </w:t>
      </w:r>
      <w:r w:rsidRPr="006C003B">
        <w:rPr>
          <w:rFonts w:ascii="IRANSans(FaNum) Medium" w:hAnsi="IRANSans(FaNum) Medium"/>
          <w:color w:val="222222"/>
          <w:rtl/>
        </w:rPr>
        <w:t>و</w:t>
      </w:r>
      <w:r w:rsidRPr="006C003B">
        <w:rPr>
          <w:rFonts w:ascii="IRANSans(FaNum) Medium" w:hAnsi="IRANSans(FaNum) Medium"/>
          <w:color w:val="222222"/>
        </w:rPr>
        <w:t xml:space="preserve"> phonegap </w:t>
      </w:r>
      <w:r w:rsidRPr="006C003B">
        <w:rPr>
          <w:rFonts w:ascii="IRANSans(FaNum) Medium" w:hAnsi="IRANSans(FaNum) Medium"/>
          <w:color w:val="222222"/>
          <w:rtl/>
        </w:rPr>
        <w:t>مانند نسبت بین مرورگر</w:t>
      </w:r>
      <w:r w:rsidRPr="006C003B">
        <w:rPr>
          <w:rFonts w:ascii="IRANSans(FaNum) Medium" w:hAnsi="IRANSans(FaNum) Medium"/>
          <w:color w:val="222222"/>
        </w:rPr>
        <w:t> </w:t>
      </w:r>
      <w:hyperlink r:id="rId18" w:tgtFrame="_blank" w:history="1">
        <w:r w:rsidRPr="006C003B">
          <w:rPr>
            <w:rStyle w:val="Hyperlink"/>
            <w:rFonts w:ascii="IRANSans(FaNum) Medium" w:hAnsi="IRANSans(FaNum) Medium"/>
            <w:color w:val="114E5B"/>
            <w:bdr w:val="none" w:sz="0" w:space="0" w:color="auto" w:frame="1"/>
          </w:rPr>
          <w:t>Blink</w:t>
        </w:r>
      </w:hyperlink>
      <w:r w:rsidRPr="006C003B">
        <w:rPr>
          <w:rStyle w:val="apple-converted-space"/>
          <w:rFonts w:ascii="IRANSans(FaNum) Medium" w:hAnsi="IRANSans(FaNum) Medium"/>
          <w:color w:val="222222"/>
        </w:rPr>
        <w:t> </w:t>
      </w:r>
      <w:r w:rsidRPr="006C003B">
        <w:rPr>
          <w:rFonts w:ascii="IRANSans(FaNum) Medium" w:hAnsi="IRANSans(FaNum) Medium"/>
          <w:color w:val="222222"/>
          <w:rtl/>
        </w:rPr>
        <w:t>و کروم است. در واقع</w:t>
      </w:r>
      <w:r w:rsidRPr="006C003B">
        <w:rPr>
          <w:rFonts w:ascii="IRANSans(FaNum) Medium" w:hAnsi="IRANSans(FaNum) Medium"/>
          <w:color w:val="222222"/>
        </w:rPr>
        <w:t xml:space="preserve"> phonegap </w:t>
      </w:r>
      <w:r w:rsidRPr="006C003B">
        <w:rPr>
          <w:rFonts w:ascii="IRANSans(FaNum) Medium" w:hAnsi="IRANSans(FaNum) Medium"/>
          <w:color w:val="222222"/>
          <w:rtl/>
        </w:rPr>
        <w:t>ترکیبی‌است از</w:t>
      </w:r>
      <w:r w:rsidRPr="006C003B">
        <w:rPr>
          <w:rFonts w:ascii="IRANSans(FaNum) Medium" w:hAnsi="IRANSans(FaNum) Medium"/>
          <w:color w:val="222222"/>
        </w:rPr>
        <w:t xml:space="preserve"> Cordova </w:t>
      </w:r>
      <w:r w:rsidRPr="006C003B">
        <w:rPr>
          <w:rFonts w:ascii="IRANSans(FaNum) Medium" w:hAnsi="IRANSans(FaNum) Medium"/>
          <w:color w:val="222222"/>
          <w:rtl/>
        </w:rPr>
        <w:t>و یک سری امکانات اضافه‌ی شرکت</w:t>
      </w:r>
      <w:r w:rsidRPr="006C003B">
        <w:rPr>
          <w:rFonts w:ascii="IRANSans(FaNum) Medium" w:hAnsi="IRANSans(FaNum) Medium"/>
          <w:color w:val="222222"/>
        </w:rPr>
        <w:t xml:space="preserve"> Adobe. </w:t>
      </w:r>
      <w:r w:rsidRPr="006C003B">
        <w:rPr>
          <w:rFonts w:ascii="IRANSans(FaNum) Medium" w:hAnsi="IRANSans(FaNum) Medium"/>
          <w:color w:val="222222"/>
          <w:rtl/>
        </w:rPr>
        <w:t>تفاوت اصلی بین</w:t>
      </w:r>
      <w:r w:rsidRPr="006C003B">
        <w:rPr>
          <w:rFonts w:ascii="IRANSans(FaNum) Medium" w:hAnsi="IRANSans(FaNum) Medium"/>
          <w:color w:val="222222"/>
        </w:rPr>
        <w:t xml:space="preserve"> Cordova </w:t>
      </w:r>
      <w:r w:rsidRPr="006C003B">
        <w:rPr>
          <w:rFonts w:ascii="IRANSans(FaNum) Medium" w:hAnsi="IRANSans(FaNum) Medium"/>
          <w:color w:val="222222"/>
          <w:rtl/>
        </w:rPr>
        <w:t>و</w:t>
      </w:r>
      <w:r w:rsidRPr="006C003B">
        <w:rPr>
          <w:rFonts w:ascii="IRANSans(FaNum) Medium" w:hAnsi="IRANSans(FaNum) Medium"/>
          <w:color w:val="222222"/>
        </w:rPr>
        <w:t xml:space="preserve"> Phonegap </w:t>
      </w:r>
      <w:r w:rsidRPr="006C003B">
        <w:rPr>
          <w:rFonts w:ascii="IRANSans(FaNum) Medium" w:hAnsi="IRANSans(FaNum) Medium"/>
          <w:color w:val="222222"/>
          <w:rtl/>
        </w:rPr>
        <w:t>مربوط است به ابزارهای</w:t>
      </w:r>
      <w:r w:rsidRPr="006C003B">
        <w:rPr>
          <w:rFonts w:ascii="IRANSans(FaNum) Medium" w:hAnsi="IRANSans(FaNum) Medium"/>
          <w:color w:val="222222"/>
        </w:rPr>
        <w:t xml:space="preserve"> Command-Line </w:t>
      </w:r>
      <w:r w:rsidRPr="006C003B">
        <w:rPr>
          <w:rFonts w:ascii="IRANSans(FaNum) Medium" w:hAnsi="IRANSans(FaNum) Medium"/>
          <w:color w:val="222222"/>
          <w:rtl/>
        </w:rPr>
        <w:t>و سرویس</w:t>
      </w:r>
      <w:r w:rsidRPr="006C003B">
        <w:rPr>
          <w:rFonts w:ascii="IRANSans(FaNum) Medium" w:hAnsi="IRANSans(FaNum) Medium"/>
          <w:color w:val="222222"/>
        </w:rPr>
        <w:t xml:space="preserve"> Build </w:t>
      </w:r>
      <w:r w:rsidRPr="006C003B">
        <w:rPr>
          <w:rFonts w:ascii="IRANSans(FaNum) Medium" w:hAnsi="IRANSans(FaNum) Medium"/>
          <w:color w:val="222222"/>
          <w:rtl/>
        </w:rPr>
        <w:t>فون گپ است که در مقالات بعدی به آنها خواهیم پرداخت</w:t>
      </w:r>
      <w:r w:rsidRPr="006C003B">
        <w:rPr>
          <w:rFonts w:ascii="IRANSans(FaNum) Medium" w:hAnsi="IRANSans(FaNum) Medium"/>
          <w:color w:val="222222"/>
        </w:rPr>
        <w:t>.</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بیشتر</w:t>
      </w:r>
      <w:r w:rsidRPr="006C003B">
        <w:rPr>
          <w:rFonts w:ascii="IRANSans(FaNum) Medium" w:hAnsi="IRANSans(FaNum) Medium"/>
          <w:color w:val="222222"/>
        </w:rPr>
        <w:t xml:space="preserve"> : </w:t>
      </w:r>
      <w:hyperlink r:id="rId19" w:tgtFrame="_blank" w:history="1">
        <w:r w:rsidRPr="006C003B">
          <w:rPr>
            <w:rStyle w:val="Hyperlink"/>
            <w:rFonts w:ascii="IRANSans(FaNum) Medium" w:hAnsi="IRANSans(FaNum) Medium"/>
            <w:color w:val="114E5B"/>
            <w:bdr w:val="none" w:sz="0" w:space="0" w:color="auto" w:frame="1"/>
            <w:rtl/>
          </w:rPr>
          <w:t>اینجا</w:t>
        </w:r>
      </w:hyperlink>
      <w:r w:rsidRPr="006C003B">
        <w:rPr>
          <w:rFonts w:ascii="IRANSans(FaNum) Medium" w:hAnsi="IRANSans(FaNum) Medium"/>
          <w:color w:val="222222"/>
        </w:rPr>
        <w:t> </w:t>
      </w:r>
      <w:r w:rsidRPr="006C003B">
        <w:rPr>
          <w:rFonts w:ascii="IRANSans(FaNum) Medium" w:hAnsi="IRANSans(FaNum) Medium"/>
          <w:color w:val="222222"/>
          <w:rtl/>
        </w:rPr>
        <w:t>و</w:t>
      </w:r>
      <w:r w:rsidRPr="006C003B">
        <w:rPr>
          <w:rFonts w:ascii="IRANSans(FaNum) Medium" w:hAnsi="IRANSans(FaNum) Medium"/>
          <w:color w:val="222222"/>
        </w:rPr>
        <w:t> </w:t>
      </w:r>
      <w:hyperlink r:id="rId20" w:tgtFrame="_blank" w:history="1">
        <w:r w:rsidRPr="006C003B">
          <w:rPr>
            <w:rStyle w:val="Hyperlink"/>
            <w:rFonts w:ascii="IRANSans(FaNum) Medium" w:hAnsi="IRANSans(FaNum) Medium"/>
            <w:color w:val="114E5B"/>
            <w:bdr w:val="none" w:sz="0" w:space="0" w:color="auto" w:frame="1"/>
            <w:rtl/>
          </w:rPr>
          <w:t>اینجا</w:t>
        </w:r>
      </w:hyperlink>
    </w:p>
    <w:p w:rsidR="00886EA4"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27" style="width:678pt;height:.75pt" o:hrpct="0" o:hralign="center" o:hrstd="t" o:hrnoshade="t" o:hr="t" fillcolor="#ddd" stroked="f"/>
        </w:pict>
      </w:r>
    </w:p>
    <w:p w:rsidR="00886EA4" w:rsidRPr="006C003B" w:rsidRDefault="00886EA4" w:rsidP="00D004D6">
      <w:pPr>
        <w:pStyle w:val="Heading2"/>
        <w:jc w:val="both"/>
      </w:pPr>
      <w:r w:rsidRPr="006C003B">
        <w:t> </w:t>
      </w:r>
      <w:bookmarkStart w:id="6" w:name="_Toc441913868"/>
      <w:r w:rsidRPr="006C003B">
        <w:rPr>
          <w:rtl/>
        </w:rPr>
        <w:t>مزایای استفاده از</w:t>
      </w:r>
      <w:r w:rsidRPr="006C003B">
        <w:t xml:space="preserve"> Cordova:</w:t>
      </w:r>
      <w:bookmarkEnd w:id="6"/>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محیط برنامه نویسی قدرتمند</w:t>
      </w:r>
      <w:r w:rsidRPr="00D004D6">
        <w:rPr>
          <w:rStyle w:val="apple-converted-space"/>
          <w:rFonts w:ascii="IRANSans(FaNum) Medium" w:hAnsi="IRANSans(FaNum) Medium"/>
          <w:color w:val="222222"/>
          <w:rtl/>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هسته اصلی  کد‌های همه اپلیکیشن‌ها  تولید شده شبیه به هم است</w:t>
      </w:r>
      <w:r w:rsidRPr="00D004D6">
        <w:rPr>
          <w:rStyle w:val="apple-converted-space"/>
          <w:rFonts w:ascii="IRANSans(FaNum) Medium" w:hAnsi="IRANSans(FaNum) Medium"/>
          <w:color w:val="222222"/>
          <w:rtl/>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نیازی به یادگیری زبان‌های مربوط به هر پلتفرم را ندارید</w:t>
      </w:r>
      <w:r w:rsidRPr="00D004D6">
        <w:rPr>
          <w:rStyle w:val="apple-converted-space"/>
          <w:rFonts w:ascii="IRANSans(FaNum) Medium" w:hAnsi="IRANSans(FaNum) Medium"/>
          <w:color w:val="222222"/>
          <w:rtl/>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کم هزینه و زمان کمتر</w:t>
      </w:r>
      <w:r w:rsidRPr="00D004D6">
        <w:rPr>
          <w:rStyle w:val="apple-converted-space"/>
          <w:rFonts w:ascii="IRANSans(FaNum) Medium" w:hAnsi="IRANSans(FaNum) Medium"/>
          <w:color w:val="222222"/>
          <w:rtl/>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طراحی رابط گرافیکی سریع و منعطف به کمک</w:t>
      </w:r>
      <w:r w:rsidRPr="00D004D6">
        <w:rPr>
          <w:rFonts w:ascii="IRANSans(FaNum) Medium" w:hAnsi="IRANSans(FaNum) Medium"/>
          <w:color w:val="222222"/>
        </w:rPr>
        <w:t xml:space="preserve"> HTML5 , CSS3 </w:t>
      </w:r>
      <w:r w:rsidRPr="00D004D6">
        <w:rPr>
          <w:rStyle w:val="apple-converted-space"/>
          <w:rFonts w:ascii="IRANSans(FaNum) Medium" w:hAnsi="IRANSans(FaNum) Medium"/>
          <w:color w:val="222222"/>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برنامه نویسی آسان و سریع با</w:t>
      </w:r>
      <w:r w:rsidRPr="00D004D6">
        <w:rPr>
          <w:rFonts w:ascii="IRANSans(FaNum) Medium" w:hAnsi="IRANSans(FaNum) Medium"/>
          <w:color w:val="222222"/>
        </w:rPr>
        <w:t xml:space="preserve"> javascript , Typescript</w:t>
      </w:r>
      <w:r w:rsidRPr="00D004D6">
        <w:rPr>
          <w:rStyle w:val="apple-converted-space"/>
          <w:rFonts w:ascii="IRANSans(FaNum) Medium" w:hAnsi="IRANSans(FaNum) Medium"/>
          <w:color w:val="222222"/>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قابلیت اجرا بر روی چندین پلتفرم مختلف</w:t>
      </w:r>
      <w:r w:rsidRPr="00D004D6">
        <w:rPr>
          <w:rFonts w:ascii="IRANSans(FaNum) Medium" w:hAnsi="IRANSans(FaNum) Medium"/>
          <w:color w:val="222222"/>
        </w:rPr>
        <w:t>(Android,iOS,Widnows Phone )</w:t>
      </w:r>
      <w:r w:rsidRPr="00D004D6">
        <w:rPr>
          <w:rStyle w:val="apple-converted-space"/>
          <w:rFonts w:ascii="IRANSans(FaNum) Medium" w:hAnsi="IRANSans(FaNum) Medium"/>
          <w:color w:val="222222"/>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lastRenderedPageBreak/>
        <w:t>قابلیت استفاده از فریم‌ورکهای تحت وب مانند</w:t>
      </w:r>
      <w:r w:rsidRPr="00D004D6">
        <w:rPr>
          <w:rFonts w:ascii="IRANSans(FaNum) Medium" w:hAnsi="IRANSans(FaNum) Medium"/>
          <w:color w:val="222222"/>
        </w:rPr>
        <w:t xml:space="preserve"> Bootstrap , Angular JS, ...</w:t>
      </w:r>
      <w:r w:rsidRPr="00D004D6">
        <w:rPr>
          <w:rStyle w:val="apple-converted-space"/>
          <w:rFonts w:ascii="IRANSans(FaNum) Medium" w:hAnsi="IRANSans(FaNum) Medium"/>
          <w:color w:val="222222"/>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قابلیت طراحی پلاگین برای ارتباط با سیستم عامل</w:t>
      </w:r>
      <w:r w:rsidRPr="00D004D6">
        <w:rPr>
          <w:rStyle w:val="apple-converted-space"/>
          <w:rFonts w:ascii="IRANSans(FaNum) Medium" w:hAnsi="IRANSans(FaNum) Medium"/>
          <w:color w:val="222222"/>
          <w:rtl/>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مناسب برای برای برنامه‌های چت و استفاد از وب سرویس‌ها</w:t>
      </w:r>
      <w:r w:rsidRPr="00D004D6">
        <w:rPr>
          <w:rStyle w:val="apple-converted-space"/>
          <w:rFonts w:ascii="IRANSans(FaNum) Medium" w:hAnsi="IRANSans(FaNum) Medium"/>
          <w:color w:val="222222"/>
          <w:rtl/>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مناسب برای ساخت بازیهای آنلاین و آفلاین با تکنولوژی‌های تحت وب</w:t>
      </w:r>
      <w:r w:rsidRPr="00D004D6">
        <w:rPr>
          <w:rStyle w:val="apple-converted-space"/>
          <w:rFonts w:ascii="IRANSans(FaNum) Medium" w:hAnsi="IRANSans(FaNum) Medium"/>
          <w:color w:val="222222"/>
          <w:rtl/>
        </w:rPr>
        <w:t> </w:t>
      </w:r>
    </w:p>
    <w:p w:rsidR="00886EA4" w:rsidRPr="00D004D6" w:rsidRDefault="00886EA4" w:rsidP="00D004D6">
      <w:pPr>
        <w:pStyle w:val="ListParagraph"/>
        <w:numPr>
          <w:ilvl w:val="0"/>
          <w:numId w:val="27"/>
        </w:numPr>
        <w:jc w:val="both"/>
        <w:rPr>
          <w:rFonts w:ascii="IRANSans(FaNum) Medium" w:hAnsi="IRANSans(FaNum) Medium"/>
          <w:color w:val="222222"/>
        </w:rPr>
      </w:pPr>
      <w:r w:rsidRPr="00D004D6">
        <w:rPr>
          <w:rFonts w:ascii="IRANSans(FaNum) Medium" w:hAnsi="IRANSans(FaNum) Medium"/>
          <w:color w:val="222222"/>
          <w:rtl/>
        </w:rPr>
        <w:t>راحتی کار با آن برای برنامه نویسان تحت وب</w:t>
      </w:r>
      <w:r w:rsidRPr="00D004D6">
        <w:rPr>
          <w:rFonts w:ascii="IRANSans(FaNum) Medium" w:hAnsi="IRANSans(FaNum) Medium"/>
          <w:color w:val="222222"/>
        </w:rPr>
        <w:t> </w:t>
      </w:r>
      <w:r w:rsidRPr="00D004D6">
        <w:rPr>
          <w:rStyle w:val="apple-converted-space"/>
          <w:rFonts w:ascii="IRANSans(FaNum) Medium" w:hAnsi="IRANSans(FaNum) Medium"/>
          <w:color w:val="222222"/>
        </w:rPr>
        <w:t> </w:t>
      </w:r>
    </w:p>
    <w:p w:rsidR="00886EA4" w:rsidRPr="006C003B" w:rsidRDefault="007779B6" w:rsidP="00D004D6">
      <w:pPr>
        <w:jc w:val="both"/>
        <w:rPr>
          <w:rFonts w:ascii="IRANSans(FaNum) Medium" w:hAnsi="IRANSans(FaNum) Medium"/>
          <w:color w:val="222222"/>
        </w:rPr>
      </w:pPr>
      <w:hyperlink r:id="rId21" w:tgtFrame="_blank" w:history="1">
        <w:r w:rsidR="00886EA4" w:rsidRPr="006C003B">
          <w:rPr>
            <w:rStyle w:val="Hyperlink"/>
            <w:rFonts w:ascii="IRANSans(FaNum) Medium" w:hAnsi="IRANSans(FaNum) Medium"/>
            <w:color w:val="114E5B"/>
            <w:bdr w:val="none" w:sz="0" w:space="0" w:color="auto" w:frame="1"/>
            <w:rtl/>
          </w:rPr>
          <w:t>مخالفین و موافقین</w:t>
        </w:r>
        <w:r w:rsidR="00886EA4" w:rsidRPr="006C003B">
          <w:rPr>
            <w:rStyle w:val="Hyperlink"/>
            <w:rFonts w:ascii="IRANSans(FaNum) Medium" w:hAnsi="IRANSans(FaNum) Medium"/>
            <w:color w:val="114E5B"/>
            <w:bdr w:val="none" w:sz="0" w:space="0" w:color="auto" w:frame="1"/>
          </w:rPr>
          <w:t xml:space="preserve"> Cordova /Phonegap</w:t>
        </w:r>
      </w:hyperlink>
      <w:r w:rsidR="00886EA4" w:rsidRPr="006C003B">
        <w:rPr>
          <w:rFonts w:ascii="IRANSans(FaNum) Medium" w:hAnsi="IRANSans(FaNum) Medium"/>
          <w:color w:val="222222"/>
        </w:rPr>
        <w:t> </w:t>
      </w:r>
    </w:p>
    <w:p w:rsidR="00886EA4"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28" style="width:678pt;height:.75pt" o:hrpct="0" o:hralign="center" o:hrstd="t" o:hrnoshade="t" o:hr="t" fillcolor="#ddd" stroked="f"/>
        </w:pict>
      </w:r>
    </w:p>
    <w:p w:rsidR="00886EA4" w:rsidRPr="006C003B" w:rsidRDefault="00886EA4" w:rsidP="00D004D6">
      <w:pPr>
        <w:pStyle w:val="Heading2"/>
        <w:jc w:val="both"/>
      </w:pPr>
      <w:bookmarkStart w:id="7" w:name="_Toc441913869"/>
      <w:r w:rsidRPr="006C003B">
        <w:rPr>
          <w:rtl/>
        </w:rPr>
        <w:t>معایب</w:t>
      </w:r>
      <w:r w:rsidRPr="006C003B">
        <w:t> </w:t>
      </w:r>
      <w:r w:rsidRPr="006C003B">
        <w:rPr>
          <w:rStyle w:val="apple-converted-space"/>
          <w:rFonts w:ascii="IRANSans(FaNum) Medium" w:hAnsi="IRANSans(FaNum) Medium" w:cs="IRANSans(FaNum) Medium"/>
          <w:color w:val="222222"/>
          <w:szCs w:val="22"/>
        </w:rPr>
        <w:t> </w:t>
      </w:r>
      <w:r w:rsidRPr="006C003B">
        <w:rPr>
          <w:rtl/>
        </w:rPr>
        <w:t>استفاده از</w:t>
      </w:r>
      <w:r w:rsidRPr="006C003B">
        <w:t xml:space="preserve"> Cordova </w:t>
      </w:r>
      <w:r w:rsidRPr="006C003B">
        <w:rPr>
          <w:rStyle w:val="apple-converted-space"/>
          <w:rFonts w:ascii="IRANSans(FaNum) Medium" w:hAnsi="IRANSans(FaNum) Medium" w:cs="IRANSans(FaNum) Medium"/>
          <w:b/>
          <w:bCs w:val="0"/>
          <w:color w:val="222222"/>
          <w:szCs w:val="22"/>
        </w:rPr>
        <w:t> </w:t>
      </w:r>
      <w:r w:rsidRPr="006C003B">
        <w:t>:</w:t>
      </w:r>
      <w:bookmarkEnd w:id="7"/>
    </w:p>
    <w:p w:rsidR="00886EA4" w:rsidRPr="00D004D6" w:rsidRDefault="00886EA4" w:rsidP="00D004D6">
      <w:pPr>
        <w:pStyle w:val="ListParagraph"/>
        <w:numPr>
          <w:ilvl w:val="0"/>
          <w:numId w:val="28"/>
        </w:numPr>
        <w:jc w:val="both"/>
        <w:rPr>
          <w:rFonts w:ascii="IRANSans(FaNum) Medium" w:hAnsi="IRANSans(FaNum) Medium"/>
          <w:color w:val="222222"/>
        </w:rPr>
      </w:pPr>
      <w:r w:rsidRPr="00D004D6">
        <w:rPr>
          <w:rFonts w:ascii="IRANSans(FaNum) Medium" w:hAnsi="IRANSans(FaNum) Medium"/>
          <w:color w:val="222222"/>
          <w:rtl/>
        </w:rPr>
        <w:t>نداشتن ابزار گزارش خطاهای مناسب؛ درنتیجه برطرف کردن خطاها خسته کننده خواهد بود</w:t>
      </w:r>
      <w:r w:rsidRPr="00D004D6">
        <w:rPr>
          <w:rFonts w:ascii="IRANSans(FaNum) Medium" w:hAnsi="IRANSans(FaNum) Medium"/>
          <w:color w:val="222222"/>
        </w:rPr>
        <w:t xml:space="preserve"> .</w:t>
      </w:r>
    </w:p>
    <w:p w:rsidR="00886EA4" w:rsidRPr="00D004D6" w:rsidRDefault="00886EA4" w:rsidP="00D004D6">
      <w:pPr>
        <w:pStyle w:val="ListParagraph"/>
        <w:numPr>
          <w:ilvl w:val="0"/>
          <w:numId w:val="28"/>
        </w:numPr>
        <w:jc w:val="both"/>
        <w:rPr>
          <w:rFonts w:ascii="IRANSans(FaNum) Medium" w:hAnsi="IRANSans(FaNum) Medium"/>
          <w:color w:val="222222"/>
        </w:rPr>
      </w:pPr>
      <w:r w:rsidRPr="00D004D6">
        <w:rPr>
          <w:rFonts w:ascii="IRANSans(FaNum) Medium" w:hAnsi="IRANSans(FaNum) Medium"/>
          <w:color w:val="222222"/>
        </w:rPr>
        <w:t xml:space="preserve">UI, UX </w:t>
      </w:r>
      <w:r w:rsidRPr="00D004D6">
        <w:rPr>
          <w:rFonts w:ascii="IRANSans(FaNum) Medium" w:hAnsi="IRANSans(FaNum) Medium"/>
          <w:color w:val="222222"/>
          <w:rtl/>
        </w:rPr>
        <w:t>اپلیکیشن‌ها باید به نحوی باشد که کاربر حس کند با نرم‌افزارهای بومی گوشی کار می‌کند</w:t>
      </w:r>
      <w:r w:rsidRPr="00D004D6">
        <w:rPr>
          <w:rFonts w:ascii="IRANSans(FaNum) Medium" w:hAnsi="IRANSans(FaNum) Medium"/>
          <w:color w:val="222222"/>
        </w:rPr>
        <w:t>.</w:t>
      </w:r>
    </w:p>
    <w:p w:rsidR="00886EA4" w:rsidRPr="00D004D6" w:rsidRDefault="00886EA4" w:rsidP="00D004D6">
      <w:pPr>
        <w:pStyle w:val="ListParagraph"/>
        <w:numPr>
          <w:ilvl w:val="0"/>
          <w:numId w:val="28"/>
        </w:numPr>
        <w:jc w:val="both"/>
        <w:rPr>
          <w:rFonts w:ascii="IRANSans(FaNum) Medium" w:hAnsi="IRANSans(FaNum) Medium"/>
          <w:color w:val="222222"/>
        </w:rPr>
      </w:pPr>
      <w:r w:rsidRPr="00D004D6">
        <w:rPr>
          <w:rFonts w:ascii="IRANSans(FaNum) Medium" w:hAnsi="IRANSans(FaNum) Medium"/>
          <w:color w:val="222222"/>
          <w:rtl/>
        </w:rPr>
        <w:t>کاهش سرعت اجرایی جزئی نسبت به سایر برنامه‌ها</w:t>
      </w:r>
      <w:r w:rsidRPr="00D004D6">
        <w:rPr>
          <w:rFonts w:ascii="IRANSans(FaNum) Medium" w:hAnsi="IRANSans(FaNum) Medium"/>
          <w:color w:val="222222"/>
        </w:rPr>
        <w:t xml:space="preserve"> (</w:t>
      </w:r>
      <w:r w:rsidRPr="00D004D6">
        <w:rPr>
          <w:rFonts w:ascii="IRANSans(FaNum) Medium" w:hAnsi="IRANSans(FaNum) Medium"/>
          <w:color w:val="222222"/>
          <w:rtl/>
        </w:rPr>
        <w:t>به دلیل استفاده از</w:t>
      </w:r>
      <w:r w:rsidRPr="00D004D6">
        <w:rPr>
          <w:rFonts w:ascii="IRANSans(FaNum) Medium" w:hAnsi="IRANSans(FaNum) Medium"/>
          <w:color w:val="222222"/>
        </w:rPr>
        <w:t xml:space="preserve"> WebView)</w:t>
      </w:r>
      <w:r w:rsidRPr="00D004D6">
        <w:rPr>
          <w:rStyle w:val="apple-converted-space"/>
          <w:rFonts w:ascii="IRANSans(FaNum) Medium" w:hAnsi="IRANSans(FaNum) Medium"/>
          <w:color w:val="222222"/>
        </w:rPr>
        <w:t> </w:t>
      </w:r>
    </w:p>
    <w:p w:rsidR="00886EA4" w:rsidRPr="00D004D6" w:rsidRDefault="00886EA4" w:rsidP="00D004D6">
      <w:pPr>
        <w:pStyle w:val="ListParagraph"/>
        <w:numPr>
          <w:ilvl w:val="0"/>
          <w:numId w:val="28"/>
        </w:numPr>
        <w:jc w:val="both"/>
        <w:rPr>
          <w:rFonts w:ascii="IRANSans(FaNum) Medium" w:hAnsi="IRANSans(FaNum) Medium"/>
          <w:color w:val="222222"/>
        </w:rPr>
      </w:pPr>
      <w:r w:rsidRPr="00D004D6">
        <w:rPr>
          <w:rFonts w:ascii="IRANSans(FaNum) Medium" w:hAnsi="IRANSans(FaNum) Medium"/>
          <w:color w:val="222222"/>
          <w:rtl/>
        </w:rPr>
        <w:t>عدم دسترسی مستقیم به سیستم عامل و امکانات آن</w:t>
      </w:r>
      <w:r w:rsidRPr="00D004D6">
        <w:rPr>
          <w:rFonts w:ascii="IRANSans(FaNum) Medium" w:hAnsi="IRANSans(FaNum) Medium"/>
          <w:color w:val="222222"/>
        </w:rPr>
        <w:t> </w:t>
      </w:r>
      <w:r w:rsidRPr="00D004D6">
        <w:rPr>
          <w:rStyle w:val="apple-converted-space"/>
          <w:rFonts w:ascii="IRANSans(FaNum) Medium" w:hAnsi="IRANSans(FaNum) Medium"/>
          <w:color w:val="222222"/>
        </w:rPr>
        <w:t> </w:t>
      </w:r>
    </w:p>
    <w:p w:rsidR="00886EA4" w:rsidRPr="006C003B" w:rsidRDefault="007779B6" w:rsidP="00D004D6">
      <w:pPr>
        <w:jc w:val="both"/>
        <w:rPr>
          <w:rFonts w:ascii="IRANSans(FaNum) Medium" w:hAnsi="IRANSans(FaNum) Medium"/>
          <w:color w:val="222222"/>
        </w:rPr>
      </w:pPr>
      <w:hyperlink r:id="rId22" w:tgtFrame="_blank" w:history="1">
        <w:r w:rsidR="00886EA4" w:rsidRPr="006C003B">
          <w:rPr>
            <w:rStyle w:val="Hyperlink"/>
            <w:rFonts w:ascii="IRANSans(FaNum) Medium" w:hAnsi="IRANSans(FaNum) Medium"/>
            <w:color w:val="114E5B"/>
            <w:bdr w:val="none" w:sz="0" w:space="0" w:color="auto" w:frame="1"/>
            <w:rtl/>
          </w:rPr>
          <w:t>اطلاعات بیشتر</w:t>
        </w:r>
      </w:hyperlink>
      <w:r w:rsidR="00886EA4" w:rsidRPr="006C003B">
        <w:rPr>
          <w:rFonts w:ascii="IRANSans(FaNum) Medium" w:hAnsi="IRANSans(FaNum) Medium"/>
          <w:color w:val="222222"/>
        </w:rPr>
        <w:t> </w:t>
      </w:r>
    </w:p>
    <w:p w:rsidR="00886EA4"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29" style="width:678pt;height:.75pt" o:hrpct="0" o:hralign="center" o:hrstd="t" o:hrnoshade="t" o:hr="t" fillcolor="#ddd" stroked="f"/>
        </w:pict>
      </w:r>
    </w:p>
    <w:p w:rsidR="00886EA4" w:rsidRPr="006C003B" w:rsidRDefault="00886EA4" w:rsidP="00D004D6">
      <w:pPr>
        <w:pStyle w:val="Heading1"/>
        <w:jc w:val="both"/>
      </w:pPr>
      <w:bookmarkStart w:id="8" w:name="_Toc441913870"/>
      <w:r w:rsidRPr="006C003B">
        <w:rPr>
          <w:rtl/>
        </w:rPr>
        <w:t>نصب اتوماتیک وابستگی ها</w:t>
      </w:r>
      <w:bookmarkEnd w:id="8"/>
    </w:p>
    <w:p w:rsidR="00886EA4" w:rsidRPr="006C003B" w:rsidRDefault="00886EA4" w:rsidP="00D004D6">
      <w:pPr>
        <w:jc w:val="both"/>
        <w:rPr>
          <w:rFonts w:ascii="IRANSans(FaNum) Medium" w:hAnsi="IRANSans(FaNum) Medium"/>
          <w:color w:val="222222"/>
          <w:rtl/>
        </w:rPr>
      </w:pPr>
      <w:r w:rsidRPr="006C003B">
        <w:rPr>
          <w:rFonts w:ascii="IRANSans(FaNum) Medium" w:hAnsi="IRANSans(FaNum) Medium"/>
          <w:color w:val="222222"/>
          <w:rtl/>
        </w:rPr>
        <w:t>ابزارهایی که ما نیاز داریم</w:t>
      </w:r>
      <w:r w:rsidRPr="006C003B">
        <w:rPr>
          <w:rFonts w:ascii="IRANSans(FaNum) Medium" w:hAnsi="IRANSans(FaNum) Medium"/>
          <w:color w:val="222222"/>
        </w:rPr>
        <w:t>:</w:t>
      </w:r>
    </w:p>
    <w:p w:rsidR="00886EA4" w:rsidRDefault="00886EA4" w:rsidP="00D004D6">
      <w:pPr>
        <w:jc w:val="both"/>
        <w:rPr>
          <w:rFonts w:ascii="IRANSans(FaNum) Medium" w:hAnsi="IRANSans(FaNum) Medium"/>
          <w:color w:val="222222"/>
          <w:rtl/>
        </w:rPr>
      </w:pPr>
      <w:r w:rsidRPr="006C003B">
        <w:rPr>
          <w:rFonts w:ascii="IRANSans(FaNum) Medium" w:hAnsi="IRANSans(FaNum) Medium"/>
          <w:noProof/>
          <w:color w:val="114E5B"/>
          <w:bdr w:val="none" w:sz="0" w:space="0" w:color="auto" w:frame="1"/>
          <w:lang w:eastAsia="en-US"/>
        </w:rPr>
        <w:lastRenderedPageBreak/>
        <w:drawing>
          <wp:inline distT="0" distB="0" distL="0" distR="0" wp14:anchorId="4C3B43F2" wp14:editId="18AA713C">
            <wp:extent cx="4638675" cy="6286500"/>
            <wp:effectExtent l="0" t="0" r="9525" b="0"/>
            <wp:docPr id="21" name="Picture 21" descr="http://www.dotnettips.info/file/image?name=cord-1ca958390df74149afa2380a14aedf48.PNG">
              <a:hlinkClick xmlns:a="http://schemas.openxmlformats.org/drawingml/2006/main" r:id="rId23"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otnettips.info/file/image?name=cord-1ca958390df74149afa2380a14aedf48.PNG">
                      <a:hlinkClick r:id="rId23" tgtFrame="&quot;_blank&quot;" tooltip="&quot;Click here to enlarge (opens new window)&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8675" cy="6286500"/>
                    </a:xfrm>
                    <a:prstGeom prst="rect">
                      <a:avLst/>
                    </a:prstGeom>
                    <a:noFill/>
                    <a:ln>
                      <a:noFill/>
                    </a:ln>
                  </pic:spPr>
                </pic:pic>
              </a:graphicData>
            </a:graphic>
          </wp:inline>
        </w:drawing>
      </w:r>
    </w:p>
    <w:p w:rsidR="001A79DC" w:rsidRPr="006C003B" w:rsidRDefault="001A79DC" w:rsidP="00D004D6">
      <w:pPr>
        <w:pStyle w:val="NoSpacing"/>
        <w:bidi/>
        <w:jc w:val="both"/>
      </w:pPr>
      <w:r>
        <w:rPr>
          <w:rFonts w:hint="cs"/>
          <w:rtl/>
        </w:rPr>
        <w:t>1-2 باز نصب ویژوال استدویو برای نصب وابستگی ها کُردوا</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لازم است تا</w:t>
      </w:r>
      <w:r w:rsidRPr="006C003B">
        <w:rPr>
          <w:rFonts w:ascii="IRANSans(FaNum) Medium" w:hAnsi="IRANSans(FaNum) Medium"/>
          <w:color w:val="222222"/>
        </w:rPr>
        <w:t xml:space="preserve"> Visual Studio 2013</w:t>
      </w:r>
      <w:r w:rsidRPr="006C003B">
        <w:rPr>
          <w:rFonts w:ascii="IRANSans(FaNum) Medium" w:hAnsi="IRANSans(FaNum) Medium"/>
          <w:color w:val="222222"/>
          <w:rtl/>
        </w:rPr>
        <w:t>، با حداقل آپدیت 2 بر روی سیستم شما نصب باشد</w:t>
      </w:r>
      <w:r w:rsidRPr="006C003B">
        <w:rPr>
          <w:rFonts w:ascii="IRANSans(FaNum) Medium" w:hAnsi="IRANSans(FaNum) Medium"/>
          <w:color w:val="222222"/>
        </w:rPr>
        <w:t>.</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دانلود کنید</w:t>
      </w:r>
      <w:r w:rsidRPr="006C003B">
        <w:rPr>
          <w:rFonts w:ascii="IRANSans(FaNum) Medium" w:hAnsi="IRANSans(FaNum) Medium"/>
          <w:color w:val="222222"/>
        </w:rPr>
        <w:t xml:space="preserve"> :</w:t>
      </w:r>
      <w:hyperlink r:id="rId25" w:tgtFrame="_blank" w:history="1">
        <w:r w:rsidRPr="006C003B">
          <w:rPr>
            <w:rStyle w:val="Hyperlink"/>
            <w:rFonts w:ascii="IRANSans(FaNum) Medium" w:hAnsi="IRANSans(FaNum) Medium"/>
            <w:color w:val="114E5B"/>
            <w:bdr w:val="none" w:sz="0" w:space="0" w:color="auto" w:frame="1"/>
          </w:rPr>
          <w:t>Visual Studio Tools for Apache Cordova CTP3.1</w:t>
        </w:r>
      </w:hyperlink>
      <w:r w:rsidRPr="006C003B">
        <w:rPr>
          <w:rFonts w:ascii="IRANSans(FaNum) Medium" w:hAnsi="IRANSans(FaNum) Medium"/>
          <w:color w:val="222222"/>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lastRenderedPageBreak/>
        <w:t>بعد از اتمام دانلود فایل، اقدام به نصب آن نمایید. در این حین، یک سری وابستگی‌های مربوط به خود را دانلود و نصب خواهد کرد. لیست وابستگی ها</w:t>
      </w:r>
      <w:r w:rsidRPr="006C003B">
        <w:rPr>
          <w:rFonts w:ascii="IRANSans(FaNum) Medium" w:hAnsi="IRANSans(FaNum) Medium"/>
          <w:color w:val="222222"/>
        </w:rPr>
        <w:t>:</w:t>
      </w:r>
      <w:r w:rsidRPr="006C003B">
        <w:rPr>
          <w:rStyle w:val="apple-converted-space"/>
          <w:rFonts w:ascii="IRANSans(FaNum) Medium" w:hAnsi="IRANSans(FaNum) Medium"/>
          <w:color w:val="222222"/>
        </w:rPr>
        <w:t> </w:t>
      </w:r>
    </w:p>
    <w:p w:rsidR="00886EA4" w:rsidRPr="006C003B" w:rsidRDefault="00886EA4" w:rsidP="00D004D6">
      <w:pPr>
        <w:pStyle w:val="ListParagraph"/>
        <w:numPr>
          <w:ilvl w:val="0"/>
          <w:numId w:val="7"/>
        </w:numPr>
        <w:jc w:val="both"/>
        <w:rPr>
          <w:rFonts w:ascii="IRANSans(FaNum) Medium" w:hAnsi="IRANSans(FaNum) Medium"/>
          <w:color w:val="222222"/>
        </w:rPr>
      </w:pPr>
      <w:r w:rsidRPr="006C003B">
        <w:rPr>
          <w:rFonts w:ascii="IRANSans(FaNum) Medium" w:hAnsi="IRANSans(FaNum) Medium"/>
          <w:color w:val="222222"/>
        </w:rPr>
        <w:t>Node.js</w:t>
      </w:r>
      <w:r w:rsidRPr="006C003B">
        <w:rPr>
          <w:rStyle w:val="apple-converted-space"/>
          <w:rFonts w:ascii="IRANSans(FaNum) Medium" w:hAnsi="IRANSans(FaNum) Medium"/>
          <w:color w:val="222222"/>
        </w:rPr>
        <w:t> </w:t>
      </w:r>
    </w:p>
    <w:p w:rsidR="00886EA4" w:rsidRPr="006C003B" w:rsidRDefault="00886EA4" w:rsidP="00D004D6">
      <w:pPr>
        <w:pStyle w:val="ListParagraph"/>
        <w:numPr>
          <w:ilvl w:val="0"/>
          <w:numId w:val="7"/>
        </w:numPr>
        <w:jc w:val="both"/>
        <w:rPr>
          <w:rFonts w:ascii="IRANSans(FaNum) Medium" w:hAnsi="IRANSans(FaNum) Medium"/>
          <w:color w:val="222222"/>
        </w:rPr>
      </w:pPr>
      <w:r w:rsidRPr="006C003B">
        <w:rPr>
          <w:rFonts w:ascii="IRANSans(FaNum) Medium" w:hAnsi="IRANSans(FaNum) Medium"/>
          <w:color w:val="222222"/>
        </w:rPr>
        <w:t>Git CLI</w:t>
      </w:r>
      <w:r w:rsidRPr="006C003B">
        <w:rPr>
          <w:rStyle w:val="apple-converted-space"/>
          <w:rFonts w:ascii="IRANSans(FaNum) Medium" w:hAnsi="IRANSans(FaNum) Medium"/>
          <w:color w:val="222222"/>
        </w:rPr>
        <w:t> </w:t>
      </w:r>
    </w:p>
    <w:p w:rsidR="00886EA4" w:rsidRPr="006C003B" w:rsidRDefault="00886EA4" w:rsidP="00D004D6">
      <w:pPr>
        <w:pStyle w:val="ListParagraph"/>
        <w:numPr>
          <w:ilvl w:val="0"/>
          <w:numId w:val="7"/>
        </w:numPr>
        <w:jc w:val="both"/>
        <w:rPr>
          <w:rFonts w:ascii="IRANSans(FaNum) Medium" w:hAnsi="IRANSans(FaNum) Medium"/>
          <w:color w:val="222222"/>
        </w:rPr>
      </w:pPr>
      <w:r w:rsidRPr="006C003B">
        <w:rPr>
          <w:rFonts w:ascii="IRANSans(FaNum) Medium" w:hAnsi="IRANSans(FaNum) Medium"/>
          <w:color w:val="222222"/>
        </w:rPr>
        <w:t>Google Chrome</w:t>
      </w:r>
      <w:r w:rsidRPr="006C003B">
        <w:rPr>
          <w:rStyle w:val="apple-converted-space"/>
          <w:rFonts w:ascii="IRANSans(FaNum) Medium" w:hAnsi="IRANSans(FaNum) Medium"/>
          <w:color w:val="222222"/>
        </w:rPr>
        <w:t> </w:t>
      </w:r>
    </w:p>
    <w:p w:rsidR="00886EA4" w:rsidRPr="006C003B" w:rsidRDefault="00886EA4" w:rsidP="00D004D6">
      <w:pPr>
        <w:pStyle w:val="ListParagraph"/>
        <w:numPr>
          <w:ilvl w:val="0"/>
          <w:numId w:val="7"/>
        </w:numPr>
        <w:jc w:val="both"/>
        <w:rPr>
          <w:rFonts w:ascii="IRANSans(FaNum) Medium" w:hAnsi="IRANSans(FaNum) Medium"/>
          <w:color w:val="222222"/>
        </w:rPr>
      </w:pPr>
      <w:r w:rsidRPr="006C003B">
        <w:rPr>
          <w:rFonts w:ascii="IRANSans(FaNum) Medium" w:hAnsi="IRANSans(FaNum) Medium"/>
          <w:color w:val="222222"/>
        </w:rPr>
        <w:t>Apache Ant</w:t>
      </w:r>
      <w:r w:rsidRPr="006C003B">
        <w:rPr>
          <w:rStyle w:val="apple-converted-space"/>
          <w:rFonts w:ascii="IRANSans(FaNum) Medium" w:hAnsi="IRANSans(FaNum) Medium"/>
          <w:color w:val="222222"/>
        </w:rPr>
        <w:t> </w:t>
      </w:r>
    </w:p>
    <w:p w:rsidR="00886EA4" w:rsidRPr="006C003B" w:rsidRDefault="00886EA4" w:rsidP="00D004D6">
      <w:pPr>
        <w:pStyle w:val="ListParagraph"/>
        <w:numPr>
          <w:ilvl w:val="0"/>
          <w:numId w:val="7"/>
        </w:numPr>
        <w:jc w:val="both"/>
        <w:rPr>
          <w:rFonts w:ascii="IRANSans(FaNum) Medium" w:hAnsi="IRANSans(FaNum) Medium"/>
          <w:color w:val="222222"/>
        </w:rPr>
      </w:pPr>
      <w:r w:rsidRPr="006C003B">
        <w:rPr>
          <w:rFonts w:ascii="IRANSans(FaNum) Medium" w:hAnsi="IRANSans(FaNum) Medium"/>
          <w:color w:val="222222"/>
        </w:rPr>
        <w:t>Oracle Java JDK 7</w:t>
      </w:r>
      <w:r w:rsidRPr="006C003B">
        <w:rPr>
          <w:rFonts w:ascii="IRANSans(FaNum) Medium" w:hAnsi="IRANSans(FaNum) Medium"/>
          <w:color w:val="222222"/>
          <w:rtl/>
        </w:rPr>
        <w:t>حتما نسخه</w:t>
      </w:r>
      <w:r w:rsidRPr="006C003B">
        <w:rPr>
          <w:rFonts w:ascii="IRANSans(FaNum) Medium" w:hAnsi="IRANSans(FaNum) Medium"/>
          <w:color w:val="222222"/>
        </w:rPr>
        <w:t xml:space="preserve"> x86 </w:t>
      </w:r>
      <w:r w:rsidRPr="006C003B">
        <w:rPr>
          <w:rFonts w:ascii="IRANSans(FaNum) Medium" w:hAnsi="IRANSans(FaNum) Medium"/>
          <w:color w:val="222222"/>
          <w:rtl/>
        </w:rPr>
        <w:t>نصب شود</w:t>
      </w:r>
      <w:r w:rsidR="006C003B">
        <w:rPr>
          <w:rFonts w:ascii="IRANSans(FaNum) Medium" w:hAnsi="IRANSans(FaNum) Medium"/>
          <w:color w:val="222222"/>
        </w:rPr>
        <w:t>.</w:t>
      </w:r>
    </w:p>
    <w:p w:rsidR="00886EA4" w:rsidRPr="006C003B" w:rsidRDefault="00886EA4" w:rsidP="00D004D6">
      <w:pPr>
        <w:pStyle w:val="ListParagraph"/>
        <w:numPr>
          <w:ilvl w:val="0"/>
          <w:numId w:val="7"/>
        </w:numPr>
        <w:jc w:val="both"/>
        <w:rPr>
          <w:rFonts w:ascii="IRANSans(FaNum) Medium" w:hAnsi="IRANSans(FaNum) Medium"/>
          <w:color w:val="222222"/>
        </w:rPr>
      </w:pPr>
      <w:r w:rsidRPr="006C003B">
        <w:rPr>
          <w:rFonts w:ascii="IRANSans(FaNum) Medium" w:hAnsi="IRANSans(FaNum) Medium"/>
          <w:color w:val="222222"/>
        </w:rPr>
        <w:t>Android SDK </w:t>
      </w:r>
      <w:r w:rsidRPr="006C003B">
        <w:rPr>
          <w:rStyle w:val="apple-converted-space"/>
          <w:rFonts w:ascii="IRANSans(FaNum) Medium" w:hAnsi="IRANSans(FaNum) Medium"/>
          <w:color w:val="222222"/>
        </w:rPr>
        <w:t> </w:t>
      </w:r>
    </w:p>
    <w:p w:rsidR="00886EA4" w:rsidRPr="006C003B" w:rsidRDefault="00886EA4" w:rsidP="00D004D6">
      <w:pPr>
        <w:pStyle w:val="ListParagraph"/>
        <w:numPr>
          <w:ilvl w:val="0"/>
          <w:numId w:val="7"/>
        </w:numPr>
        <w:jc w:val="both"/>
        <w:rPr>
          <w:rFonts w:ascii="IRANSans(FaNum) Medium" w:hAnsi="IRANSans(FaNum) Medium"/>
          <w:color w:val="222222"/>
        </w:rPr>
      </w:pPr>
      <w:r w:rsidRPr="006C003B">
        <w:rPr>
          <w:rFonts w:ascii="IRANSans(FaNum) Medium" w:hAnsi="IRANSans(FaNum) Medium"/>
          <w:color w:val="222222"/>
        </w:rPr>
        <w:t>SQLLite For Windows Runtime</w:t>
      </w:r>
      <w:r w:rsidRPr="006C003B">
        <w:rPr>
          <w:rStyle w:val="apple-converted-space"/>
          <w:rFonts w:ascii="IRANSans(FaNum) Medium" w:hAnsi="IRANSans(FaNum) Medium"/>
          <w:color w:val="222222"/>
        </w:rPr>
        <w:t> </w:t>
      </w:r>
    </w:p>
    <w:p w:rsidR="00886EA4" w:rsidRPr="006C003B" w:rsidRDefault="00886EA4" w:rsidP="00D004D6">
      <w:pPr>
        <w:pStyle w:val="ListParagraph"/>
        <w:numPr>
          <w:ilvl w:val="0"/>
          <w:numId w:val="7"/>
        </w:numPr>
        <w:jc w:val="both"/>
        <w:rPr>
          <w:rFonts w:ascii="IRANSans(FaNum) Medium" w:hAnsi="IRANSans(FaNum) Medium"/>
          <w:color w:val="222222"/>
        </w:rPr>
      </w:pPr>
      <w:r w:rsidRPr="006C003B">
        <w:rPr>
          <w:rFonts w:ascii="IRANSans(FaNum) Medium" w:hAnsi="IRANSans(FaNum) Medium"/>
          <w:color w:val="222222"/>
        </w:rPr>
        <w:t>Apple iTunes</w:t>
      </w:r>
      <w:r w:rsidRPr="006C003B">
        <w:rPr>
          <w:rStyle w:val="apple-converted-space"/>
          <w:rFonts w:ascii="IRANSans(FaNum) Medium" w:hAnsi="IRANSans(FaNum) Medium"/>
          <w:color w:val="222222"/>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فایل نصاب، همه‌ی این وابستگی‌ها را به‌غیر از</w:t>
      </w:r>
      <w:r w:rsidRPr="006C003B">
        <w:rPr>
          <w:rFonts w:ascii="IRANSans(FaNum) Medium" w:hAnsi="IRANSans(FaNum) Medium"/>
          <w:color w:val="222222"/>
        </w:rPr>
        <w:t xml:space="preserve"> Android SDK</w:t>
      </w:r>
      <w:r w:rsidRPr="006C003B">
        <w:rPr>
          <w:rFonts w:ascii="IRANSans(FaNum) Medium" w:hAnsi="IRANSans(FaNum) Medium"/>
          <w:color w:val="222222"/>
          <w:rtl/>
        </w:rPr>
        <w:t>، نصب می‌کند</w:t>
      </w:r>
      <w:r w:rsidRPr="006C003B">
        <w:rPr>
          <w:rFonts w:ascii="IRANSans(FaNum) Medium" w:hAnsi="IRANSans(FaNum) Medium"/>
          <w:color w:val="222222"/>
        </w:rPr>
        <w:t>. </w:t>
      </w:r>
      <w:hyperlink r:id="rId26" w:history="1">
        <w:r w:rsidRPr="006C003B">
          <w:rPr>
            <w:rStyle w:val="Hyperlink"/>
            <w:rFonts w:ascii="IRANSans(FaNum) Medium" w:hAnsi="IRANSans(FaNum) Medium"/>
            <w:color w:val="114E5B"/>
            <w:bdr w:val="none" w:sz="0" w:space="0" w:color="auto" w:frame="1"/>
            <w:rtl/>
          </w:rPr>
          <w:t>نسخه 32 بیتی</w:t>
        </w:r>
      </w:hyperlink>
      <w:r w:rsidRPr="006C003B">
        <w:rPr>
          <w:rFonts w:ascii="IRANSans(FaNum) Medium" w:hAnsi="IRANSans(FaNum) Medium"/>
          <w:color w:val="222222"/>
        </w:rPr>
        <w:t> </w:t>
      </w:r>
      <w:r w:rsidRPr="006C003B">
        <w:rPr>
          <w:rFonts w:ascii="IRANSans(FaNum) Medium" w:hAnsi="IRANSans(FaNum) Medium"/>
          <w:color w:val="222222"/>
          <w:rtl/>
        </w:rPr>
        <w:t>و</w:t>
      </w:r>
      <w:r w:rsidRPr="006C003B">
        <w:rPr>
          <w:rFonts w:ascii="IRANSans(FaNum) Medium" w:hAnsi="IRANSans(FaNum) Medium"/>
          <w:color w:val="222222"/>
        </w:rPr>
        <w:t> </w:t>
      </w:r>
      <w:hyperlink r:id="rId27" w:history="1">
        <w:r w:rsidRPr="006C003B">
          <w:rPr>
            <w:rStyle w:val="Hyperlink"/>
            <w:rFonts w:ascii="IRANSans(FaNum) Medium" w:hAnsi="IRANSans(FaNum) Medium"/>
            <w:color w:val="114E5B"/>
            <w:bdr w:val="none" w:sz="0" w:space="0" w:color="auto" w:frame="1"/>
            <w:rtl/>
          </w:rPr>
          <w:t>نسخه 64 بیتی</w:t>
        </w:r>
      </w:hyperlink>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در آخر هم سیستم خود را راستارت کنید</w:t>
      </w:r>
      <w:r w:rsidRPr="006C003B">
        <w:rPr>
          <w:rFonts w:ascii="IRANSans(FaNum) Medium" w:hAnsi="IRANSans(FaNum) Medium"/>
          <w:color w:val="222222"/>
        </w:rPr>
        <w:t>.</w:t>
      </w:r>
    </w:p>
    <w:p w:rsidR="00886EA4"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30" style="width:678pt;height:.75pt" o:hrpct="0" o:hralign="center" o:hrstd="t" o:hrnoshade="t" o:hr="t" fillcolor="#ddd" stroked="f"/>
        </w:pict>
      </w:r>
    </w:p>
    <w:p w:rsidR="00886EA4" w:rsidRPr="006C003B" w:rsidRDefault="00886EA4" w:rsidP="00D004D6">
      <w:pPr>
        <w:pStyle w:val="Heading1"/>
        <w:jc w:val="both"/>
        <w:rPr>
          <w:rtl/>
        </w:rPr>
      </w:pPr>
      <w:bookmarkStart w:id="9" w:name="_Toc441913871"/>
      <w:r w:rsidRPr="006C003B">
        <w:rPr>
          <w:rtl/>
        </w:rPr>
        <w:t>نصب دستی وابستگی‌ها</w:t>
      </w:r>
      <w:bookmarkEnd w:id="9"/>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اگر به هر دلیلی در نصب خودکار این وابستگی‌ها  توسط نصاب با مشکل بر خورد کردید، می‌توانید تک تک آنها را دانلود کرده و نصب کنید. لینک‌های مورد نظر را هم به همین دلیل قرار دادم</w:t>
      </w:r>
      <w:r w:rsidRPr="006C003B">
        <w:rPr>
          <w:rFonts w:ascii="IRANSans(FaNum) Medium" w:hAnsi="IRANSans(FaNum) Medium"/>
          <w:color w:val="222222"/>
        </w:rPr>
        <w:t>. </w:t>
      </w:r>
      <w:r w:rsidRPr="006C003B">
        <w:rPr>
          <w:rStyle w:val="apple-converted-space"/>
          <w:rFonts w:ascii="IRANSans(FaNum) Medium" w:hAnsi="IRANSans(FaNum) Medium"/>
          <w:color w:val="222222"/>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t xml:space="preserve">node.js </w:t>
      </w:r>
      <w:r w:rsidRPr="006C003B">
        <w:rPr>
          <w:rFonts w:ascii="IRANSans(FaNum) Medium" w:hAnsi="IRANSans(FaNum) Medium"/>
          <w:color w:val="222222"/>
          <w:rtl/>
        </w:rPr>
        <w:t>را از لینک مقابل دانلود کنید</w:t>
      </w:r>
      <w:r w:rsidRPr="006C003B">
        <w:rPr>
          <w:rFonts w:ascii="IRANSans(FaNum) Medium" w:hAnsi="IRANSans(FaNum) Medium"/>
          <w:color w:val="222222"/>
        </w:rPr>
        <w:t>: </w:t>
      </w:r>
      <w:r w:rsidRPr="006C003B">
        <w:rPr>
          <w:rStyle w:val="apple-converted-space"/>
          <w:rFonts w:ascii="IRANSans(FaNum) Medium" w:hAnsi="IRANSans(FaNum) Medium"/>
          <w:color w:val="222222"/>
        </w:rPr>
        <w:t> </w:t>
      </w:r>
      <w:hyperlink r:id="rId28" w:tgtFrame="_blank" w:history="1">
        <w:r w:rsidRPr="006C003B">
          <w:rPr>
            <w:rStyle w:val="Hyperlink"/>
            <w:rFonts w:ascii="IRANSans(FaNum) Medium" w:hAnsi="IRANSans(FaNum) Medium"/>
            <w:color w:val="114E5B"/>
            <w:bdr w:val="none" w:sz="0" w:space="0" w:color="auto" w:frame="1"/>
            <w:rtl/>
          </w:rPr>
          <w:t>اینجا</w:t>
        </w:r>
      </w:hyperlink>
      <w:r w:rsidRPr="006C003B">
        <w:rPr>
          <w:rStyle w:val="apple-converted-space"/>
          <w:rFonts w:ascii="IRANSans(FaNum) Medium" w:hAnsi="IRANSans(FaNum) Medium"/>
          <w:color w:val="222222"/>
        </w:rPr>
        <w:t> </w:t>
      </w:r>
      <w:r w:rsidRPr="006C003B">
        <w:rPr>
          <w:rFonts w:ascii="IRANSans(FaNum) Medium" w:hAnsi="IRANSans(FaNum) Medium"/>
          <w:color w:val="222222"/>
        </w:rPr>
        <w:t> (</w:t>
      </w:r>
      <w:r w:rsidRPr="006C003B">
        <w:rPr>
          <w:rFonts w:ascii="IRANSans(FaNum) Medium" w:hAnsi="IRANSans(FaNum) Medium"/>
          <w:color w:val="222222"/>
          <w:rtl/>
        </w:rPr>
        <w:t>پیشنهاد می‌کنیم نسخه‌ی</w:t>
      </w:r>
      <w:r w:rsidRPr="006C003B">
        <w:rPr>
          <w:rFonts w:ascii="IRANSans(FaNum) Medium" w:hAnsi="IRANSans(FaNum) Medium"/>
          <w:color w:val="222222"/>
        </w:rPr>
        <w:t xml:space="preserve"> x86 </w:t>
      </w:r>
      <w:r w:rsidRPr="006C003B">
        <w:rPr>
          <w:rFonts w:ascii="IRANSans(FaNum) Medium" w:hAnsi="IRANSans(FaNum) Medium"/>
          <w:color w:val="222222"/>
          <w:rtl/>
        </w:rPr>
        <w:t>آن را نصب کنید</w:t>
      </w:r>
      <w:r w:rsidRPr="006C003B">
        <w:rPr>
          <w:rFonts w:ascii="IRANSans(FaNum) Medium" w:hAnsi="IRANSans(FaNum) Medium"/>
          <w:color w:val="222222"/>
        </w:rPr>
        <w:t>)</w:t>
      </w:r>
      <w:r w:rsidRPr="006C003B">
        <w:rPr>
          <w:rStyle w:val="apple-converted-space"/>
          <w:rFonts w:ascii="IRANSans(FaNum) Medium" w:hAnsi="IRANSans(FaNum) Medium"/>
          <w:color w:val="222222"/>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t xml:space="preserve">Google Chrome </w:t>
      </w:r>
      <w:r w:rsidRPr="006C003B">
        <w:rPr>
          <w:rFonts w:ascii="IRANSans(FaNum) Medium" w:hAnsi="IRANSans(FaNum) Medium"/>
          <w:color w:val="222222"/>
          <w:rtl/>
        </w:rPr>
        <w:t>را نصب کنید</w:t>
      </w:r>
      <w:r w:rsidRPr="006C003B">
        <w:rPr>
          <w:rStyle w:val="apple-converted-space"/>
          <w:rFonts w:ascii="IRANSans(FaNum) Medium" w:hAnsi="IRANSans(FaNum) Medium"/>
          <w:color w:val="222222"/>
          <w:rtl/>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t xml:space="preserve">Git Command Line Tools </w:t>
      </w:r>
      <w:r w:rsidRPr="006C003B">
        <w:rPr>
          <w:rFonts w:ascii="IRANSans(FaNum) Medium" w:hAnsi="IRANSans(FaNum) Medium"/>
          <w:color w:val="222222"/>
          <w:rtl/>
        </w:rPr>
        <w:t>را نصب کنید و توجه کنید که در هنگام نصب، گزینه مربوط به افزودن</w:t>
      </w:r>
      <w:r w:rsidRPr="006C003B">
        <w:rPr>
          <w:rFonts w:ascii="IRANSans(FaNum) Medium" w:hAnsi="IRANSans(FaNum) Medium"/>
          <w:color w:val="222222"/>
        </w:rPr>
        <w:t xml:space="preserve"> Git </w:t>
      </w:r>
      <w:r w:rsidRPr="006C003B">
        <w:rPr>
          <w:rFonts w:ascii="IRANSans(FaNum) Medium" w:hAnsi="IRANSans(FaNum) Medium"/>
          <w:color w:val="222222"/>
          <w:rtl/>
        </w:rPr>
        <w:t>را به مسیر</w:t>
      </w:r>
      <w:r w:rsidRPr="006C003B">
        <w:rPr>
          <w:rFonts w:ascii="IRANSans(FaNum) Medium" w:hAnsi="IRANSans(FaNum) Medium"/>
          <w:color w:val="222222"/>
        </w:rPr>
        <w:t xml:space="preserve">  Command Prompt  </w:t>
      </w:r>
      <w:r w:rsidRPr="006C003B">
        <w:rPr>
          <w:rFonts w:ascii="IRANSans(FaNum) Medium" w:hAnsi="IRANSans(FaNum) Medium"/>
          <w:color w:val="222222"/>
          <w:rtl/>
        </w:rPr>
        <w:t>شما، انتخاب کرده باشید</w:t>
      </w:r>
      <w:r w:rsidRPr="006C003B">
        <w:rPr>
          <w:rFonts w:ascii="IRANSans(FaNum) Medium" w:hAnsi="IRANSans(FaNum) Medium"/>
          <w:color w:val="222222"/>
        </w:rPr>
        <w:t>.</w:t>
      </w:r>
      <w:r w:rsidRPr="006C003B">
        <w:rPr>
          <w:rStyle w:val="apple-converted-space"/>
          <w:rFonts w:ascii="IRANSans(FaNum) Medium" w:hAnsi="IRANSans(FaNum) Medium"/>
          <w:color w:val="222222"/>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t xml:space="preserve">Apchage Ant </w:t>
      </w:r>
      <w:r w:rsidRPr="006C003B">
        <w:rPr>
          <w:rFonts w:ascii="IRANSans(FaNum) Medium" w:hAnsi="IRANSans(FaNum) Medium"/>
          <w:color w:val="222222"/>
          <w:rtl/>
        </w:rPr>
        <w:t>را</w:t>
      </w:r>
      <w:r w:rsidRPr="006C003B">
        <w:rPr>
          <w:rFonts w:ascii="IRANSans(FaNum) Medium" w:hAnsi="IRANSans(FaNum) Medium"/>
          <w:color w:val="222222"/>
        </w:rPr>
        <w:t> </w:t>
      </w:r>
      <w:r w:rsidRPr="006C003B">
        <w:rPr>
          <w:rStyle w:val="apple-converted-space"/>
          <w:rFonts w:ascii="IRANSans(FaNum) Medium" w:hAnsi="IRANSans(FaNum) Medium"/>
          <w:color w:val="222222"/>
        </w:rPr>
        <w:t> </w:t>
      </w:r>
      <w:hyperlink r:id="rId29" w:tgtFrame="_blank" w:history="1">
        <w:r w:rsidRPr="006C003B">
          <w:rPr>
            <w:rStyle w:val="Hyperlink"/>
            <w:rFonts w:ascii="IRANSans(FaNum) Medium" w:hAnsi="IRANSans(FaNum) Medium"/>
            <w:color w:val="114E5B"/>
            <w:bdr w:val="none" w:sz="0" w:space="0" w:color="auto" w:frame="1"/>
            <w:rtl/>
          </w:rPr>
          <w:t>دانلود</w:t>
        </w:r>
        <w:r w:rsidRPr="006C003B">
          <w:rPr>
            <w:rStyle w:val="Hyperlink"/>
            <w:rFonts w:ascii="IRANSans(FaNum) Medium" w:hAnsi="IRANSans(FaNum) Medium"/>
            <w:color w:val="114E5B"/>
            <w:bdr w:val="none" w:sz="0" w:space="0" w:color="auto" w:frame="1"/>
          </w:rPr>
          <w:t> </w:t>
        </w:r>
      </w:hyperlink>
      <w:r w:rsidRPr="006C003B">
        <w:rPr>
          <w:rStyle w:val="apple-converted-space"/>
          <w:rFonts w:ascii="IRANSans(FaNum) Medium" w:hAnsi="IRANSans(FaNum) Medium"/>
          <w:color w:val="222222"/>
        </w:rPr>
        <w:t> </w:t>
      </w:r>
      <w:r w:rsidRPr="006C003B">
        <w:rPr>
          <w:rFonts w:ascii="IRANSans(FaNum) Medium" w:hAnsi="IRANSans(FaNum) Medium"/>
          <w:color w:val="222222"/>
          <w:rtl/>
        </w:rPr>
        <w:t>و در مسیری از سیستم خودتان قرار دهید</w:t>
      </w:r>
      <w:r w:rsidRPr="006C003B">
        <w:rPr>
          <w:rFonts w:ascii="IRANSans(FaNum) Medium" w:hAnsi="IRANSans(FaNum) Medium"/>
          <w:color w:val="222222"/>
        </w:rPr>
        <w:t>. </w:t>
      </w:r>
      <w:r w:rsidRPr="006C003B">
        <w:rPr>
          <w:rStyle w:val="apple-converted-space"/>
          <w:rFonts w:ascii="IRANSans(FaNum) Medium" w:hAnsi="IRANSans(FaNum) Medium"/>
          <w:color w:val="222222"/>
        </w:rPr>
        <w:t> </w:t>
      </w:r>
    </w:p>
    <w:p w:rsidR="00886EA4" w:rsidRPr="006C003B" w:rsidRDefault="007779B6" w:rsidP="00D004D6">
      <w:pPr>
        <w:jc w:val="both"/>
        <w:rPr>
          <w:rFonts w:ascii="IRANSans(FaNum) Medium" w:hAnsi="IRANSans(FaNum) Medium"/>
          <w:color w:val="222222"/>
        </w:rPr>
      </w:pPr>
      <w:hyperlink w:tgtFrame="_blank" w:history="1">
        <w:r w:rsidR="00886EA4" w:rsidRPr="006C003B">
          <w:rPr>
            <w:rStyle w:val="Hyperlink"/>
            <w:rFonts w:ascii="IRANSans(FaNum) Medium" w:hAnsi="IRANSans(FaNum) Medium"/>
            <w:color w:val="114E5B"/>
            <w:bdr w:val="none" w:sz="0" w:space="0" w:color="auto" w:frame="1"/>
          </w:rPr>
          <w:t>Java JDK 7 x86</w:t>
        </w:r>
      </w:hyperlink>
      <w:r w:rsidR="00886EA4" w:rsidRPr="006C003B">
        <w:rPr>
          <w:rStyle w:val="apple-converted-space"/>
          <w:rFonts w:ascii="IRANSans(FaNum) Medium" w:hAnsi="IRANSans(FaNum) Medium"/>
          <w:color w:val="222222"/>
        </w:rPr>
        <w:t> </w:t>
      </w:r>
      <w:r w:rsidR="00886EA4" w:rsidRPr="006C003B">
        <w:rPr>
          <w:rFonts w:ascii="IRANSans(FaNum) Medium" w:hAnsi="IRANSans(FaNum) Medium"/>
          <w:color w:val="222222"/>
        </w:rPr>
        <w:t> </w:t>
      </w:r>
      <w:r w:rsidR="00886EA4" w:rsidRPr="006C003B">
        <w:rPr>
          <w:rFonts w:ascii="IRANSans(FaNum) Medium" w:hAnsi="IRANSans(FaNum) Medium"/>
          <w:color w:val="222222"/>
          <w:rtl/>
        </w:rPr>
        <w:t>را از لینک مشخص شده دانلود کنید و سپس عملیات نصب را انجام دهید</w:t>
      </w:r>
      <w:r w:rsidR="00886EA4" w:rsidRPr="006C003B">
        <w:rPr>
          <w:rFonts w:ascii="IRANSans(FaNum) Medium" w:hAnsi="IRANSans(FaNum) Medium"/>
          <w:color w:val="222222"/>
        </w:rPr>
        <w:t>.</w:t>
      </w:r>
      <w:r w:rsidR="00886EA4" w:rsidRPr="006C003B">
        <w:rPr>
          <w:rStyle w:val="apple-converted-space"/>
          <w:rFonts w:ascii="IRANSans(FaNum) Medium" w:hAnsi="IRANSans(FaNum) Medium"/>
          <w:color w:val="222222"/>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lastRenderedPageBreak/>
        <w:t xml:space="preserve">Android SDK </w:t>
      </w:r>
      <w:r w:rsidRPr="006C003B">
        <w:rPr>
          <w:rFonts w:ascii="IRANSans(FaNum) Medium" w:hAnsi="IRANSans(FaNum) Medium"/>
          <w:color w:val="222222"/>
          <w:rtl/>
        </w:rPr>
        <w:t>را از آدرس مشحص شده دانلود کنید. پکیچ‌های مورد نیاز، به این</w:t>
      </w:r>
      <w:r w:rsidRPr="006C003B">
        <w:rPr>
          <w:rFonts w:ascii="IRANSans(FaNum) Medium" w:hAnsi="IRANSans(FaNum) Medium"/>
          <w:color w:val="222222"/>
        </w:rPr>
        <w:t xml:space="preserve"> SDK </w:t>
      </w:r>
      <w:r w:rsidRPr="006C003B">
        <w:rPr>
          <w:rFonts w:ascii="IRANSans(FaNum) Medium" w:hAnsi="IRANSans(FaNum) Medium"/>
          <w:color w:val="222222"/>
          <w:rtl/>
        </w:rPr>
        <w:t>افزوده شده است. بعد از دانلود آن را در مسیری از سیستم خود قرار دهید</w:t>
      </w:r>
      <w:r w:rsidRPr="006C003B">
        <w:rPr>
          <w:rFonts w:ascii="IRANSans(FaNum) Medium" w:hAnsi="IRANSans(FaNum) Medium"/>
          <w:color w:val="222222"/>
        </w:rPr>
        <w:t>.</w:t>
      </w:r>
      <w:r w:rsidRPr="006C003B">
        <w:rPr>
          <w:rStyle w:val="apple-converted-space"/>
          <w:rFonts w:ascii="IRANSans(FaNum) Medium" w:hAnsi="IRANSans(FaNum) Medium"/>
          <w:color w:val="222222"/>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t xml:space="preserve">Apple iTunes </w:t>
      </w:r>
      <w:r w:rsidRPr="006C003B">
        <w:rPr>
          <w:rFonts w:ascii="IRANSans(FaNum) Medium" w:hAnsi="IRANSans(FaNum) Medium"/>
          <w:color w:val="222222"/>
          <w:rtl/>
        </w:rPr>
        <w:t>و</w:t>
      </w:r>
      <w:r w:rsidRPr="006C003B">
        <w:rPr>
          <w:rFonts w:ascii="IRANSans(FaNum) Medium" w:hAnsi="IRANSans(FaNum) Medium"/>
          <w:color w:val="222222"/>
        </w:rPr>
        <w:t xml:space="preserve">  SQLite </w:t>
      </w:r>
      <w:r w:rsidRPr="006C003B">
        <w:rPr>
          <w:rFonts w:ascii="IRANSans(FaNum) Medium" w:hAnsi="IRANSans(FaNum) Medium"/>
          <w:color w:val="222222"/>
          <w:rtl/>
        </w:rPr>
        <w:t>را دانلود و نصب کنید</w:t>
      </w:r>
      <w:r w:rsidRPr="006C003B">
        <w:rPr>
          <w:rFonts w:ascii="IRANSans(FaNum) Medium" w:hAnsi="IRANSans(FaNum) Medium"/>
          <w:color w:val="222222"/>
        </w:rPr>
        <w:t>.</w:t>
      </w:r>
      <w:r w:rsidRPr="006C003B">
        <w:rPr>
          <w:rStyle w:val="apple-converted-space"/>
          <w:rFonts w:ascii="IRANSans(FaNum) Medium" w:hAnsi="IRANSans(FaNum) Medium"/>
          <w:color w:val="222222"/>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 xml:space="preserve">اگر از ویندوز 7 استفاده می‌کنید ، </w:t>
      </w:r>
      <w:r w:rsidRPr="006C003B">
        <w:rPr>
          <w:rFonts w:ascii="IRANSans(FaNum) Medium" w:hAnsi="IRANSans(FaNum) Medium"/>
          <w:color w:val="222222"/>
        </w:rPr>
        <w:t xml:space="preserve">WebSocket4Net </w:t>
      </w:r>
      <w:r w:rsidRPr="006C003B">
        <w:rPr>
          <w:rFonts w:ascii="IRANSans(FaNum) Medium" w:hAnsi="IRANSans(FaNum) Medium"/>
          <w:color w:val="222222"/>
          <w:rtl/>
        </w:rPr>
        <w:t>را از لینک مقابل دانلود کنید</w:t>
      </w:r>
      <w:r w:rsidRPr="006C003B">
        <w:rPr>
          <w:rFonts w:ascii="IRANSans(FaNum) Medium" w:hAnsi="IRANSans(FaNum) Medium"/>
          <w:color w:val="222222"/>
        </w:rPr>
        <w:t xml:space="preserve"> (</w:t>
      </w:r>
      <w:r w:rsidRPr="006C003B">
        <w:rPr>
          <w:rStyle w:val="apple-converted-space"/>
          <w:rFonts w:ascii="IRANSans(FaNum) Medium" w:hAnsi="IRANSans(FaNum) Medium"/>
          <w:color w:val="222222"/>
        </w:rPr>
        <w:t> </w:t>
      </w:r>
      <w:hyperlink r:id="rId30" w:tgtFrame="_blank" w:history="1">
        <w:r w:rsidRPr="006C003B">
          <w:rPr>
            <w:rStyle w:val="Hyperlink"/>
            <w:rFonts w:ascii="IRANSans(FaNum) Medium" w:hAnsi="IRANSans(FaNum) Medium"/>
            <w:color w:val="114E5B"/>
            <w:bdr w:val="none" w:sz="0" w:space="0" w:color="auto" w:frame="1"/>
            <w:rtl/>
          </w:rPr>
          <w:t>اینجا</w:t>
        </w:r>
      </w:hyperlink>
      <w:r w:rsidRPr="006C003B">
        <w:rPr>
          <w:rStyle w:val="apple-converted-space"/>
          <w:rFonts w:ascii="IRANSans(FaNum) Medium" w:hAnsi="IRANSans(FaNum) Medium"/>
          <w:color w:val="222222"/>
        </w:rPr>
        <w:t> </w:t>
      </w:r>
      <w:r w:rsidRPr="006C003B">
        <w:rPr>
          <w:rFonts w:ascii="IRANSans(FaNum) Medium" w:hAnsi="IRANSans(FaNum) Medium"/>
          <w:color w:val="222222"/>
        </w:rPr>
        <w:t xml:space="preserve">) </w:t>
      </w:r>
      <w:r w:rsidRPr="006C003B">
        <w:rPr>
          <w:rFonts w:ascii="IRANSans(FaNum) Medium" w:hAnsi="IRANSans(FaNum) Medium"/>
          <w:color w:val="222222"/>
          <w:rtl/>
        </w:rPr>
        <w:t>و سپس  فایل</w:t>
      </w:r>
      <w:r w:rsidRPr="006C003B">
        <w:rPr>
          <w:rFonts w:ascii="IRANSans(FaNum) Medium" w:hAnsi="IRANSans(FaNum) Medium"/>
          <w:color w:val="222222"/>
        </w:rPr>
        <w:t xml:space="preserve"> net45\Release\WebSocket4Net.dll  </w:t>
      </w:r>
      <w:r w:rsidRPr="006C003B">
        <w:rPr>
          <w:rFonts w:ascii="IRANSans(FaNum) Medium" w:hAnsi="IRANSans(FaNum) Medium"/>
          <w:color w:val="222222"/>
          <w:rtl/>
        </w:rPr>
        <w:t>در مسیر زیر کپی کنید</w:t>
      </w:r>
      <w:r w:rsidRPr="006C003B">
        <w:rPr>
          <w:rFonts w:ascii="IRANSans(FaNum) Medium" w:hAnsi="IRANSans(FaNum) Medium"/>
          <w:color w:val="222222"/>
        </w:rPr>
        <w:t>:</w:t>
      </w:r>
      <w:r w:rsidRPr="006C003B">
        <w:rPr>
          <w:rStyle w:val="apple-converted-space"/>
          <w:rFonts w:ascii="IRANSans(FaNum) Medium" w:hAnsi="IRANSans(FaNum) Medium"/>
          <w:color w:val="222222"/>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A2A2A"/>
          <w:bdr w:val="none" w:sz="0" w:space="0" w:color="auto" w:frame="1"/>
        </w:rPr>
        <w:t>%ProgramFiles(x86)%\Microsoft Visual Studio 12.0\Common7\IDE\CommonExtensions\Microsoft\WebClient\Diagnostics\ToolWindows </w:t>
      </w:r>
    </w:p>
    <w:p w:rsidR="00886EA4" w:rsidRPr="006C003B" w:rsidRDefault="00886EA4" w:rsidP="00D004D6">
      <w:pPr>
        <w:jc w:val="both"/>
        <w:rPr>
          <w:rFonts w:ascii="IRANSans(FaNum) Medium" w:hAnsi="IRANSans(FaNum) Medium"/>
          <w:color w:val="222222"/>
          <w:rtl/>
        </w:rPr>
      </w:pP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ویژوال استودیو  پیکربندی‌های مربوط به نرم افزار‌های</w:t>
      </w:r>
      <w:r w:rsidRPr="006C003B">
        <w:rPr>
          <w:rFonts w:ascii="IRANSans(FaNum) Medium" w:hAnsi="IRANSans(FaNum) Medium"/>
          <w:color w:val="222222"/>
        </w:rPr>
        <w:t xml:space="preserve">  thrid-party (</w:t>
      </w:r>
      <w:r w:rsidRPr="006C003B">
        <w:rPr>
          <w:rFonts w:ascii="IRANSans(FaNum) Medium" w:hAnsi="IRANSans(FaNum) Medium"/>
          <w:color w:val="222222"/>
          <w:rtl/>
        </w:rPr>
        <w:t>سوم شخص/ثالث: نرم افزارهایی که برای دستکاری بر روی سیستم عامل، توسط شرکت‌هایی غیر از شرکت‌های تولید کننده سیستم عامل تولید می‌شوند) را که شما نصب کرده‌اید، تشخیص می‌دهد و مسیر‌های نصب آنها را درون متغیر‌های محیطی</w:t>
      </w:r>
      <w:r w:rsidRPr="006C003B">
        <w:rPr>
          <w:rFonts w:ascii="IRANSans(FaNum) Medium" w:hAnsi="IRANSans(FaNum) Medium"/>
          <w:color w:val="222222"/>
        </w:rPr>
        <w:t xml:space="preserve"> (environment variables)  </w:t>
      </w:r>
      <w:r w:rsidRPr="006C003B">
        <w:rPr>
          <w:rFonts w:ascii="IRANSans(FaNum) Medium" w:hAnsi="IRANSans(FaNum) Medium"/>
          <w:color w:val="222222"/>
          <w:rtl/>
        </w:rPr>
        <w:t>به شکل زیر نگه می‌دارد</w:t>
      </w:r>
      <w:r w:rsidRPr="006C003B">
        <w:rPr>
          <w:rFonts w:ascii="IRANSans(FaNum) Medium" w:hAnsi="IRANSans(FaNum) Medium"/>
          <w:color w:val="222222"/>
        </w:rPr>
        <w:t>:</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t>ADT_HOME :</w:t>
      </w:r>
      <w:r w:rsidRPr="006C003B">
        <w:rPr>
          <w:rFonts w:ascii="IRANSans(FaNum) Medium" w:hAnsi="IRANSans(FaNum) Medium"/>
          <w:color w:val="222222"/>
          <w:rtl/>
        </w:rPr>
        <w:t>به مسیر نصب اندروید اشاره می‌کند</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t xml:space="preserve">ANT_HOME: </w:t>
      </w:r>
      <w:r w:rsidRPr="006C003B">
        <w:rPr>
          <w:rFonts w:ascii="IRANSans(FaNum) Medium" w:hAnsi="IRANSans(FaNum) Medium"/>
          <w:color w:val="222222"/>
          <w:rtl/>
        </w:rPr>
        <w:t>به فولدری که</w:t>
      </w:r>
      <w:r w:rsidRPr="006C003B">
        <w:rPr>
          <w:rFonts w:ascii="IRANSans(FaNum) Medium" w:hAnsi="IRANSans(FaNum) Medium"/>
          <w:color w:val="222222"/>
        </w:rPr>
        <w:t xml:space="preserve"> Apache Ant </w:t>
      </w:r>
      <w:r w:rsidRPr="006C003B">
        <w:rPr>
          <w:rFonts w:ascii="IRANSans(FaNum) Medium" w:hAnsi="IRANSans(FaNum) Medium"/>
          <w:color w:val="222222"/>
          <w:rtl/>
        </w:rPr>
        <w:t>در آن قرار دارد اشاره می‌کند</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t xml:space="preserve">JAVA_HOME: </w:t>
      </w:r>
      <w:r w:rsidRPr="006C003B">
        <w:rPr>
          <w:rFonts w:ascii="IRANSans(FaNum) Medium" w:hAnsi="IRANSans(FaNum) Medium"/>
          <w:color w:val="222222"/>
          <w:rtl/>
        </w:rPr>
        <w:t>به مسیر نصب جاوا اشاره می‌کند</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Pr>
        <w:t xml:space="preserve">GIT_HOME: </w:t>
      </w:r>
      <w:r w:rsidRPr="006C003B">
        <w:rPr>
          <w:rFonts w:ascii="IRANSans(FaNum) Medium" w:hAnsi="IRANSans(FaNum) Medium"/>
          <w:color w:val="222222"/>
          <w:rtl/>
        </w:rPr>
        <w:t>به مسیر نصب</w:t>
      </w:r>
      <w:r w:rsidRPr="006C003B">
        <w:rPr>
          <w:rFonts w:ascii="IRANSans(FaNum) Medium" w:hAnsi="IRANSans(FaNum) Medium"/>
          <w:color w:val="222222"/>
        </w:rPr>
        <w:t xml:space="preserve"> GIT </w:t>
      </w:r>
      <w:r w:rsidRPr="006C003B">
        <w:rPr>
          <w:rFonts w:ascii="IRANSans(FaNum) Medium" w:hAnsi="IRANSans(FaNum) Medium"/>
          <w:color w:val="222222"/>
          <w:rtl/>
        </w:rPr>
        <w:t>اشاره می‌کند</w:t>
      </w:r>
      <w:r w:rsidRPr="006C003B">
        <w:rPr>
          <w:rFonts w:ascii="IRANSans(FaNum) Medium" w:hAnsi="IRANSans(FaNum) Medium"/>
          <w:color w:val="222222"/>
        </w:rPr>
        <w:t>.</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دقت کنید باید نام‌های متغیر‌ها، دقیقا به همین نام‌ها باشند</w:t>
      </w:r>
      <w:r w:rsidRPr="006C003B">
        <w:rPr>
          <w:rFonts w:ascii="IRANSans(FaNum) Medium" w:hAnsi="IRANSans(FaNum) Medium"/>
          <w:color w:val="222222"/>
        </w:rPr>
        <w:t>.</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برای تنظیم این متغیر‌ها، به مسیر</w:t>
      </w:r>
      <w:r w:rsidRPr="006C003B">
        <w:rPr>
          <w:rFonts w:ascii="IRANSans(FaNum) Medium" w:hAnsi="IRANSans(FaNum) Medium"/>
          <w:color w:val="222222"/>
        </w:rPr>
        <w:t xml:space="preserve"> Control Panel\System and Security\System </w:t>
      </w:r>
      <w:r w:rsidRPr="006C003B">
        <w:rPr>
          <w:rFonts w:ascii="IRANSans(FaNum) Medium" w:hAnsi="IRANSans(FaNum) Medium"/>
          <w:color w:val="222222"/>
          <w:rtl/>
        </w:rPr>
        <w:t>وارد شده و گزینه‌ی</w:t>
      </w:r>
      <w:r w:rsidRPr="006C003B">
        <w:rPr>
          <w:rFonts w:ascii="IRANSans(FaNum) Medium" w:hAnsi="IRANSans(FaNum) Medium"/>
          <w:color w:val="222222"/>
        </w:rPr>
        <w:t xml:space="preserve"> Advanced System Setting </w:t>
      </w:r>
      <w:r w:rsidRPr="006C003B">
        <w:rPr>
          <w:rFonts w:ascii="IRANSans(FaNum) Medium" w:hAnsi="IRANSans(FaNum) Medium"/>
          <w:color w:val="222222"/>
          <w:rtl/>
        </w:rPr>
        <w:t>را انتخاب کنید. سپس در پنجره‌ی باز شده گزینه‌ی</w:t>
      </w:r>
      <w:r w:rsidRPr="006C003B">
        <w:rPr>
          <w:rFonts w:ascii="IRANSans(FaNum) Medium" w:hAnsi="IRANSans(FaNum) Medium"/>
          <w:color w:val="222222"/>
        </w:rPr>
        <w:t xml:space="preserve"> Environment Variables </w:t>
      </w:r>
      <w:r w:rsidRPr="006C003B">
        <w:rPr>
          <w:rFonts w:ascii="IRANSans(FaNum) Medium" w:hAnsi="IRANSans(FaNum) Medium"/>
          <w:color w:val="222222"/>
          <w:rtl/>
        </w:rPr>
        <w:t>را انتخاب کنید و در قست</w:t>
      </w:r>
      <w:r w:rsidRPr="006C003B">
        <w:rPr>
          <w:rFonts w:ascii="IRANSans(FaNum) Medium" w:hAnsi="IRANSans(FaNum) Medium"/>
          <w:color w:val="222222"/>
        </w:rPr>
        <w:t xml:space="preserve"> system variables</w:t>
      </w:r>
      <w:r w:rsidRPr="006C003B">
        <w:rPr>
          <w:rFonts w:ascii="IRANSans(FaNum) Medium" w:hAnsi="IRANSans(FaNum) Medium"/>
          <w:color w:val="222222"/>
          <w:rtl/>
        </w:rPr>
        <w:t>، این 4 متغیری که ذکر شد را ایجاد کنید. سپس نیاز است این مسیر‌ها را به</w:t>
      </w:r>
      <w:r w:rsidRPr="006C003B">
        <w:rPr>
          <w:rFonts w:ascii="IRANSans(FaNum) Medium" w:hAnsi="IRANSans(FaNum) Medium"/>
          <w:color w:val="222222"/>
        </w:rPr>
        <w:t xml:space="preserve"> system path </w:t>
      </w:r>
      <w:r w:rsidRPr="006C003B">
        <w:rPr>
          <w:rFonts w:ascii="IRANSans(FaNum) Medium" w:hAnsi="IRANSans(FaNum) Medium"/>
          <w:color w:val="222222"/>
          <w:rtl/>
        </w:rPr>
        <w:t>اضافه کنید. برای این کار از همان قسمت</w:t>
      </w:r>
      <w:r w:rsidRPr="006C003B">
        <w:rPr>
          <w:rFonts w:ascii="IRANSans(FaNum) Medium" w:hAnsi="IRANSans(FaNum) Medium"/>
          <w:color w:val="222222"/>
        </w:rPr>
        <w:t xml:space="preserve"> system variables </w:t>
      </w:r>
      <w:r w:rsidRPr="006C003B">
        <w:rPr>
          <w:rFonts w:ascii="IRANSans(FaNum) Medium" w:hAnsi="IRANSans(FaNum) Medium"/>
          <w:color w:val="222222"/>
          <w:rtl/>
        </w:rPr>
        <w:t>متغییر</w:t>
      </w:r>
      <w:r w:rsidRPr="006C003B">
        <w:rPr>
          <w:rFonts w:ascii="IRANSans(FaNum) Medium" w:hAnsi="IRANSans(FaNum) Medium"/>
          <w:color w:val="222222"/>
        </w:rPr>
        <w:t xml:space="preserve"> path </w:t>
      </w:r>
      <w:r w:rsidRPr="006C003B">
        <w:rPr>
          <w:rFonts w:ascii="IRANSans(FaNum) Medium" w:hAnsi="IRANSans(FaNum) Medium"/>
          <w:color w:val="222222"/>
          <w:rtl/>
        </w:rPr>
        <w:t xml:space="preserve">را </w:t>
      </w:r>
      <w:r w:rsidRPr="006C003B">
        <w:rPr>
          <w:rFonts w:ascii="IRANSans(FaNum) Medium" w:hAnsi="IRANSans(FaNum) Medium"/>
          <w:color w:val="222222"/>
          <w:rtl/>
        </w:rPr>
        <w:lastRenderedPageBreak/>
        <w:t>انتخاب کرده و گزینه‌ی ویرایش را بزنید و ابتدا محتویات آن را در یک فایل</w:t>
      </w:r>
      <w:r w:rsidRPr="006C003B">
        <w:rPr>
          <w:rFonts w:ascii="IRANSans(FaNum) Medium" w:hAnsi="IRANSans(FaNum) Medium"/>
          <w:color w:val="222222"/>
        </w:rPr>
        <w:t xml:space="preserve"> notepad </w:t>
      </w:r>
      <w:r w:rsidRPr="006C003B">
        <w:rPr>
          <w:rFonts w:ascii="IRANSans(FaNum) Medium" w:hAnsi="IRANSans(FaNum) Medium"/>
          <w:color w:val="222222"/>
          <w:rtl/>
        </w:rPr>
        <w:t>کپی کنید و مسیر‌های زیر را به اول آن اضافه کنید</w:t>
      </w:r>
      <w:r w:rsidRPr="006C003B">
        <w:rPr>
          <w:rFonts w:ascii="IRANSans(FaNum) Medium" w:hAnsi="IRANSans(FaNum) Medium"/>
          <w:color w:val="222222"/>
        </w:rPr>
        <w:t xml:space="preserve"> :</w:t>
      </w:r>
    </w:p>
    <w:tbl>
      <w:tblPr>
        <w:tblW w:w="13560" w:type="dxa"/>
        <w:tblCellSpacing w:w="0" w:type="dxa"/>
        <w:tblInd w:w="-1440" w:type="dxa"/>
        <w:tblCellMar>
          <w:left w:w="0" w:type="dxa"/>
          <w:right w:w="0" w:type="dxa"/>
        </w:tblCellMar>
        <w:tblLook w:val="04A0" w:firstRow="1" w:lastRow="0" w:firstColumn="1" w:lastColumn="0" w:noHBand="0" w:noVBand="1"/>
      </w:tblPr>
      <w:tblGrid>
        <w:gridCol w:w="420"/>
        <w:gridCol w:w="13140"/>
      </w:tblGrid>
      <w:tr w:rsidR="00886EA4" w:rsidRPr="006C003B" w:rsidTr="006C003B">
        <w:trPr>
          <w:tblCellSpacing w:w="0" w:type="dxa"/>
        </w:trPr>
        <w:tc>
          <w:tcPr>
            <w:tcW w:w="0" w:type="auto"/>
            <w:vAlign w:val="center"/>
            <w:hideMark/>
          </w:tcPr>
          <w:p w:rsidR="00886EA4" w:rsidRPr="006C003B" w:rsidRDefault="00886EA4" w:rsidP="00D004D6">
            <w:pPr>
              <w:jc w:val="both"/>
              <w:rPr>
                <w:rFonts w:ascii="IRANSans(FaNum) Medium" w:hAnsi="IRANSans(FaNum) Medium"/>
              </w:rPr>
            </w:pPr>
            <w:r w:rsidRPr="006C003B">
              <w:rPr>
                <w:rFonts w:ascii="IRANSans(FaNum) Medium" w:hAnsi="IRANSans(FaNum) Medium"/>
              </w:rPr>
              <w:t>1</w:t>
            </w:r>
          </w:p>
          <w:p w:rsidR="00886EA4" w:rsidRPr="006C003B" w:rsidRDefault="00886EA4" w:rsidP="00D004D6">
            <w:pPr>
              <w:jc w:val="both"/>
              <w:rPr>
                <w:rFonts w:ascii="IRANSans(FaNum) Medium" w:hAnsi="IRANSans(FaNum) Medium"/>
              </w:rPr>
            </w:pPr>
            <w:r w:rsidRPr="006C003B">
              <w:rPr>
                <w:rFonts w:ascii="IRANSans(FaNum) Medium" w:hAnsi="IRANSans(FaNum) Medium"/>
              </w:rPr>
              <w:t>2</w:t>
            </w:r>
          </w:p>
        </w:tc>
        <w:tc>
          <w:tcPr>
            <w:tcW w:w="13140" w:type="dxa"/>
            <w:vAlign w:val="center"/>
            <w:hideMark/>
          </w:tcPr>
          <w:p w:rsidR="00886EA4" w:rsidRPr="006C003B" w:rsidRDefault="00886EA4" w:rsidP="00D004D6">
            <w:pPr>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%GIT_HOME%\cmd;C:\Program Files (x86)\nodejs\;%JAVA_HOME%\bin;%ANT_HOME%\bin;</w:t>
            </w:r>
          </w:p>
          <w:p w:rsidR="00886EA4" w:rsidRPr="006C003B" w:rsidRDefault="00886EA4" w:rsidP="00D004D6">
            <w:pPr>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%ANDROID_HOME%\tools;%ANDROID_HOME%\platform-tools; C:\ProgramData\Oracle\Java\javapath;</w:t>
            </w:r>
          </w:p>
        </w:tc>
      </w:tr>
    </w:tbl>
    <w:p w:rsidR="001A79DC" w:rsidRDefault="001A79DC" w:rsidP="00D004D6">
      <w:pPr>
        <w:jc w:val="both"/>
        <w:rPr>
          <w:rFonts w:ascii="IRANSans(FaNum) Medium" w:hAnsi="IRANSans(FaNum) Medium"/>
          <w:color w:val="222222"/>
          <w:bdr w:val="none" w:sz="0" w:space="0" w:color="auto" w:frame="1"/>
          <w:rtl/>
        </w:rPr>
      </w:pPr>
      <w:r w:rsidRPr="006C003B">
        <w:rPr>
          <w:rFonts w:ascii="IRANSans(FaNum) Medium" w:hAnsi="IRANSans(FaNum) Medium"/>
          <w:noProof/>
          <w:color w:val="114E5B"/>
          <w:bdr w:val="none" w:sz="0" w:space="0" w:color="auto" w:frame="1"/>
          <w:lang w:eastAsia="en-US"/>
        </w:rPr>
        <w:drawing>
          <wp:anchor distT="0" distB="0" distL="114300" distR="114300" simplePos="0" relativeHeight="251663360" behindDoc="1" locked="0" layoutInCell="1" allowOverlap="1" wp14:anchorId="5DC6C7DD" wp14:editId="2DEE448D">
            <wp:simplePos x="0" y="0"/>
            <wp:positionH relativeFrom="margin">
              <wp:posOffset>-9525</wp:posOffset>
            </wp:positionH>
            <wp:positionV relativeFrom="paragraph">
              <wp:posOffset>537845</wp:posOffset>
            </wp:positionV>
            <wp:extent cx="5753100" cy="4060190"/>
            <wp:effectExtent l="0" t="0" r="0" b="0"/>
            <wp:wrapTopAndBottom/>
            <wp:docPr id="20" name="Picture 20" descr="http://www.dotnettips.info/file/image?name=path.PNG">
              <a:hlinkClick xmlns:a="http://schemas.openxmlformats.org/drawingml/2006/main" r:id="rId31"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otnettips.info/file/image?name=path.PNG">
                      <a:hlinkClick r:id="rId31" tgtFrame="&quot;_blank&quot;" tooltip="&quot;Click here to enlarge (opens new window)&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060190"/>
                    </a:xfrm>
                    <a:prstGeom prst="rect">
                      <a:avLst/>
                    </a:prstGeom>
                    <a:noFill/>
                    <a:ln>
                      <a:noFill/>
                    </a:ln>
                  </pic:spPr>
                </pic:pic>
              </a:graphicData>
            </a:graphic>
            <wp14:sizeRelH relativeFrom="page">
              <wp14:pctWidth>0</wp14:pctWidth>
            </wp14:sizeRelH>
            <wp14:sizeRelV relativeFrom="page">
              <wp14:pctHeight>0</wp14:pctHeight>
            </wp14:sizeRelV>
          </wp:anchor>
        </w:drawing>
      </w:r>
      <w:r w:rsidR="00886EA4" w:rsidRPr="006C003B">
        <w:rPr>
          <w:rFonts w:ascii="IRANSans(FaNum) Medium" w:hAnsi="IRANSans(FaNum) Medium"/>
          <w:color w:val="222222"/>
        </w:rPr>
        <w:t> </w:t>
      </w:r>
      <w:r w:rsidR="00886EA4" w:rsidRPr="006C003B">
        <w:rPr>
          <w:rFonts w:ascii="IRANSans(FaNum) Medium" w:hAnsi="IRANSans(FaNum) Medium"/>
          <w:color w:val="222222"/>
          <w:bdr w:val="none" w:sz="0" w:space="0" w:color="auto" w:frame="1"/>
          <w:rtl/>
        </w:rPr>
        <w:t xml:space="preserve">دقت کنید که مسیر‌های ذکر شده فقط یکبار در کل فایل وجود داشته باشند و سپس کل محتوای فایل را کپی </w:t>
      </w:r>
    </w:p>
    <w:p w:rsidR="001A79DC" w:rsidRDefault="001A79DC" w:rsidP="00D004D6">
      <w:pPr>
        <w:pStyle w:val="NoSpacing"/>
        <w:bidi/>
        <w:jc w:val="both"/>
        <w:rPr>
          <w:bdr w:val="none" w:sz="0" w:space="0" w:color="auto" w:frame="1"/>
          <w:rtl/>
        </w:rPr>
      </w:pPr>
      <w:r>
        <w:rPr>
          <w:rFonts w:hint="cs"/>
          <w:bdr w:val="none" w:sz="0" w:space="0" w:color="auto" w:frame="1"/>
          <w:rtl/>
        </w:rPr>
        <w:t>شکل 1-2 نحوه ثبت متغییر در ویندوز</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bdr w:val="none" w:sz="0" w:space="0" w:color="auto" w:frame="1"/>
          <w:rtl/>
        </w:rPr>
        <w:t>کرده و در قسمت مربوط به</w:t>
      </w:r>
      <w:r w:rsidRPr="006C003B">
        <w:rPr>
          <w:rFonts w:ascii="IRANSans(FaNum) Medium" w:hAnsi="IRANSans(FaNum) Medium"/>
          <w:color w:val="222222"/>
          <w:bdr w:val="none" w:sz="0" w:space="0" w:color="auto" w:frame="1"/>
        </w:rPr>
        <w:t xml:space="preserve"> path </w:t>
      </w:r>
      <w:r w:rsidRPr="006C003B">
        <w:rPr>
          <w:rFonts w:ascii="IRANSans(FaNum) Medium" w:hAnsi="IRANSans(FaNum) Medium"/>
          <w:color w:val="222222"/>
          <w:bdr w:val="none" w:sz="0" w:space="0" w:color="auto" w:frame="1"/>
          <w:rtl/>
        </w:rPr>
        <w:t>پیست کنید و با کلیک بر روی دکمه‌های</w:t>
      </w:r>
      <w:r w:rsidRPr="006C003B">
        <w:rPr>
          <w:rFonts w:ascii="IRANSans(FaNum) Medium" w:hAnsi="IRANSans(FaNum) Medium"/>
          <w:color w:val="222222"/>
          <w:bdr w:val="none" w:sz="0" w:space="0" w:color="auto" w:frame="1"/>
        </w:rPr>
        <w:t xml:space="preserve"> OK </w:t>
      </w:r>
      <w:r w:rsidRPr="006C003B">
        <w:rPr>
          <w:rFonts w:ascii="IRANSans(FaNum) Medium" w:hAnsi="IRANSans(FaNum) Medium"/>
          <w:color w:val="222222"/>
          <w:bdr w:val="none" w:sz="0" w:space="0" w:color="auto" w:frame="1"/>
          <w:rtl/>
        </w:rPr>
        <w:t>کار را به اتمام رسانید</w:t>
      </w:r>
      <w:r w:rsidRPr="006C003B">
        <w:rPr>
          <w:rFonts w:ascii="IRANSans(FaNum) Medium" w:hAnsi="IRANSans(FaNum) Medium"/>
          <w:color w:val="222222"/>
          <w:bdr w:val="none" w:sz="0" w:space="0" w:color="auto" w:frame="1"/>
        </w:rPr>
        <w:t>.</w:t>
      </w:r>
    </w:p>
    <w:p w:rsidR="00886EA4" w:rsidRPr="006C003B" w:rsidRDefault="00886EA4" w:rsidP="00D004D6">
      <w:pPr>
        <w:jc w:val="both"/>
        <w:rPr>
          <w:rFonts w:ascii="IRANSans(FaNum) Medium" w:hAnsi="IRANSans(FaNum) Medium"/>
          <w:color w:val="222222"/>
        </w:rPr>
      </w:pPr>
    </w:p>
    <w:p w:rsidR="00886EA4" w:rsidRPr="006C003B" w:rsidRDefault="00886EA4" w:rsidP="00D004D6">
      <w:pPr>
        <w:pStyle w:val="Heading1"/>
        <w:jc w:val="both"/>
      </w:pPr>
      <w:bookmarkStart w:id="10" w:name="_Toc441913872"/>
      <w:r w:rsidRPr="006C003B">
        <w:rPr>
          <w:rtl/>
        </w:rPr>
        <w:lastRenderedPageBreak/>
        <w:t>نکته تکمیلی</w:t>
      </w:r>
      <w:bookmarkEnd w:id="10"/>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22222"/>
          <w:rtl/>
        </w:rPr>
        <w:t>نیازمندی</w:t>
      </w:r>
      <w:r w:rsidRPr="006C003B">
        <w:rPr>
          <w:rStyle w:val="apple-converted-space"/>
          <w:rFonts w:ascii="IRANSans(FaNum) Medium" w:hAnsi="IRANSans(FaNum) Medium"/>
          <w:color w:val="222222"/>
          <w:rtl/>
        </w:rPr>
        <w:t> </w:t>
      </w:r>
      <w:r w:rsidRPr="006C003B">
        <w:rPr>
          <w:rFonts w:ascii="IRANSans(FaNum) Medium" w:hAnsi="IRANSans(FaNum) Medium"/>
          <w:color w:val="333333"/>
          <w:bdr w:val="none" w:sz="0" w:space="0" w:color="auto" w:frame="1"/>
        </w:rPr>
        <w:t>Apache Cordova CTP3.1</w:t>
      </w:r>
      <w:r w:rsidRPr="006C003B">
        <w:rPr>
          <w:rStyle w:val="apple-converted-space"/>
          <w:rFonts w:ascii="IRANSans(FaNum) Medium" w:hAnsi="IRANSans(FaNum) Medium"/>
          <w:color w:val="222222"/>
        </w:rPr>
        <w:t> </w:t>
      </w:r>
      <w:r w:rsidRPr="006C003B">
        <w:rPr>
          <w:rFonts w:ascii="IRANSans(FaNum) Medium" w:hAnsi="IRANSans(FaNum) Medium"/>
          <w:color w:val="333333"/>
          <w:bdr w:val="none" w:sz="0" w:space="0" w:color="auto" w:frame="1"/>
        </w:rPr>
        <w:t>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333333"/>
          <w:bdr w:val="none" w:sz="0" w:space="0" w:color="auto" w:frame="1"/>
          <w:rtl/>
        </w:rPr>
        <w:t>یکی از سیستم عامل‌های مقابل</w:t>
      </w:r>
      <w:r w:rsidRPr="006C003B">
        <w:rPr>
          <w:rFonts w:ascii="IRANSans(FaNum) Medium" w:hAnsi="IRANSans(FaNum) Medium"/>
          <w:color w:val="333333"/>
          <w:bdr w:val="none" w:sz="0" w:space="0" w:color="auto" w:frame="1"/>
        </w:rPr>
        <w:t>:</w:t>
      </w:r>
      <w:r w:rsidRPr="006C003B">
        <w:rPr>
          <w:rStyle w:val="apple-converted-space"/>
          <w:rFonts w:ascii="IRANSans(FaNum) Medium" w:hAnsi="IRANSans(FaNum) Medium"/>
          <w:color w:val="222222"/>
        </w:rPr>
        <w:t> </w:t>
      </w:r>
      <w:r w:rsidRPr="006C003B">
        <w:rPr>
          <w:rFonts w:ascii="IRANSans(FaNum) Medium" w:hAnsi="IRANSans(FaNum) Medium"/>
          <w:color w:val="2A2A2A"/>
          <w:bdr w:val="none" w:sz="0" w:space="0" w:color="auto" w:frame="1"/>
        </w:rPr>
        <w:t>Windows 7, Windows 8, Windows 8.1, or Windows Server 2012 R2. </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A2A2A"/>
          <w:bdr w:val="none" w:sz="0" w:space="0" w:color="auto" w:frame="1"/>
          <w:rtl/>
        </w:rPr>
        <w:t>آپدیت 4 مربوط به ویژوال استدیو (دقت کنید قبل از نصب آپدیت 4 ویژوال استدیو باید نسخه قبلی</w:t>
      </w:r>
      <w:r w:rsidRPr="006C003B">
        <w:rPr>
          <w:rFonts w:ascii="IRANSans(FaNum) Medium" w:hAnsi="IRANSans(FaNum) Medium"/>
          <w:color w:val="2A2A2A"/>
          <w:bdr w:val="none" w:sz="0" w:space="0" w:color="auto" w:frame="1"/>
        </w:rPr>
        <w:t> </w:t>
      </w:r>
      <w:r w:rsidRPr="006C003B">
        <w:rPr>
          <w:rStyle w:val="apple-converted-space"/>
          <w:rFonts w:ascii="IRANSans(FaNum) Medium" w:hAnsi="IRANSans(FaNum) Medium"/>
          <w:color w:val="222222"/>
        </w:rPr>
        <w:t> </w:t>
      </w:r>
      <w:r w:rsidRPr="006C003B">
        <w:rPr>
          <w:rFonts w:ascii="IRANSans(FaNum) Medium" w:hAnsi="IRANSans(FaNum) Medium"/>
          <w:color w:val="333333"/>
          <w:bdr w:val="none" w:sz="0" w:space="0" w:color="auto" w:frame="1"/>
        </w:rPr>
        <w:t xml:space="preserve">Cordova CTP  </w:t>
      </w:r>
      <w:r w:rsidRPr="006C003B">
        <w:rPr>
          <w:rFonts w:ascii="IRANSans(FaNum) Medium" w:hAnsi="IRANSans(FaNum) Medium"/>
          <w:color w:val="333333"/>
          <w:bdr w:val="none" w:sz="0" w:space="0" w:color="auto" w:frame="1"/>
          <w:rtl/>
        </w:rPr>
        <w:t>را حذف کنید</w:t>
      </w:r>
      <w:r w:rsidRPr="006C003B">
        <w:rPr>
          <w:rFonts w:ascii="IRANSans(FaNum) Medium" w:hAnsi="IRANSans(FaNum) Medium"/>
          <w:color w:val="333333"/>
          <w:bdr w:val="none" w:sz="0" w:space="0" w:color="auto" w:frame="1"/>
        </w:rPr>
        <w:t>(uninstall)</w:t>
      </w:r>
      <w:r w:rsidRPr="006C003B">
        <w:rPr>
          <w:rStyle w:val="apple-converted-space"/>
          <w:rFonts w:ascii="IRANSans(FaNum) Medium" w:hAnsi="IRANSans(FaNum) Medium"/>
          <w:color w:val="333333"/>
          <w:bdr w:val="none" w:sz="0" w:space="0" w:color="auto" w:frame="1"/>
        </w:rPr>
        <w:t> </w:t>
      </w:r>
      <w:r w:rsidRPr="006C003B">
        <w:rPr>
          <w:rFonts w:ascii="IRANSans(FaNum) Medium" w:hAnsi="IRANSans(FaNum) Medium"/>
          <w:color w:val="2A2A2A"/>
          <w:bdr w:val="none" w:sz="0" w:space="0" w:color="auto" w:frame="1"/>
        </w:rPr>
        <w:t>)</w:t>
      </w:r>
    </w:p>
    <w:p w:rsidR="00886EA4" w:rsidRPr="006C003B" w:rsidRDefault="00886EA4" w:rsidP="00D004D6">
      <w:pPr>
        <w:jc w:val="both"/>
        <w:rPr>
          <w:rFonts w:ascii="IRANSans(FaNum) Medium" w:hAnsi="IRANSans(FaNum) Medium"/>
          <w:color w:val="222222"/>
        </w:rPr>
      </w:pPr>
      <w:r w:rsidRPr="006C003B">
        <w:rPr>
          <w:rFonts w:ascii="IRANSans(FaNum) Medium" w:hAnsi="IRANSans(FaNum) Medium"/>
          <w:color w:val="2A2A2A"/>
          <w:bdr w:val="none" w:sz="0" w:space="0" w:color="auto" w:frame="1"/>
          <w:rtl/>
        </w:rPr>
        <w:t>امکان توسعه اپلیکیشن‌های</w:t>
      </w:r>
      <w:r w:rsidRPr="006C003B">
        <w:rPr>
          <w:rFonts w:ascii="IRANSans(FaNum) Medium" w:hAnsi="IRANSans(FaNum) Medium"/>
          <w:color w:val="2A2A2A"/>
          <w:bdr w:val="none" w:sz="0" w:space="0" w:color="auto" w:frame="1"/>
        </w:rPr>
        <w:t xml:space="preserve"> windows phone , windows </w:t>
      </w:r>
      <w:r w:rsidRPr="006C003B">
        <w:rPr>
          <w:rFonts w:ascii="IRANSans(FaNum) Medium" w:hAnsi="IRANSans(FaNum) Medium"/>
          <w:color w:val="2A2A2A"/>
          <w:bdr w:val="none" w:sz="0" w:space="0" w:color="auto" w:frame="1"/>
          <w:rtl/>
        </w:rPr>
        <w:t>برای کاربران ویندوز 7 وجود ندارد</w:t>
      </w:r>
      <w:r w:rsidRPr="006C003B">
        <w:rPr>
          <w:rFonts w:ascii="IRANSans(FaNum) Medium" w:hAnsi="IRANSans(FaNum) Medium"/>
          <w:color w:val="2A2A2A"/>
          <w:bdr w:val="none" w:sz="0" w:space="0" w:color="auto" w:frame="1"/>
        </w:rPr>
        <w:t xml:space="preserve"> .</w:t>
      </w:r>
    </w:p>
    <w:p w:rsidR="00BA1021" w:rsidRPr="006C003B" w:rsidRDefault="00886EA4" w:rsidP="00D004D6">
      <w:pPr>
        <w:jc w:val="both"/>
        <w:rPr>
          <w:rFonts w:ascii="IRANSans(FaNum) Medium" w:hAnsi="IRANSans(FaNum) Medium"/>
        </w:rPr>
      </w:pPr>
      <w:r w:rsidRPr="006C003B">
        <w:rPr>
          <w:rFonts w:ascii="IRANSans(FaNum) Medium" w:hAnsi="IRANSans(FaNum) Medium"/>
          <w:color w:val="2A2A2A"/>
          <w:bdr w:val="none" w:sz="0" w:space="0" w:color="auto" w:frame="1"/>
        </w:rPr>
        <w:br/>
      </w:r>
      <w:hyperlink r:id="rId33" w:history="1">
        <w:r w:rsidR="00BA1021" w:rsidRPr="006C003B">
          <w:rPr>
            <w:rStyle w:val="Hyperlink"/>
            <w:rFonts w:ascii="IRANSans(FaNum) Medium" w:hAnsi="IRANSans(FaNum) Medium"/>
            <w:color w:val="114E5B"/>
            <w:bdr w:val="none" w:sz="0" w:space="0" w:color="auto" w:frame="1"/>
            <w:rtl/>
          </w:rPr>
          <w:t>در قسمت قبل</w:t>
        </w:r>
      </w:hyperlink>
      <w:r w:rsidR="00BA1021" w:rsidRPr="006C003B">
        <w:rPr>
          <w:rStyle w:val="apple-converted-space"/>
          <w:rFonts w:ascii="IRANSans(FaNum) Medium" w:hAnsi="IRANSans(FaNum) Medium"/>
        </w:rPr>
        <w:t> </w:t>
      </w:r>
      <w:r w:rsidR="00BA1021" w:rsidRPr="006C003B">
        <w:rPr>
          <w:rFonts w:ascii="IRANSans(FaNum) Medium" w:hAnsi="IRANSans(FaNum) Medium"/>
          <w:rtl/>
        </w:rPr>
        <w:t>توانستیم ابزارهای لازم را برای</w:t>
      </w:r>
      <w:r w:rsidR="00BA1021" w:rsidRPr="006C003B">
        <w:rPr>
          <w:rFonts w:ascii="IRANSans(FaNum) Medium" w:hAnsi="IRANSans(FaNum) Medium"/>
        </w:rPr>
        <w:t xml:space="preserve"> Apache Cordova</w:t>
      </w:r>
      <w:r w:rsidR="00BA1021" w:rsidRPr="006C003B">
        <w:rPr>
          <w:rFonts w:ascii="IRANSans(FaNum) Medium" w:hAnsi="IRANSans(FaNum) Medium"/>
          <w:rtl/>
        </w:rPr>
        <w:t>، نصب کنیم. در این قسمت یک پروژه‌ی ساده را ایجاد کرده و در مورد ساختار آن توضیح خواهم داد. در ادامه‌ی مقالات از</w:t>
      </w:r>
      <w:r w:rsidR="00BA1021" w:rsidRPr="006C003B">
        <w:rPr>
          <w:rFonts w:ascii="IRANSans(FaNum) Medium" w:hAnsi="IRANSans(FaNum) Medium"/>
        </w:rPr>
        <w:t xml:space="preserve">  AngularJS </w:t>
      </w:r>
      <w:r w:rsidR="00BA1021" w:rsidRPr="006C003B">
        <w:rPr>
          <w:rFonts w:ascii="IRANSans(FaNum) Medium" w:hAnsi="IRANSans(FaNum) Medium"/>
          <w:rtl/>
        </w:rPr>
        <w:t xml:space="preserve">، </w:t>
      </w:r>
      <w:r w:rsidR="00BA1021" w:rsidRPr="006C003B">
        <w:rPr>
          <w:rFonts w:ascii="IRANSans(FaNum) Medium" w:hAnsi="IRANSans(FaNum) Medium"/>
        </w:rPr>
        <w:t xml:space="preserve">Bootstrap ,Typescript </w:t>
      </w:r>
      <w:r w:rsidR="00BA1021" w:rsidRPr="006C003B">
        <w:rPr>
          <w:rFonts w:ascii="IRANSans(FaNum) Medium" w:hAnsi="IRANSans(FaNum) Medium"/>
          <w:rtl/>
        </w:rPr>
        <w:t>و</w:t>
      </w:r>
      <w:r w:rsidR="00BA1021" w:rsidRPr="006C003B">
        <w:rPr>
          <w:rFonts w:ascii="IRANSans(FaNum) Medium" w:hAnsi="IRANSans(FaNum) Medium"/>
        </w:rPr>
        <w:t xml:space="preserve"> jQuery Mobile  </w:t>
      </w:r>
      <w:r w:rsidR="00BA1021" w:rsidRPr="006C003B">
        <w:rPr>
          <w:rFonts w:ascii="IRANSans(FaNum) Medium" w:hAnsi="IRANSans(FaNum) Medium"/>
          <w:rtl/>
        </w:rPr>
        <w:t>هم در پروژه‌ها استفاده خوهیم کرد</w:t>
      </w:r>
      <w:r w:rsidR="00BA1021" w:rsidRPr="006C003B">
        <w:rPr>
          <w:rFonts w:ascii="IRANSans(FaNum) Medium" w:hAnsi="IRANSans(FaNum) Medium"/>
        </w:rPr>
        <w:t>.</w:t>
      </w:r>
    </w:p>
    <w:p w:rsidR="00BA1021" w:rsidRPr="006C003B" w:rsidRDefault="006C003B" w:rsidP="00D004D6">
      <w:pPr>
        <w:jc w:val="both"/>
        <w:rPr>
          <w:rFonts w:ascii="IRANSans(FaNum) Medium" w:hAnsi="IRANSans(FaNum) Medium"/>
        </w:rPr>
      </w:pPr>
      <w:r w:rsidRPr="006C003B">
        <w:rPr>
          <w:rFonts w:ascii="IRANSans(FaNum) Medium" w:hAnsi="IRANSans(FaNum) Medium"/>
          <w:noProof/>
          <w:color w:val="114E5B"/>
          <w:bdr w:val="none" w:sz="0" w:space="0" w:color="auto" w:frame="1"/>
          <w:lang w:eastAsia="en-US"/>
        </w:rPr>
        <w:drawing>
          <wp:anchor distT="0" distB="0" distL="114300" distR="114300" simplePos="0" relativeHeight="251664384" behindDoc="0" locked="0" layoutInCell="1" allowOverlap="1" wp14:anchorId="28C891D7" wp14:editId="318FBCEC">
            <wp:simplePos x="0" y="0"/>
            <wp:positionH relativeFrom="margin">
              <wp:posOffset>-9525</wp:posOffset>
            </wp:positionH>
            <wp:positionV relativeFrom="paragraph">
              <wp:posOffset>287020</wp:posOffset>
            </wp:positionV>
            <wp:extent cx="6010275" cy="3464560"/>
            <wp:effectExtent l="0" t="0" r="9525" b="2540"/>
            <wp:wrapThrough wrapText="bothSides">
              <wp:wrapPolygon edited="0">
                <wp:start x="0" y="0"/>
                <wp:lineTo x="0" y="21497"/>
                <wp:lineTo x="21566" y="21497"/>
                <wp:lineTo x="21566" y="0"/>
                <wp:lineTo x="0" y="0"/>
              </wp:wrapPolygon>
            </wp:wrapThrough>
            <wp:docPr id="27" name="Picture 27" descr="http://www.dotnettips.info/file/image?name=1-fd6c22808b3f4981824ab2a49b8f851a.png">
              <a:hlinkClick xmlns:a="http://schemas.openxmlformats.org/drawingml/2006/main" r:id="rId34"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dotnettips.info/file/image?name=1-fd6c22808b3f4981824ab2a49b8f851a.png">
                      <a:hlinkClick r:id="rId34" tgtFrame="&quot;_blank&quot;" tooltip="&quot;Click here to enlarge (opens new window)&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0275" cy="346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021" w:rsidRPr="006C003B">
        <w:rPr>
          <w:rFonts w:ascii="IRANSans(FaNum) Medium" w:hAnsi="IRANSans(FaNum) Medium"/>
          <w:rtl/>
        </w:rPr>
        <w:t>برای شروع، از قسمت</w:t>
      </w:r>
      <w:r w:rsidR="00BA1021" w:rsidRPr="006C003B">
        <w:rPr>
          <w:rFonts w:ascii="IRANSans(FaNum) Medium" w:hAnsi="IRANSans(FaNum) Medium"/>
        </w:rPr>
        <w:t xml:space="preserve"> JavaScript </w:t>
      </w:r>
      <w:r w:rsidR="00BA1021" w:rsidRPr="006C003B">
        <w:rPr>
          <w:rFonts w:ascii="IRANSans(FaNum) Medium" w:hAnsi="IRANSans(FaNum) Medium"/>
          <w:rtl/>
        </w:rPr>
        <w:t>یا</w:t>
      </w:r>
      <w:r w:rsidR="00BA1021" w:rsidRPr="006C003B">
        <w:rPr>
          <w:rFonts w:ascii="IRANSans(FaNum) Medium" w:hAnsi="IRANSans(FaNum) Medium"/>
        </w:rPr>
        <w:t xml:space="preserve"> Typescript</w:t>
      </w:r>
      <w:r w:rsidR="00BA1021" w:rsidRPr="006C003B">
        <w:rPr>
          <w:rFonts w:ascii="IRANSans(FaNum) Medium" w:hAnsi="IRANSans(FaNum) Medium"/>
          <w:rtl/>
        </w:rPr>
        <w:t>، یک پروژه‌ی از نوع</w:t>
      </w:r>
      <w:r w:rsidR="00BA1021" w:rsidRPr="006C003B">
        <w:rPr>
          <w:rFonts w:ascii="IRANSans(FaNum) Medium" w:hAnsi="IRANSans(FaNum) Medium"/>
        </w:rPr>
        <w:t xml:space="preserve"> Blank App </w:t>
      </w:r>
      <w:r w:rsidR="00BA1021" w:rsidRPr="006C003B">
        <w:rPr>
          <w:rFonts w:ascii="IRANSans(FaNum) Medium" w:hAnsi="IRANSans(FaNum) Medium"/>
          <w:rtl/>
        </w:rPr>
        <w:t>ایجاد کنید. به شکل زیر</w:t>
      </w:r>
      <w:r w:rsidR="00BA1021" w:rsidRPr="006C003B">
        <w:rPr>
          <w:rFonts w:ascii="IRANSans(FaNum) Medium" w:hAnsi="IRANSans(FaNum) Medium"/>
        </w:rPr>
        <w:t>:</w:t>
      </w:r>
    </w:p>
    <w:p w:rsidR="00BA1021" w:rsidRPr="006C003B" w:rsidRDefault="00BA1021" w:rsidP="00D004D6">
      <w:pPr>
        <w:jc w:val="both"/>
        <w:rPr>
          <w:rFonts w:ascii="IRANSans(FaNum) Medium" w:hAnsi="IRANSans(FaNum) Medium"/>
        </w:rPr>
      </w:pPr>
    </w:p>
    <w:p w:rsidR="00BA1021" w:rsidRPr="006C003B" w:rsidRDefault="00BA1021" w:rsidP="00D004D6">
      <w:pPr>
        <w:jc w:val="both"/>
        <w:rPr>
          <w:rFonts w:ascii="IRANSans(FaNum) Medium" w:hAnsi="IRANSans(FaNum) Medium"/>
          <w:color w:val="222222"/>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ترجیحا نوع</w:t>
      </w:r>
      <w:r w:rsidRPr="006C003B">
        <w:rPr>
          <w:rFonts w:ascii="IRANSans(FaNum) Medium" w:hAnsi="IRANSans(FaNum) Medium"/>
          <w:color w:val="222222"/>
        </w:rPr>
        <w:t xml:space="preserve"> Typescript </w:t>
      </w:r>
      <w:r w:rsidRPr="006C003B">
        <w:rPr>
          <w:rFonts w:ascii="IRANSans(FaNum) Medium" w:hAnsi="IRANSans(FaNum) Medium"/>
          <w:color w:val="222222"/>
          <w:rtl/>
        </w:rPr>
        <w:t>را انتخاب کردم. البته در داخل فایل</w:t>
      </w:r>
      <w:r w:rsidRPr="006C003B">
        <w:rPr>
          <w:rFonts w:ascii="IRANSans(FaNum) Medium" w:hAnsi="IRANSans(FaNum) Medium"/>
          <w:color w:val="222222"/>
        </w:rPr>
        <w:t xml:space="preserve"> ts. </w:t>
      </w:r>
      <w:r w:rsidRPr="006C003B">
        <w:rPr>
          <w:rFonts w:ascii="IRANSans(FaNum) Medium" w:hAnsi="IRANSans(FaNum) Medium"/>
          <w:color w:val="222222"/>
          <w:rtl/>
        </w:rPr>
        <w:t>امکان نوشتن جاوا اسکریپت هم هست. بعد از ایجاد پروژه اگر با تصویری شبیه به تصویر زیر روبرو شدید، در نتیجه تنظیمات</w:t>
      </w:r>
      <w:hyperlink r:id="rId36" w:history="1">
        <w:r w:rsidRPr="006C003B">
          <w:rPr>
            <w:rStyle w:val="Hyperlink"/>
            <w:rFonts w:ascii="IRANSans(FaNum) Medium" w:eastAsiaTheme="majorEastAsia" w:hAnsi="IRANSans(FaNum) Medium"/>
            <w:color w:val="114E5B"/>
            <w:bdr w:val="none" w:sz="0" w:space="0" w:color="auto" w:frame="1"/>
            <w:rtl/>
          </w:rPr>
          <w:t>نصب و راه اندازی</w:t>
        </w:r>
      </w:hyperlink>
      <w:r w:rsidRPr="006C003B">
        <w:rPr>
          <w:rStyle w:val="apple-converted-space"/>
          <w:rFonts w:ascii="IRANSans(FaNum) Medium" w:hAnsi="IRANSans(FaNum) Medium"/>
          <w:color w:val="222222"/>
        </w:rPr>
        <w:t> </w:t>
      </w:r>
      <w:r w:rsidRPr="006C003B">
        <w:rPr>
          <w:rFonts w:ascii="IRANSans(FaNum) Medium" w:hAnsi="IRANSans(FaNum) Medium"/>
          <w:color w:val="222222"/>
          <w:rtl/>
        </w:rPr>
        <w:t>به درستی صورت گرفته است</w:t>
      </w:r>
      <w:r w:rsidRPr="006C003B">
        <w:rPr>
          <w:rFonts w:ascii="IRANSans(FaNum) Medium" w:hAnsi="IRANSans(FaNum) Medium"/>
          <w:color w:val="222222"/>
        </w:rPr>
        <w:t>.</w:t>
      </w:r>
      <w:r w:rsidRPr="006C003B">
        <w:rPr>
          <w:rStyle w:val="apple-converted-space"/>
          <w:rFonts w:ascii="IRANSans(FaNum) Medium" w:hAnsi="IRANSans(FaNum) Medium"/>
          <w:color w:val="222222"/>
        </w:rPr>
        <w:t> </w:t>
      </w:r>
    </w:p>
    <w:p w:rsidR="00BA1021" w:rsidRPr="006C003B" w:rsidRDefault="00BA1021" w:rsidP="00D004D6">
      <w:pPr>
        <w:jc w:val="both"/>
        <w:rPr>
          <w:rFonts w:ascii="IRANSans(FaNum) Medium" w:hAnsi="IRANSans(FaNum) Medium"/>
          <w:color w:val="222222"/>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noProof/>
          <w:color w:val="114E5B"/>
          <w:bdr w:val="none" w:sz="0" w:space="0" w:color="auto" w:frame="1"/>
          <w:lang w:eastAsia="en-US"/>
        </w:rPr>
        <w:drawing>
          <wp:inline distT="0" distB="0" distL="0" distR="0" wp14:anchorId="724F7F13" wp14:editId="6ECAF7D5">
            <wp:extent cx="6240412" cy="3143250"/>
            <wp:effectExtent l="0" t="0" r="8255" b="0"/>
            <wp:docPr id="26" name="Picture 26" descr="http://www.dotnettips.info/file/image?name=2-3dd96da2744842c2a65d4a4fc7d53b0b.png">
              <a:hlinkClick xmlns:a="http://schemas.openxmlformats.org/drawingml/2006/main" r:id="rId37"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dotnettips.info/file/image?name=2-3dd96da2744842c2a65d4a4fc7d53b0b.png">
                      <a:hlinkClick r:id="rId37" tgtFrame="&quot;_blank&quot;" tooltip="&quot;Click here to enlarge (opens new window)&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9204" cy="3147679"/>
                    </a:xfrm>
                    <a:prstGeom prst="rect">
                      <a:avLst/>
                    </a:prstGeom>
                    <a:noFill/>
                    <a:ln>
                      <a:noFill/>
                    </a:ln>
                  </pic:spPr>
                </pic:pic>
              </a:graphicData>
            </a:graphic>
          </wp:inline>
        </w:drawing>
      </w:r>
    </w:p>
    <w:p w:rsidR="00BA1021" w:rsidRPr="006C003B" w:rsidRDefault="001A79DC" w:rsidP="00D004D6">
      <w:pPr>
        <w:pStyle w:val="NoSpacing"/>
        <w:bidi/>
        <w:jc w:val="both"/>
      </w:pPr>
      <w:r>
        <w:rPr>
          <w:rFonts w:hint="cs"/>
          <w:rtl/>
        </w:rPr>
        <w:t>1-3 باز کردن یک پروژه جدید کُردوا در ویژوال استودیو</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اگر به قسمت</w:t>
      </w:r>
      <w:r w:rsidRPr="006C003B">
        <w:rPr>
          <w:rFonts w:ascii="IRANSans(FaNum) Medium" w:hAnsi="IRANSans(FaNum) Medium"/>
          <w:color w:val="222222"/>
        </w:rPr>
        <w:t xml:space="preserve"> solution explorer </w:t>
      </w:r>
      <w:r w:rsidRPr="006C003B">
        <w:rPr>
          <w:rFonts w:ascii="IRANSans(FaNum) Medium" w:hAnsi="IRANSans(FaNum) Medium"/>
          <w:color w:val="222222"/>
          <w:rtl/>
        </w:rPr>
        <w:t>دقت کنید، فایلی به نام</w:t>
      </w:r>
      <w:r w:rsidRPr="006C003B">
        <w:rPr>
          <w:rFonts w:ascii="IRANSans(FaNum) Medium" w:hAnsi="IRANSans(FaNum) Medium"/>
          <w:color w:val="222222"/>
        </w:rPr>
        <w:t xml:space="preserve"> config.xml </w:t>
      </w:r>
      <w:r w:rsidRPr="006C003B">
        <w:rPr>
          <w:rFonts w:ascii="IRANSans(FaNum) Medium" w:hAnsi="IRANSans(FaNum) Medium"/>
          <w:color w:val="222222"/>
          <w:rtl/>
        </w:rPr>
        <w:t>را مشاهده خواهید کرد. با کلیک بر روی این فایل، یک صفحه‌ی گرافیکی باز خواهد شد که این امکان را به شما می‌دهد که پلاگین‌های مورد نیاز خود، تنظیمات مربوط به نرم افزار تولیدی</w:t>
      </w:r>
      <w:r w:rsidRPr="006C003B">
        <w:rPr>
          <w:rFonts w:ascii="IRANSans(FaNum) Medium" w:hAnsi="IRANSans(FaNum) Medium"/>
          <w:color w:val="222222"/>
        </w:rPr>
        <w:t xml:space="preserve"> (</w:t>
      </w:r>
      <w:r w:rsidRPr="006C003B">
        <w:rPr>
          <w:rFonts w:ascii="IRANSans(FaNum) Medium" w:hAnsi="IRANSans(FaNum) Medium"/>
          <w:color w:val="222222"/>
          <w:rtl/>
        </w:rPr>
        <w:t>مانند تنظیم ورژن ویندوزی که می‌خواهید</w:t>
      </w:r>
      <w:r w:rsidRPr="006C003B">
        <w:rPr>
          <w:rFonts w:ascii="IRANSans(FaNum) Medium" w:hAnsi="IRANSans(FaNum) Medium"/>
          <w:color w:val="222222"/>
        </w:rPr>
        <w:t xml:space="preserve"> app </w:t>
      </w:r>
      <w:r w:rsidRPr="006C003B">
        <w:rPr>
          <w:rFonts w:ascii="IRANSans(FaNum) Medium" w:hAnsi="IRANSans(FaNum) Medium"/>
          <w:color w:val="222222"/>
          <w:rtl/>
        </w:rPr>
        <w:t>شما بر روی آن اجرا شود</w:t>
      </w:r>
      <w:r w:rsidRPr="006C003B">
        <w:rPr>
          <w:rFonts w:ascii="IRANSans(FaNum) Medium" w:hAnsi="IRANSans(FaNum) Medium"/>
          <w:color w:val="222222"/>
        </w:rPr>
        <w:t xml:space="preserve">) </w:t>
      </w:r>
      <w:r w:rsidRPr="006C003B">
        <w:rPr>
          <w:rFonts w:ascii="IRANSans(FaNum) Medium" w:hAnsi="IRANSans(FaNum) Medium"/>
          <w:color w:val="222222"/>
          <w:rtl/>
        </w:rPr>
        <w:t>و تنظیمات مربوط به هر یک از پلتفرم‌ها را به صورت مجزا در اختیار داشته باشید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noProof/>
          <w:color w:val="114E5B"/>
          <w:bdr w:val="none" w:sz="0" w:space="0" w:color="auto" w:frame="1"/>
          <w:lang w:eastAsia="en-US"/>
        </w:rPr>
        <w:lastRenderedPageBreak/>
        <w:drawing>
          <wp:inline distT="0" distB="0" distL="0" distR="0" wp14:anchorId="7B929100" wp14:editId="40D1991F">
            <wp:extent cx="6158001" cy="3209925"/>
            <wp:effectExtent l="0" t="0" r="0" b="0"/>
            <wp:docPr id="25" name="Picture 25" descr="http://www.dotnettips.info/file/image?name=3-f9479ea4623443dcb3d008956086e40c.png">
              <a:hlinkClick xmlns:a="http://schemas.openxmlformats.org/drawingml/2006/main" r:id="rId39"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dotnettips.info/file/image?name=3-f9479ea4623443dcb3d008956086e40c.png">
                      <a:hlinkClick r:id="rId39" tgtFrame="&quot;_blank&quot;" tooltip="&quot;Click here to enlarge (opens new window)&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6679" cy="3214448"/>
                    </a:xfrm>
                    <a:prstGeom prst="rect">
                      <a:avLst/>
                    </a:prstGeom>
                    <a:noFill/>
                    <a:ln>
                      <a:noFill/>
                    </a:ln>
                  </pic:spPr>
                </pic:pic>
              </a:graphicData>
            </a:graphic>
          </wp:inline>
        </w:drawing>
      </w:r>
    </w:p>
    <w:p w:rsidR="00BA1021" w:rsidRPr="006C003B" w:rsidRDefault="00BA1021" w:rsidP="00D004D6">
      <w:pPr>
        <w:jc w:val="both"/>
        <w:rPr>
          <w:rFonts w:ascii="IRANSans(FaNum) Medium" w:hAnsi="IRANSans(FaNum) Medium"/>
          <w:color w:val="222222"/>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یک فایل</w:t>
      </w:r>
      <w:r w:rsidRPr="006C003B">
        <w:rPr>
          <w:rFonts w:ascii="IRANSans(FaNum) Medium" w:hAnsi="IRANSans(FaNum) Medium"/>
          <w:color w:val="222222"/>
        </w:rPr>
        <w:t xml:space="preserve"> index.html </w:t>
      </w:r>
      <w:r w:rsidRPr="006C003B">
        <w:rPr>
          <w:rFonts w:ascii="IRANSans(FaNum) Medium" w:hAnsi="IRANSans(FaNum) Medium"/>
          <w:color w:val="222222"/>
          <w:rtl/>
        </w:rPr>
        <w:t>هم در قالب پیش‌فرض قرار داده شده که بعدا می‌توانید آن را تغییر دهید و یا صفحات دیگری را اضافه کنید. همان طور که در قسمت‌های قبل گفته شد، قرار است ما یک وب اپلیکیشن طراحی کنیم و آن را درون</w:t>
      </w:r>
      <w:r w:rsidRPr="006C003B">
        <w:rPr>
          <w:rFonts w:ascii="IRANSans(FaNum) Medium" w:hAnsi="IRANSans(FaNum) Medium"/>
          <w:color w:val="222222"/>
        </w:rPr>
        <w:t xml:space="preserve"> Container </w:t>
      </w:r>
      <w:r w:rsidRPr="006C003B">
        <w:rPr>
          <w:rFonts w:ascii="IRANSans(FaNum) Medium" w:hAnsi="IRANSans(FaNum) Medium"/>
          <w:color w:val="222222"/>
          <w:rtl/>
        </w:rPr>
        <w:t>بومی</w:t>
      </w:r>
      <w:r w:rsidRPr="006C003B">
        <w:rPr>
          <w:rFonts w:ascii="IRANSans(FaNum) Medium" w:hAnsi="IRANSans(FaNum) Medium"/>
          <w:color w:val="222222"/>
        </w:rPr>
        <w:t xml:space="preserve"> Cordova </w:t>
      </w:r>
      <w:r w:rsidRPr="006C003B">
        <w:rPr>
          <w:rFonts w:ascii="IRANSans(FaNum) Medium" w:hAnsi="IRANSans(FaNum) Medium"/>
          <w:color w:val="222222"/>
          <w:rtl/>
        </w:rPr>
        <w:t>بسته بندی کنیم. لذا محدودیتی برای استفاده‌ی از کتابخانه‌های مرتبط با</w:t>
      </w:r>
      <w:r w:rsidRPr="006C003B">
        <w:rPr>
          <w:rFonts w:ascii="IRANSans(FaNum) Medium" w:hAnsi="IRANSans(FaNum) Medium"/>
          <w:color w:val="222222"/>
        </w:rPr>
        <w:t xml:space="preserve"> CSS </w:t>
      </w:r>
      <w:r w:rsidRPr="006C003B">
        <w:rPr>
          <w:rFonts w:ascii="IRANSans(FaNum) Medium" w:hAnsi="IRANSans(FaNum) Medium"/>
          <w:color w:val="222222"/>
          <w:rtl/>
        </w:rPr>
        <w:t xml:space="preserve">، </w:t>
      </w:r>
      <w:r w:rsidRPr="006C003B">
        <w:rPr>
          <w:rFonts w:ascii="IRANSans(FaNum) Medium" w:hAnsi="IRANSans(FaNum) Medium"/>
          <w:color w:val="222222"/>
        </w:rPr>
        <w:t xml:space="preserve">HTML </w:t>
      </w:r>
      <w:r w:rsidRPr="006C003B">
        <w:rPr>
          <w:rFonts w:ascii="IRANSans(FaNum) Medium" w:hAnsi="IRANSans(FaNum) Medium"/>
          <w:color w:val="222222"/>
          <w:rtl/>
        </w:rPr>
        <w:t>و</w:t>
      </w:r>
      <w:r w:rsidRPr="006C003B">
        <w:rPr>
          <w:rFonts w:ascii="IRANSans(FaNum) Medium" w:hAnsi="IRANSans(FaNum) Medium"/>
          <w:color w:val="222222"/>
        </w:rPr>
        <w:t xml:space="preserve"> JavaScript  </w:t>
      </w:r>
      <w:r w:rsidRPr="006C003B">
        <w:rPr>
          <w:rFonts w:ascii="IRANSans(FaNum) Medium" w:hAnsi="IRANSans(FaNum) Medium"/>
          <w:color w:val="222222"/>
          <w:rtl/>
        </w:rPr>
        <w:t>نداریم و در ادامه‌ی مقالات با مثال‌های متعددی از آن‌ها استفاده خواهیم کرد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در فولدر</w:t>
      </w:r>
      <w:r w:rsidRPr="006C003B">
        <w:rPr>
          <w:rFonts w:ascii="IRANSans(FaNum) Medium" w:hAnsi="IRANSans(FaNum) Medium"/>
          <w:color w:val="222222"/>
        </w:rPr>
        <w:t xml:space="preserve"> scripts--&gt;typeings--&gt;cordova--&gt;plugins  </w:t>
      </w:r>
      <w:r w:rsidRPr="006C003B">
        <w:rPr>
          <w:rFonts w:ascii="IRANSans(FaNum) Medium" w:hAnsi="IRANSans(FaNum) Medium"/>
          <w:color w:val="222222"/>
          <w:rtl/>
        </w:rPr>
        <w:t>اینترفیس‌هایی که برای دسترسی به امکانات بومی دستگاه تلفن فعلا در</w:t>
      </w:r>
      <w:r w:rsidRPr="006C003B">
        <w:rPr>
          <w:rFonts w:ascii="IRANSans(FaNum) Medium" w:hAnsi="IRANSans(FaNum) Medium"/>
          <w:color w:val="222222"/>
        </w:rPr>
        <w:t xml:space="preserve"> Cordova </w:t>
      </w:r>
      <w:r w:rsidRPr="006C003B">
        <w:rPr>
          <w:rFonts w:ascii="IRANSans(FaNum) Medium" w:hAnsi="IRANSans(FaNum) Medium"/>
          <w:color w:val="222222"/>
          <w:rtl/>
        </w:rPr>
        <w:t>پشتیبانی می‌شوند، قرار گرفته است</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 xml:space="preserve">برای استفاده از تکنولوژی‌های وب در محیط بومی دستگاه، در طی فرآیند کامپایل، </w:t>
      </w:r>
      <w:r w:rsidRPr="006C003B">
        <w:rPr>
          <w:rFonts w:ascii="IRANSans(FaNum) Medium" w:hAnsi="IRANSans(FaNum) Medium"/>
          <w:color w:val="222222"/>
        </w:rPr>
        <w:t xml:space="preserve">Cordova </w:t>
      </w:r>
      <w:r w:rsidRPr="006C003B">
        <w:rPr>
          <w:rFonts w:ascii="IRANSans(FaNum) Medium" w:hAnsi="IRANSans(FaNum) Medium"/>
          <w:color w:val="222222"/>
          <w:rtl/>
        </w:rPr>
        <w:t>یک اپلیکیشن را به وسیله دو چیز مهم که در زیر اشاره شده است، خواهد ساخت</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p>
    <w:p w:rsidR="00BA1021" w:rsidRDefault="00BA1021" w:rsidP="00D004D6">
      <w:pPr>
        <w:jc w:val="both"/>
        <w:rPr>
          <w:rFonts w:ascii="IRANSans(FaNum) Medium" w:hAnsi="IRANSans(FaNum) Medium"/>
          <w:color w:val="222222"/>
          <w:rtl/>
        </w:rPr>
      </w:pPr>
      <w:r w:rsidRPr="006C003B">
        <w:rPr>
          <w:rFonts w:ascii="IRANSans(FaNum) Medium" w:hAnsi="IRANSans(FaNum) Medium"/>
          <w:noProof/>
          <w:color w:val="114E5B"/>
          <w:bdr w:val="none" w:sz="0" w:space="0" w:color="auto" w:frame="1"/>
          <w:lang w:eastAsia="en-US"/>
        </w:rPr>
        <w:lastRenderedPageBreak/>
        <w:drawing>
          <wp:inline distT="0" distB="0" distL="0" distR="0" wp14:anchorId="43EC184C" wp14:editId="536CF3E0">
            <wp:extent cx="4657725" cy="5905500"/>
            <wp:effectExtent l="0" t="0" r="9525" b="0"/>
            <wp:docPr id="24" name="Picture 24" descr="http://www.dotnettips.info/file/image?name=cordova-architecture.png">
              <a:hlinkClick xmlns:a="http://schemas.openxmlformats.org/drawingml/2006/main" r:id="rId41"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dotnettips.info/file/image?name=cordova-architecture.png">
                      <a:hlinkClick r:id="rId41" tgtFrame="&quot;_blank&quot;" tooltip="&quot;Click here to enlarge (opens new window)&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25" cy="5905500"/>
                    </a:xfrm>
                    <a:prstGeom prst="rect">
                      <a:avLst/>
                    </a:prstGeom>
                    <a:noFill/>
                    <a:ln>
                      <a:noFill/>
                    </a:ln>
                  </pic:spPr>
                </pic:pic>
              </a:graphicData>
            </a:graphic>
          </wp:inline>
        </w:drawing>
      </w:r>
    </w:p>
    <w:p w:rsidR="001A79DC" w:rsidRPr="006C003B" w:rsidRDefault="001A79DC" w:rsidP="00D004D6">
      <w:pPr>
        <w:pStyle w:val="NoSpacing"/>
        <w:bidi/>
        <w:jc w:val="both"/>
      </w:pPr>
      <w:r>
        <w:rPr>
          <w:rFonts w:hint="cs"/>
          <w:rtl/>
        </w:rPr>
        <w:t>عکس 1-4 نحوه کار آپاچی کُردوا</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یک اپلیکیشن با یک کامپوننت</w:t>
      </w:r>
      <w:r w:rsidRPr="006C003B">
        <w:rPr>
          <w:rFonts w:ascii="IRANSans(FaNum) Medium" w:hAnsi="IRANSans(FaNum) Medium"/>
          <w:color w:val="222222"/>
        </w:rPr>
        <w:t xml:space="preserve">  WebView </w:t>
      </w:r>
      <w:r w:rsidRPr="006C003B">
        <w:rPr>
          <w:rFonts w:ascii="IRANSans(FaNum) Medium" w:hAnsi="IRANSans(FaNum) Medium"/>
          <w:color w:val="222222"/>
          <w:rtl/>
        </w:rPr>
        <w:t>که با مرورگر یکپارچه شده است</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یه سری از منابعی که در داخل فایل‌های اپلیکیشن وب ما قرار دارند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lastRenderedPageBreak/>
        <w:t>برای یکپارچه شدن</w:t>
      </w:r>
      <w:r w:rsidRPr="006C003B">
        <w:rPr>
          <w:rFonts w:ascii="IRANSans(FaNum) Medium" w:hAnsi="IRANSans(FaNum) Medium"/>
          <w:color w:val="222222"/>
        </w:rPr>
        <w:t xml:space="preserve"> API‌</w:t>
      </w:r>
      <w:r w:rsidRPr="006C003B">
        <w:rPr>
          <w:rFonts w:ascii="IRANSans(FaNum) Medium" w:hAnsi="IRANSans(FaNum) Medium"/>
          <w:color w:val="222222"/>
          <w:rtl/>
        </w:rPr>
        <w:t>های</w:t>
      </w:r>
      <w:r w:rsidRPr="006C003B">
        <w:rPr>
          <w:rFonts w:ascii="IRANSans(FaNum) Medium" w:hAnsi="IRANSans(FaNum) Medium"/>
          <w:color w:val="222222"/>
        </w:rPr>
        <w:t xml:space="preserve"> Cordova </w:t>
      </w:r>
      <w:r w:rsidRPr="006C003B">
        <w:rPr>
          <w:rFonts w:ascii="IRANSans(FaNum) Medium" w:hAnsi="IRANSans(FaNum) Medium"/>
          <w:color w:val="222222"/>
          <w:rtl/>
        </w:rPr>
        <w:t>با وب پیج موجود، اندکی کد نیاز داریم که برای انکار لینکی شبیه لینک زیر را در فایل</w:t>
      </w:r>
      <w:r w:rsidRPr="006C003B">
        <w:rPr>
          <w:rFonts w:ascii="IRANSans(FaNum) Medium" w:hAnsi="IRANSans(FaNum) Medium"/>
          <w:color w:val="222222"/>
        </w:rPr>
        <w:t xml:space="preserve"> html </w:t>
      </w:r>
      <w:r w:rsidRPr="006C003B">
        <w:rPr>
          <w:rFonts w:ascii="IRANSans(FaNum) Medium" w:hAnsi="IRANSans(FaNum) Medium"/>
          <w:color w:val="222222"/>
          <w:rtl/>
        </w:rPr>
        <w:t>خود استفاده می‌کنیم که فقط بعد از کامپایل وجود خارجی دارد؛ به صورت زیر</w:t>
      </w:r>
      <w:r w:rsidRPr="006C003B">
        <w:rPr>
          <w:rFonts w:ascii="IRANSans(FaNum) Medium" w:hAnsi="IRANSans(FaNum) Medium"/>
          <w:color w:val="222222"/>
        </w:rPr>
        <w:t>:</w:t>
      </w:r>
    </w:p>
    <w:tbl>
      <w:tblPr>
        <w:tblW w:w="13560" w:type="dxa"/>
        <w:tblCellSpacing w:w="0" w:type="dxa"/>
        <w:tblCellMar>
          <w:left w:w="0" w:type="dxa"/>
          <w:right w:w="0" w:type="dxa"/>
        </w:tblCellMar>
        <w:tblLook w:val="04A0" w:firstRow="1" w:lastRow="0" w:firstColumn="1" w:lastColumn="0" w:noHBand="0" w:noVBand="1"/>
      </w:tblPr>
      <w:tblGrid>
        <w:gridCol w:w="420"/>
        <w:gridCol w:w="13140"/>
      </w:tblGrid>
      <w:tr w:rsidR="00BA1021" w:rsidRPr="006C003B" w:rsidTr="00BA1021">
        <w:trPr>
          <w:tblCellSpacing w:w="0" w:type="dxa"/>
        </w:trPr>
        <w:tc>
          <w:tcPr>
            <w:tcW w:w="0" w:type="auto"/>
            <w:vAlign w:val="center"/>
            <w:hideMark/>
          </w:tcPr>
          <w:p w:rsidR="00BA1021" w:rsidRPr="006C003B" w:rsidRDefault="00BA1021" w:rsidP="00D004D6">
            <w:pPr>
              <w:pStyle w:val="NoSpacing"/>
              <w:jc w:val="both"/>
            </w:pPr>
            <w:r w:rsidRPr="006C003B">
              <w:t>1</w:t>
            </w:r>
          </w:p>
        </w:tc>
        <w:tc>
          <w:tcPr>
            <w:tcW w:w="13140" w:type="dxa"/>
            <w:vAlign w:val="center"/>
            <w:hideMark/>
          </w:tcPr>
          <w:p w:rsidR="00BA1021" w:rsidRPr="006C003B" w:rsidRDefault="00BA1021" w:rsidP="00D004D6">
            <w:pPr>
              <w:pStyle w:val="NoSpacing"/>
              <w:jc w:val="both"/>
            </w:pPr>
            <w:r w:rsidRPr="006C003B">
              <w:rPr>
                <w:rStyle w:val="HTMLCode"/>
                <w:rFonts w:ascii="IRANSans(FaNum) Medium" w:eastAsiaTheme="majorEastAsia" w:hAnsi="IRANSans(FaNum) Medium" w:cs="IRANSans(FaNum) Medium"/>
                <w:sz w:val="22"/>
                <w:szCs w:val="22"/>
              </w:rPr>
              <w:t>&lt;script src="cordova.js"&gt;&lt;/script&gt;</w:t>
            </w:r>
          </w:p>
        </w:tc>
      </w:tr>
    </w:tbl>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در پایان هم برای فهمیدن اینکه</w:t>
      </w:r>
      <w:r w:rsidRPr="006C003B">
        <w:rPr>
          <w:rFonts w:ascii="IRANSans(FaNum) Medium" w:hAnsi="IRANSans(FaNum) Medium"/>
          <w:color w:val="222222"/>
        </w:rPr>
        <w:t xml:space="preserve"> API‌</w:t>
      </w:r>
      <w:r w:rsidRPr="006C003B">
        <w:rPr>
          <w:rFonts w:ascii="IRANSans(FaNum) Medium" w:hAnsi="IRANSans(FaNum) Medium"/>
          <w:color w:val="222222"/>
          <w:rtl/>
        </w:rPr>
        <w:t>های</w:t>
      </w:r>
      <w:r w:rsidRPr="006C003B">
        <w:rPr>
          <w:rFonts w:ascii="IRANSans(FaNum) Medium" w:hAnsi="IRANSans(FaNum) Medium"/>
          <w:color w:val="222222"/>
        </w:rPr>
        <w:t xml:space="preserve"> Cordova </w:t>
      </w:r>
      <w:r w:rsidRPr="006C003B">
        <w:rPr>
          <w:rFonts w:ascii="IRANSans(FaNum) Medium" w:hAnsi="IRANSans(FaNum) Medium"/>
          <w:color w:val="222222"/>
          <w:rtl/>
        </w:rPr>
        <w:t>در دسترس هستند، می‌توانیم رخداد مربوط به</w:t>
      </w:r>
      <w:r w:rsidRPr="006C003B">
        <w:rPr>
          <w:rFonts w:ascii="IRANSans(FaNum) Medium" w:hAnsi="IRANSans(FaNum) Medium"/>
          <w:color w:val="222222"/>
        </w:rPr>
        <w:t xml:space="preserve"> devicerady </w:t>
      </w:r>
      <w:r w:rsidRPr="006C003B">
        <w:rPr>
          <w:rFonts w:ascii="IRANSans(FaNum) Medium" w:hAnsi="IRANSans(FaNum) Medium"/>
          <w:color w:val="222222"/>
          <w:rtl/>
        </w:rPr>
        <w:t>را مدیریت کنیم؛ به صورت زیر</w:t>
      </w:r>
      <w:r w:rsidRPr="006C003B">
        <w:rPr>
          <w:rFonts w:ascii="IRANSans(FaNum) Medium" w:hAnsi="IRANSans(FaNum) Medium"/>
          <w:color w:val="222222"/>
        </w:rPr>
        <w:t>:</w:t>
      </w:r>
    </w:p>
    <w:tbl>
      <w:tblPr>
        <w:tblW w:w="13560" w:type="dxa"/>
        <w:tblCellSpacing w:w="0" w:type="dxa"/>
        <w:tblCellMar>
          <w:left w:w="0" w:type="dxa"/>
          <w:right w:w="0" w:type="dxa"/>
        </w:tblCellMar>
        <w:tblLook w:val="04A0" w:firstRow="1" w:lastRow="0" w:firstColumn="1" w:lastColumn="0" w:noHBand="0" w:noVBand="1"/>
      </w:tblPr>
      <w:tblGrid>
        <w:gridCol w:w="420"/>
        <w:gridCol w:w="13140"/>
      </w:tblGrid>
      <w:tr w:rsidR="00BA1021" w:rsidRPr="006C003B" w:rsidTr="006C003B">
        <w:trPr>
          <w:tblCellSpacing w:w="0" w:type="dxa"/>
        </w:trPr>
        <w:tc>
          <w:tcPr>
            <w:tcW w:w="0" w:type="auto"/>
            <w:vAlign w:val="center"/>
            <w:hideMark/>
          </w:tcPr>
          <w:p w:rsidR="00BA1021" w:rsidRPr="006C003B" w:rsidRDefault="00BA1021" w:rsidP="00D004D6">
            <w:pPr>
              <w:pStyle w:val="NoSpacing"/>
              <w:jc w:val="both"/>
            </w:pPr>
            <w:r w:rsidRPr="006C003B">
              <w:t>1</w:t>
            </w:r>
          </w:p>
          <w:p w:rsidR="00BA1021" w:rsidRPr="006C003B" w:rsidRDefault="00BA1021" w:rsidP="00D004D6">
            <w:pPr>
              <w:pStyle w:val="NoSpacing"/>
              <w:jc w:val="both"/>
            </w:pPr>
            <w:r w:rsidRPr="006C003B">
              <w:t>2</w:t>
            </w:r>
          </w:p>
        </w:tc>
        <w:tc>
          <w:tcPr>
            <w:tcW w:w="13140" w:type="dxa"/>
            <w:vAlign w:val="center"/>
            <w:hideMark/>
          </w:tcPr>
          <w:p w:rsidR="00BA1021" w:rsidRPr="006C003B" w:rsidRDefault="00BA1021" w:rsidP="00D004D6">
            <w:pPr>
              <w:pStyle w:val="NoSpacing"/>
              <w:jc w:val="both"/>
              <w:rPr>
                <w:rtl/>
              </w:rPr>
            </w:pPr>
            <w:r w:rsidRPr="006C003B">
              <w:rPr>
                <w:rStyle w:val="HTMLCode"/>
                <w:rFonts w:ascii="IRANSans(FaNum) Medium" w:eastAsiaTheme="majorEastAsia" w:hAnsi="IRANSans(FaNum) Medium" w:cs="IRANSans(FaNum) Medium"/>
                <w:sz w:val="22"/>
                <w:szCs w:val="22"/>
              </w:rPr>
              <w:t>document.addEventListener("deviceready", onDeviceReady, false);</w:t>
            </w:r>
          </w:p>
          <w:p w:rsidR="00BA1021" w:rsidRPr="006C003B" w:rsidRDefault="00BA1021" w:rsidP="00D004D6">
            <w:pPr>
              <w:pStyle w:val="NoSpacing"/>
              <w:jc w:val="both"/>
            </w:pPr>
            <w:r w:rsidRPr="006C003B">
              <w:rPr>
                <w:rStyle w:val="HTMLCode"/>
                <w:rFonts w:ascii="IRANSans(FaNum) Medium" w:eastAsiaTheme="majorEastAsia" w:hAnsi="IRANSans(FaNum) Medium" w:cs="IRANSans(FaNum) Medium"/>
                <w:sz w:val="22"/>
                <w:szCs w:val="22"/>
              </w:rPr>
              <w:t>function</w:t>
            </w:r>
            <w:r w:rsidRPr="006C003B">
              <w:t xml:space="preserve"> </w:t>
            </w:r>
            <w:r w:rsidRPr="006C003B">
              <w:rPr>
                <w:rStyle w:val="HTMLCode"/>
                <w:rFonts w:ascii="IRANSans(FaNum) Medium" w:eastAsiaTheme="majorEastAsia" w:hAnsi="IRANSans(FaNum) Medium" w:cs="IRANSans(FaNum) Medium"/>
                <w:sz w:val="22"/>
                <w:szCs w:val="22"/>
              </w:rPr>
              <w:t>onDeviceReady() { /* INIT */</w:t>
            </w:r>
            <w:r w:rsidRPr="006C003B">
              <w:t xml:space="preserve"> </w:t>
            </w:r>
            <w:r w:rsidRPr="006C003B">
              <w:rPr>
                <w:rStyle w:val="HTMLCode"/>
                <w:rFonts w:ascii="IRANSans(FaNum) Medium" w:eastAsiaTheme="majorEastAsia" w:hAnsi="IRANSans(FaNum) Medium" w:cs="IRANSans(FaNum) Medium"/>
                <w:sz w:val="22"/>
                <w:szCs w:val="22"/>
              </w:rPr>
              <w:t>}</w:t>
            </w:r>
          </w:p>
        </w:tc>
      </w:tr>
    </w:tbl>
    <w:p w:rsidR="00BA1021" w:rsidRPr="006C003B" w:rsidRDefault="00BA1021" w:rsidP="00D004D6">
      <w:pPr>
        <w:jc w:val="both"/>
        <w:rPr>
          <w:rFonts w:ascii="IRANSans(FaNum) Medium" w:hAnsi="IRANSans(FaNum) Medium"/>
        </w:rPr>
      </w:pPr>
      <w:r w:rsidRPr="006C003B">
        <w:rPr>
          <w:rFonts w:ascii="IRANSans(FaNum) Medium" w:hAnsi="IRANSans(FaNum) Medium"/>
          <w:color w:val="222222"/>
        </w:rPr>
        <w:br/>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برای مدیریت رخدادهای مربوط به</w:t>
      </w:r>
      <w:r w:rsidRPr="006C003B">
        <w:rPr>
          <w:rFonts w:ascii="IRANSans(FaNum) Medium" w:hAnsi="IRANSans(FaNum) Medium"/>
          <w:color w:val="222222"/>
        </w:rPr>
        <w:t xml:space="preserve"> pause </w:t>
      </w:r>
      <w:r w:rsidRPr="006C003B">
        <w:rPr>
          <w:rFonts w:ascii="IRANSans(FaNum) Medium" w:hAnsi="IRANSans(FaNum) Medium"/>
          <w:color w:val="222222"/>
          <w:rtl/>
        </w:rPr>
        <w:t>و</w:t>
      </w:r>
      <w:r w:rsidRPr="006C003B">
        <w:rPr>
          <w:rFonts w:ascii="IRANSans(FaNum) Medium" w:hAnsi="IRANSans(FaNum) Medium"/>
          <w:color w:val="222222"/>
        </w:rPr>
        <w:t xml:space="preserve"> resume </w:t>
      </w:r>
      <w:r w:rsidRPr="006C003B">
        <w:rPr>
          <w:rFonts w:ascii="IRANSans(FaNum) Medium" w:hAnsi="IRANSans(FaNum) Medium"/>
          <w:color w:val="222222"/>
          <w:rtl/>
        </w:rPr>
        <w:t>هم که نشان دهنده‌ی ادامه برنامه</w:t>
      </w:r>
      <w:r w:rsidRPr="006C003B">
        <w:rPr>
          <w:rFonts w:ascii="IRANSans(FaNum) Medium" w:hAnsi="IRANSans(FaNum) Medium"/>
          <w:color w:val="222222"/>
        </w:rPr>
        <w:t xml:space="preserve"> (</w:t>
      </w:r>
      <w:r w:rsidRPr="006C003B">
        <w:rPr>
          <w:rFonts w:ascii="IRANSans(FaNum) Medium" w:hAnsi="IRANSans(FaNum) Medium"/>
          <w:color w:val="222222"/>
          <w:rtl/>
        </w:rPr>
        <w:t>خارج شدن از حالت</w:t>
      </w:r>
      <w:r w:rsidRPr="006C003B">
        <w:rPr>
          <w:rFonts w:ascii="IRANSans(FaNum) Medium" w:hAnsi="IRANSans(FaNum) Medium"/>
          <w:color w:val="222222"/>
        </w:rPr>
        <w:t xml:space="preserve"> pause) </w:t>
      </w:r>
      <w:r w:rsidRPr="006C003B">
        <w:rPr>
          <w:rFonts w:ascii="IRANSans(FaNum) Medium" w:hAnsi="IRANSans(FaNum) Medium"/>
          <w:color w:val="222222"/>
          <w:rtl/>
        </w:rPr>
        <w:t>و حالت تعلیق هستند، می‌توان به شکل زیر عمل کرد</w:t>
      </w:r>
      <w:r w:rsidRPr="006C003B">
        <w:rPr>
          <w:rFonts w:ascii="IRANSans(FaNum) Medium" w:hAnsi="IRANSans(FaNum) Medium"/>
          <w:color w:val="222222"/>
        </w:rPr>
        <w:t>:</w:t>
      </w:r>
    </w:p>
    <w:tbl>
      <w:tblPr>
        <w:tblW w:w="13560" w:type="dxa"/>
        <w:tblCellSpacing w:w="0" w:type="dxa"/>
        <w:tblCellMar>
          <w:left w:w="0" w:type="dxa"/>
          <w:right w:w="0" w:type="dxa"/>
        </w:tblCellMar>
        <w:tblLook w:val="04A0" w:firstRow="1" w:lastRow="0" w:firstColumn="1" w:lastColumn="0" w:noHBand="0" w:noVBand="1"/>
      </w:tblPr>
      <w:tblGrid>
        <w:gridCol w:w="525"/>
        <w:gridCol w:w="13035"/>
      </w:tblGrid>
      <w:tr w:rsidR="00BA1021" w:rsidRPr="006C003B" w:rsidTr="00BA1021">
        <w:trPr>
          <w:tblCellSpacing w:w="0" w:type="dxa"/>
        </w:trPr>
        <w:tc>
          <w:tcPr>
            <w:tcW w:w="0" w:type="auto"/>
            <w:vAlign w:val="center"/>
            <w:hideMark/>
          </w:tcPr>
          <w:p w:rsidR="00BA1021" w:rsidRPr="006C003B" w:rsidRDefault="00BA1021" w:rsidP="00D004D6">
            <w:pPr>
              <w:bidi w:val="0"/>
              <w:jc w:val="both"/>
              <w:rPr>
                <w:rFonts w:ascii="IRANSans(FaNum) Medium" w:hAnsi="IRANSans(FaNum) Medium"/>
              </w:rPr>
            </w:pPr>
            <w:r w:rsidRPr="006C003B">
              <w:rPr>
                <w:rFonts w:ascii="IRANSans(FaNum) Medium" w:hAnsi="IRANSans(FaNum) Medium"/>
              </w:rPr>
              <w:t>1</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2</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3</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4</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5</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6</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7</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8</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9</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lastRenderedPageBreak/>
              <w:t>10</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11</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12</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13</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14</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15</w:t>
            </w:r>
          </w:p>
        </w:tc>
        <w:tc>
          <w:tcPr>
            <w:tcW w:w="13035" w:type="dxa"/>
            <w:vAlign w:val="center"/>
            <w:hideMark/>
          </w:tcPr>
          <w:p w:rsidR="00BA1021" w:rsidRPr="006C003B" w:rsidRDefault="00BA1021" w:rsidP="00D004D6">
            <w:pPr>
              <w:bidi w:val="0"/>
              <w:jc w:val="both"/>
              <w:rPr>
                <w:rFonts w:ascii="IRANSans(FaNum) Medium" w:hAnsi="IRANSans(FaNum) Medium"/>
                <w:rtl/>
              </w:rPr>
            </w:pPr>
            <w:r w:rsidRPr="006C003B">
              <w:rPr>
                <w:rStyle w:val="HTMLCode"/>
                <w:rFonts w:ascii="IRANSans(FaNum) Medium" w:eastAsiaTheme="majorEastAsia" w:hAnsi="IRANSans(FaNum) Medium" w:cs="IRANSans(FaNum) Medium"/>
                <w:sz w:val="22"/>
                <w:szCs w:val="22"/>
              </w:rPr>
              <w:lastRenderedPageBreak/>
              <w:t> function</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onDeviceReady()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 Handle the Cordova pause and resume events</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document.addEventListener('pause', onPause, false);</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document.addEventListener('resume', onResume, false);</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 TODO: Cordova has been loaded. Perform any initialization that requires Cordova here.</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function</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onPause()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lastRenderedPageBreak/>
              <w:t>            // TODO: This application has been suspended. Save application state here.</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function</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onResume()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 TODO: This application has been reactivated. Restore application state here.</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w:t>
            </w:r>
          </w:p>
        </w:tc>
      </w:tr>
    </w:tbl>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lastRenderedPageBreak/>
        <w:t>حال قصد داریم پروژه‌ی خود را که قرار است یک متن ساده را نشان دهد، با استفاده از شبیه ساز اجر ا کنیم. برای این منظور از قسمت</w:t>
      </w:r>
      <w:r w:rsidRPr="006C003B">
        <w:rPr>
          <w:rFonts w:ascii="IRANSans(FaNum) Medium" w:hAnsi="IRANSans(FaNum) Medium"/>
          <w:color w:val="222222"/>
        </w:rPr>
        <w:t xml:space="preserve"> toolbar </w:t>
      </w:r>
      <w:r w:rsidRPr="006C003B">
        <w:rPr>
          <w:rFonts w:ascii="IRANSans(FaNum) Medium" w:hAnsi="IRANSans(FaNum) Medium"/>
          <w:color w:val="222222"/>
          <w:rtl/>
        </w:rPr>
        <w:t>ویژوال استودیو ،</w:t>
      </w:r>
      <w:r w:rsidRPr="006C003B">
        <w:rPr>
          <w:rFonts w:ascii="IRANSans(FaNum) Medium" w:hAnsi="IRANSans(FaNum) Medium"/>
          <w:color w:val="222222"/>
        </w:rPr>
        <w:t> </w:t>
      </w:r>
      <w:r w:rsidRPr="006C003B">
        <w:rPr>
          <w:rFonts w:ascii="IRANSans(FaNum) Medium" w:hAnsi="IRANSans(FaNum) Medium"/>
          <w:color w:val="222222"/>
          <w:bdr w:val="none" w:sz="0" w:space="0" w:color="auto" w:frame="1"/>
        </w:rPr>
        <w:t xml:space="preserve">Solution Platform </w:t>
      </w:r>
      <w:r w:rsidRPr="006C003B">
        <w:rPr>
          <w:rFonts w:ascii="IRANSans(FaNum) Medium" w:hAnsi="IRANSans(FaNum) Medium"/>
          <w:color w:val="222222"/>
          <w:bdr w:val="none" w:sz="0" w:space="0" w:color="auto" w:frame="1"/>
          <w:rtl/>
        </w:rPr>
        <w:t>خود را انتخاب کنید و سپس می‌توانید شبیه ساز مورد نظر خود را انتخاب کرده و برنامه را اجرا کنید. در اینجا محیط مورد نظر من اندروید است</w:t>
      </w:r>
      <w:r w:rsidRPr="006C003B">
        <w:rPr>
          <w:rFonts w:ascii="IRANSans(FaNum) Medium" w:hAnsi="IRANSans(FaNum) Medium"/>
          <w:color w:val="222222"/>
          <w:bdr w:val="none" w:sz="0" w:space="0" w:color="auto" w:frame="1"/>
        </w:rPr>
        <w:t> </w:t>
      </w:r>
      <w:r w:rsidRPr="006C003B">
        <w:rPr>
          <w:rStyle w:val="apple-converted-space"/>
          <w:rFonts w:ascii="IRANSans(FaNum) Medium" w:hAnsi="IRANSans(FaNum) Medium"/>
          <w:color w:val="222222"/>
        </w:rPr>
        <w:t> </w:t>
      </w:r>
      <w:r w:rsidRPr="006C003B">
        <w:rPr>
          <w:rFonts w:ascii="IRANSans(FaNum) Medium" w:hAnsi="IRANSans(FaNum) Medium"/>
          <w:color w:val="222222"/>
          <w:bdr w:val="none" w:sz="0" w:space="0" w:color="auto" w:frame="1"/>
          <w:rtl/>
        </w:rPr>
        <w:t>و برای این منظور هم میتوانم از شبیه ساز</w:t>
      </w:r>
      <w:r w:rsidRPr="006C003B">
        <w:rPr>
          <w:rFonts w:ascii="IRANSans(FaNum) Medium" w:hAnsi="IRANSans(FaNum) Medium"/>
          <w:color w:val="222222"/>
          <w:bdr w:val="none" w:sz="0" w:space="0" w:color="auto" w:frame="1"/>
        </w:rPr>
        <w:t xml:space="preserve"> Android Emulator </w:t>
      </w:r>
      <w:r w:rsidRPr="006C003B">
        <w:rPr>
          <w:rFonts w:ascii="IRANSans(FaNum) Medium" w:hAnsi="IRANSans(FaNum) Medium"/>
          <w:color w:val="222222"/>
          <w:bdr w:val="none" w:sz="0" w:space="0" w:color="auto" w:frame="1"/>
          <w:rtl/>
        </w:rPr>
        <w:t>یا</w:t>
      </w:r>
      <w:r w:rsidRPr="006C003B">
        <w:rPr>
          <w:rFonts w:ascii="IRANSans(FaNum) Medium" w:hAnsi="IRANSans(FaNum) Medium"/>
          <w:color w:val="222222"/>
          <w:bdr w:val="none" w:sz="0" w:space="0" w:color="auto" w:frame="1"/>
        </w:rPr>
        <w:t xml:space="preserve"> Ripple </w:t>
      </w:r>
      <w:r w:rsidRPr="006C003B">
        <w:rPr>
          <w:rFonts w:ascii="IRANSans(FaNum) Medium" w:hAnsi="IRANSans(FaNum) Medium"/>
          <w:color w:val="222222"/>
          <w:bdr w:val="none" w:sz="0" w:space="0" w:color="auto" w:frame="1"/>
          <w:rtl/>
        </w:rPr>
        <w:t>استفاده کنم</w:t>
      </w:r>
      <w:r w:rsidRPr="006C003B">
        <w:rPr>
          <w:rFonts w:ascii="IRANSans(FaNum) Medium" w:hAnsi="IRANSans(FaNum) Medium"/>
          <w:color w:val="222222"/>
          <w:bdr w:val="none" w:sz="0" w:space="0" w:color="auto" w:frame="1"/>
        </w:rPr>
        <w:t>. </w:t>
      </w:r>
      <w:r w:rsidRPr="006C003B">
        <w:rPr>
          <w:rStyle w:val="apple-converted-space"/>
          <w:rFonts w:ascii="IRANSans(FaNum) Medium" w:hAnsi="IRANSans(FaNum) Medium"/>
          <w:color w:val="222222"/>
        </w:rPr>
        <w:t> </w:t>
      </w:r>
      <w:r w:rsidRPr="006C003B">
        <w:rPr>
          <w:rFonts w:ascii="IRANSans(FaNum) Medium" w:hAnsi="IRANSans(FaNum) Medium"/>
          <w:color w:val="222222"/>
          <w:bdr w:val="none" w:sz="0" w:space="0" w:color="auto" w:frame="1"/>
          <w:rtl/>
        </w:rPr>
        <w:t>به دلیل سرعت کم شبیه ساز اندروید، می‌توانید شبیه ساز</w:t>
      </w:r>
      <w:r w:rsidRPr="006C003B">
        <w:rPr>
          <w:rFonts w:ascii="IRANSans(FaNum) Medium" w:hAnsi="IRANSans(FaNum) Medium"/>
          <w:color w:val="222222"/>
          <w:bdr w:val="none" w:sz="0" w:space="0" w:color="auto" w:frame="1"/>
        </w:rPr>
        <w:t> </w:t>
      </w:r>
      <w:r w:rsidRPr="006C003B">
        <w:rPr>
          <w:rStyle w:val="apple-converted-space"/>
          <w:rFonts w:ascii="IRANSans(FaNum) Medium" w:hAnsi="IRANSans(FaNum) Medium"/>
          <w:color w:val="222222"/>
        </w:rPr>
        <w:t> </w:t>
      </w:r>
      <w:hyperlink r:id="rId43" w:tgtFrame="_blank" w:history="1">
        <w:r w:rsidRPr="006C003B">
          <w:rPr>
            <w:rStyle w:val="Hyperlink"/>
            <w:rFonts w:ascii="IRANSans(FaNum) Medium" w:eastAsiaTheme="majorEastAsia" w:hAnsi="IRANSans(FaNum) Medium"/>
            <w:color w:val="114E5B"/>
            <w:bdr w:val="none" w:sz="0" w:space="0" w:color="auto" w:frame="1"/>
          </w:rPr>
          <w:t>YouWave</w:t>
        </w:r>
      </w:hyperlink>
      <w:r w:rsidRPr="006C003B">
        <w:rPr>
          <w:rFonts w:ascii="IRANSans(FaNum) Medium" w:hAnsi="IRANSans(FaNum) Medium"/>
          <w:color w:val="222222"/>
        </w:rPr>
        <w:t> </w:t>
      </w:r>
      <w:r w:rsidRPr="006C003B">
        <w:rPr>
          <w:rFonts w:ascii="IRANSans(FaNum) Medium" w:hAnsi="IRANSans(FaNum) Medium"/>
          <w:color w:val="222222"/>
          <w:bdr w:val="none" w:sz="0" w:space="0" w:color="auto" w:frame="1"/>
          <w:rtl/>
        </w:rPr>
        <w:t>را دانلود و اجرا کرده و در قسمتی که شبیه ساز را از</w:t>
      </w:r>
      <w:r w:rsidRPr="006C003B">
        <w:rPr>
          <w:rFonts w:ascii="IRANSans(FaNum) Medium" w:hAnsi="IRANSans(FaNum) Medium"/>
          <w:color w:val="222222"/>
          <w:bdr w:val="none" w:sz="0" w:space="0" w:color="auto" w:frame="1"/>
        </w:rPr>
        <w:t xml:space="preserve"> toolbar </w:t>
      </w:r>
      <w:r w:rsidRPr="006C003B">
        <w:rPr>
          <w:rFonts w:ascii="IRANSans(FaNum) Medium" w:hAnsi="IRANSans(FaNum) Medium"/>
          <w:color w:val="222222"/>
          <w:bdr w:val="none" w:sz="0" w:space="0" w:color="auto" w:frame="1"/>
          <w:rtl/>
        </w:rPr>
        <w:t>ویژوال انتخاب می‌کردید، این بار گزینه‌ی</w:t>
      </w:r>
      <w:r w:rsidRPr="006C003B">
        <w:rPr>
          <w:rFonts w:ascii="IRANSans(FaNum) Medium" w:hAnsi="IRANSans(FaNum) Medium"/>
          <w:color w:val="222222"/>
          <w:bdr w:val="none" w:sz="0" w:space="0" w:color="auto" w:frame="1"/>
        </w:rPr>
        <w:t xml:space="preserve"> Device </w:t>
      </w:r>
      <w:r w:rsidRPr="006C003B">
        <w:rPr>
          <w:rFonts w:ascii="IRANSans(FaNum) Medium" w:hAnsi="IRANSans(FaNum) Medium"/>
          <w:color w:val="222222"/>
          <w:bdr w:val="none" w:sz="0" w:space="0" w:color="auto" w:frame="1"/>
          <w:rtl/>
        </w:rPr>
        <w:t>را انتخاب کنید. بعد از کامپایل برنامه‌ی شما، فایل</w:t>
      </w:r>
      <w:r w:rsidRPr="006C003B">
        <w:rPr>
          <w:rFonts w:ascii="IRANSans(FaNum) Medium" w:hAnsi="IRANSans(FaNum) Medium"/>
          <w:color w:val="222222"/>
          <w:bdr w:val="none" w:sz="0" w:space="0" w:color="auto" w:frame="1"/>
        </w:rPr>
        <w:t xml:space="preserve"> apk </w:t>
      </w:r>
      <w:r w:rsidRPr="006C003B">
        <w:rPr>
          <w:rFonts w:ascii="IRANSans(FaNum) Medium" w:hAnsi="IRANSans(FaNum) Medium"/>
          <w:color w:val="222222"/>
          <w:bdr w:val="none" w:sz="0" w:space="0" w:color="auto" w:frame="1"/>
          <w:rtl/>
        </w:rPr>
        <w:t>تولید شده بر روی شبیه ساز نصب خواهد شد و شما قادر خواهید بود آنرا اجرا کنید</w:t>
      </w:r>
      <w:r w:rsidRPr="006C003B">
        <w:rPr>
          <w:rFonts w:ascii="IRANSans(FaNum) Medium" w:hAnsi="IRANSans(FaNum) Medium"/>
          <w:color w:val="222222"/>
          <w:bdr w:val="none" w:sz="0" w:space="0" w:color="auto" w:frame="1"/>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b/>
          <w:bCs/>
          <w:color w:val="222222"/>
          <w:bdr w:val="none" w:sz="0" w:space="0" w:color="auto" w:frame="1"/>
          <w:rtl/>
        </w:rPr>
        <w:t>نتیجه‌ی نهایی</w:t>
      </w:r>
      <w:r w:rsidRPr="006C003B">
        <w:rPr>
          <w:rFonts w:ascii="IRANSans(FaNum) Medium" w:hAnsi="IRANSans(FaNum) Medium"/>
          <w:b/>
          <w:bCs/>
          <w:color w:val="222222"/>
          <w:bdr w:val="none" w:sz="0" w:space="0" w:color="auto" w:frame="1"/>
        </w:rPr>
        <w:t> </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bdr w:val="none" w:sz="0" w:space="0" w:color="auto" w:frame="1"/>
        </w:rPr>
        <w:t> </w:t>
      </w:r>
      <w:r w:rsidRPr="006C003B">
        <w:rPr>
          <w:rFonts w:ascii="IRANSans(FaNum) Medium" w:hAnsi="IRANSans(FaNum) Medium"/>
          <w:color w:val="222222"/>
          <w:bdr w:val="none" w:sz="0" w:space="0" w:color="auto" w:frame="1"/>
          <w:rtl/>
        </w:rPr>
        <w:t>با شبیه ساز</w:t>
      </w:r>
      <w:r w:rsidRPr="006C003B">
        <w:rPr>
          <w:rFonts w:ascii="IRANSans(FaNum) Medium" w:hAnsi="IRANSans(FaNum) Medium"/>
          <w:color w:val="222222"/>
          <w:bdr w:val="none" w:sz="0" w:space="0" w:color="auto" w:frame="1"/>
        </w:rPr>
        <w:t xml:space="preserve"> Ripple </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noProof/>
          <w:color w:val="114E5B"/>
          <w:bdr w:val="none" w:sz="0" w:space="0" w:color="auto" w:frame="1"/>
          <w:lang w:eastAsia="en-US"/>
        </w:rPr>
        <w:lastRenderedPageBreak/>
        <w:drawing>
          <wp:inline distT="0" distB="0" distL="0" distR="0" wp14:anchorId="15D4B12B" wp14:editId="1B9D7B77">
            <wp:extent cx="6157540" cy="3286125"/>
            <wp:effectExtent l="0" t="0" r="0" b="0"/>
            <wp:docPr id="23" name="Picture 23" descr="http://www.dotnettips.info/file/image?name=4-e978194cf84441d08bf7e7dbcb15657f.PNG">
              <a:hlinkClick xmlns:a="http://schemas.openxmlformats.org/drawingml/2006/main" r:id="rId44"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dotnettips.info/file/image?name=4-e978194cf84441d08bf7e7dbcb15657f.PNG">
                      <a:hlinkClick r:id="rId44" tgtFrame="&quot;_blank&quot;" tooltip="&quot;Click here to enlarge (opens new window)&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64800" cy="3289999"/>
                    </a:xfrm>
                    <a:prstGeom prst="rect">
                      <a:avLst/>
                    </a:prstGeom>
                    <a:noFill/>
                    <a:ln>
                      <a:noFill/>
                    </a:ln>
                  </pic:spPr>
                </pic:pic>
              </a:graphicData>
            </a:graphic>
          </wp:inline>
        </w:drawing>
      </w:r>
    </w:p>
    <w:p w:rsidR="00BA1021" w:rsidRPr="006C003B" w:rsidRDefault="00BA1021" w:rsidP="00D004D6">
      <w:pPr>
        <w:jc w:val="both"/>
        <w:rPr>
          <w:rFonts w:ascii="IRANSans(FaNum) Medium" w:hAnsi="IRANSans(FaNum) Medium"/>
          <w:color w:val="222222"/>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b/>
          <w:bCs/>
          <w:color w:val="222222"/>
          <w:rtl/>
        </w:rPr>
        <w:t>مطالعه بیشتر</w:t>
      </w:r>
      <w:r w:rsidRPr="006C003B">
        <w:rPr>
          <w:rStyle w:val="apple-converted-space"/>
          <w:rFonts w:ascii="IRANSans(FaNum) Medium" w:hAnsi="IRANSans(FaNum) Medium"/>
          <w:color w:val="222222"/>
          <w:rtl/>
        </w:rPr>
        <w:t> </w:t>
      </w:r>
    </w:p>
    <w:p w:rsidR="00BA1021" w:rsidRPr="006C003B" w:rsidRDefault="007779B6" w:rsidP="00D004D6">
      <w:pPr>
        <w:jc w:val="both"/>
        <w:rPr>
          <w:rFonts w:ascii="IRANSans(FaNum) Medium" w:hAnsi="IRANSans(FaNum) Medium"/>
          <w:color w:val="222222"/>
        </w:rPr>
      </w:pPr>
      <w:hyperlink r:id="rId46" w:tgtFrame="_blank" w:history="1">
        <w:r w:rsidR="00BA1021" w:rsidRPr="006C003B">
          <w:rPr>
            <w:rStyle w:val="Hyperlink"/>
            <w:rFonts w:ascii="IRANSans(FaNum) Medium" w:eastAsiaTheme="majorEastAsia" w:hAnsi="IRANSans(FaNum) Medium"/>
            <w:color w:val="114E5B"/>
            <w:bdr w:val="none" w:sz="0" w:space="0" w:color="auto" w:frame="1"/>
          </w:rPr>
          <w:t>https://msdn.microsoft.com/en-us/library/dn879821(v=vs.140).aspx</w:t>
        </w:r>
      </w:hyperlink>
      <w:r w:rsidR="00BA1021" w:rsidRPr="006C003B">
        <w:rPr>
          <w:rFonts w:ascii="IRANSans(FaNum) Medium" w:hAnsi="IRANSans(FaNum) Medium"/>
          <w:color w:val="222222"/>
        </w:rPr>
        <w:t> </w:t>
      </w:r>
    </w:p>
    <w:p w:rsidR="00BA1021" w:rsidRPr="006C003B" w:rsidRDefault="007779B6" w:rsidP="00D004D6">
      <w:pPr>
        <w:jc w:val="both"/>
        <w:rPr>
          <w:rFonts w:ascii="IRANSans(FaNum) Medium" w:hAnsi="IRANSans(FaNum) Medium"/>
          <w:color w:val="222222"/>
        </w:rPr>
      </w:pPr>
      <w:hyperlink r:id="rId47" w:tgtFrame="_blank" w:history="1">
        <w:r w:rsidR="00BA1021" w:rsidRPr="006C003B">
          <w:rPr>
            <w:rStyle w:val="Hyperlink"/>
            <w:rFonts w:ascii="IRANSans(FaNum) Medium" w:eastAsiaTheme="majorEastAsia" w:hAnsi="IRANSans(FaNum) Medium"/>
            <w:color w:val="114E5B"/>
            <w:bdr w:val="none" w:sz="0" w:space="0" w:color="auto" w:frame="1"/>
          </w:rPr>
          <w:t>http://blog.falafel.com/getting-started-with-cordova-and-multi-device-hybrid-app-in-visual-studio/</w:t>
        </w:r>
      </w:hyperlink>
      <w:r w:rsidR="00BA1021" w:rsidRPr="006C003B">
        <w:rPr>
          <w:rFonts w:ascii="IRANSans(FaNum) Medium" w:hAnsi="IRANSans(FaNum) Medium"/>
          <w:color w:val="222222"/>
        </w:rPr>
        <w:t> </w:t>
      </w:r>
    </w:p>
    <w:p w:rsidR="00BA1021" w:rsidRPr="006C003B" w:rsidRDefault="007779B6" w:rsidP="00D004D6">
      <w:pPr>
        <w:jc w:val="both"/>
        <w:rPr>
          <w:rFonts w:ascii="IRANSans(FaNum) Medium" w:hAnsi="IRANSans(FaNum) Medium"/>
          <w:color w:val="222222"/>
        </w:rPr>
      </w:pPr>
      <w:hyperlink r:id="rId48" w:tgtFrame="_blank" w:history="1">
        <w:r w:rsidR="00BA1021" w:rsidRPr="006C003B">
          <w:rPr>
            <w:rStyle w:val="Hyperlink"/>
            <w:rFonts w:ascii="IRANSans(FaNum) Medium" w:eastAsiaTheme="majorEastAsia" w:hAnsi="IRANSans(FaNum) Medium"/>
            <w:color w:val="114E5B"/>
            <w:bdr w:val="none" w:sz="0" w:space="0" w:color="auto" w:frame="1"/>
          </w:rPr>
          <w:t>http://www.codeproject.com/Articles/860150/Visual-Studio-and-Apache-Cordova</w:t>
        </w:r>
      </w:hyperlink>
      <w:r w:rsidR="00BA1021" w:rsidRPr="006C003B">
        <w:rPr>
          <w:rFonts w:ascii="IRANSans(FaNum) Medium" w:hAnsi="IRANSans(FaNum) Medium"/>
          <w:color w:val="222222"/>
        </w:rPr>
        <w:t> </w:t>
      </w:r>
    </w:p>
    <w:p w:rsidR="00BA1021" w:rsidRPr="006C003B" w:rsidRDefault="00BA1021" w:rsidP="00D004D6">
      <w:pPr>
        <w:jc w:val="both"/>
        <w:rPr>
          <w:rFonts w:ascii="IRANSans(FaNum) Medium" w:hAnsi="IRANSans(FaNum) Medium"/>
          <w:color w:val="222222"/>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b/>
          <w:bCs/>
          <w:color w:val="222222"/>
          <w:rtl/>
        </w:rPr>
        <w:t>نکته</w:t>
      </w:r>
      <w:r w:rsidRPr="006C003B">
        <w:rPr>
          <w:rStyle w:val="apple-converted-space"/>
          <w:rFonts w:ascii="IRANSans(FaNum) Medium" w:hAnsi="IRANSans(FaNum) Medium"/>
          <w:color w:val="222222"/>
          <w:rtl/>
        </w:rPr>
        <w:t> </w:t>
      </w:r>
      <w:r w:rsidRPr="006C003B">
        <w:rPr>
          <w:rFonts w:ascii="IRANSans(FaNum) Medium" w:hAnsi="IRANSans(FaNum) Medium"/>
          <w:color w:val="222222"/>
          <w:bdr w:val="none" w:sz="0" w:space="0" w:color="auto" w:frame="1"/>
        </w:rPr>
        <w:t xml:space="preserve">: </w:t>
      </w:r>
      <w:r w:rsidRPr="006C003B">
        <w:rPr>
          <w:rFonts w:ascii="IRANSans(FaNum) Medium" w:hAnsi="IRANSans(FaNum) Medium"/>
          <w:color w:val="222222"/>
          <w:bdr w:val="none" w:sz="0" w:space="0" w:color="auto" w:frame="1"/>
          <w:rtl/>
        </w:rPr>
        <w:t>وقتی پروژه را برای اولین بار اجرا می‌کنید شاید کمی طول بکشد تا نتیجه‌ی نهایی را ببنید و آن هم به دلیل این است که ویژوال استودیو  باید مجموعه‌ای از</w:t>
      </w:r>
      <w:r w:rsidRPr="006C003B">
        <w:rPr>
          <w:rFonts w:ascii="IRANSans(FaNum) Medium" w:hAnsi="IRANSans(FaNum) Medium"/>
          <w:color w:val="222222"/>
          <w:bdr w:val="none" w:sz="0" w:space="0" w:color="auto" w:frame="1"/>
        </w:rPr>
        <w:t xml:space="preserve"> package </w:t>
      </w:r>
      <w:r w:rsidRPr="006C003B">
        <w:rPr>
          <w:rStyle w:val="apple-converted-space"/>
          <w:rFonts w:ascii="IRANSans(FaNum) Medium" w:hAnsi="IRANSans(FaNum) Medium"/>
          <w:color w:val="222222"/>
        </w:rPr>
        <w:t> </w:t>
      </w:r>
      <w:r w:rsidRPr="006C003B">
        <w:rPr>
          <w:rFonts w:ascii="IRANSans(FaNum) Medium" w:hAnsi="IRANSans(FaNum) Medium"/>
          <w:color w:val="222222"/>
          <w:bdr w:val="none" w:sz="0" w:space="0" w:color="auto" w:frame="1"/>
          <w:rtl/>
        </w:rPr>
        <w:t>های مورد نیاز</w:t>
      </w:r>
      <w:r w:rsidRPr="006C003B">
        <w:rPr>
          <w:rFonts w:ascii="IRANSans(FaNum) Medium" w:hAnsi="IRANSans(FaNum) Medium"/>
          <w:color w:val="222222"/>
          <w:bdr w:val="none" w:sz="0" w:space="0" w:color="auto" w:frame="1"/>
        </w:rPr>
        <w:t xml:space="preserve"> Cordova </w:t>
      </w:r>
      <w:r w:rsidRPr="006C003B">
        <w:rPr>
          <w:rFonts w:ascii="IRANSans(FaNum) Medium" w:hAnsi="IRANSans(FaNum) Medium"/>
          <w:color w:val="222222"/>
          <w:bdr w:val="none" w:sz="0" w:space="0" w:color="auto" w:frame="1"/>
          <w:rtl/>
        </w:rPr>
        <w:t>را دانلود کند</w:t>
      </w:r>
      <w:r w:rsidRPr="006C003B">
        <w:rPr>
          <w:rFonts w:ascii="IRANSans(FaNum) Medium" w:hAnsi="IRANSans(FaNum) Medium"/>
          <w:color w:val="222222"/>
          <w:bdr w:val="none" w:sz="0" w:space="0" w:color="auto" w:frame="1"/>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در مقاله بعد با</w:t>
      </w:r>
      <w:r w:rsidRPr="006C003B">
        <w:rPr>
          <w:rFonts w:ascii="IRANSans(FaNum) Medium" w:hAnsi="IRANSans(FaNum) Medium"/>
          <w:color w:val="222222"/>
        </w:rPr>
        <w:t xml:space="preserve"> jQuery Mobile </w:t>
      </w:r>
      <w:r w:rsidRPr="006C003B">
        <w:rPr>
          <w:rFonts w:ascii="IRANSans(FaNum) Medium" w:hAnsi="IRANSans(FaNum) Medium"/>
          <w:color w:val="222222"/>
          <w:rtl/>
        </w:rPr>
        <w:t>آشنا خواهیم شد و یک مثال برای کار کردن با آن در نظر خواهم گرفت</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b/>
          <w:bCs/>
          <w:color w:val="222222"/>
          <w:rtl/>
        </w:rPr>
        <w:t>توضیح تکمیلی در مورد ساختار فایل‌های پروژه</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lastRenderedPageBreak/>
        <w:t>همان طور که در قسمتها قبل گفته شد، تگ اسکریپت زیر</w:t>
      </w:r>
      <w:r w:rsidRPr="006C003B">
        <w:rPr>
          <w:rFonts w:ascii="IRANSans(FaNum) Medium" w:hAnsi="IRANSans(FaNum) Medium"/>
          <w:color w:val="222222"/>
        </w:rPr>
        <w:t> </w:t>
      </w:r>
    </w:p>
    <w:tbl>
      <w:tblPr>
        <w:tblW w:w="13560" w:type="dxa"/>
        <w:tblCellSpacing w:w="0" w:type="dxa"/>
        <w:tblCellMar>
          <w:left w:w="0" w:type="dxa"/>
          <w:right w:w="0" w:type="dxa"/>
        </w:tblCellMar>
        <w:tblLook w:val="04A0" w:firstRow="1" w:lastRow="0" w:firstColumn="1" w:lastColumn="0" w:noHBand="0" w:noVBand="1"/>
      </w:tblPr>
      <w:tblGrid>
        <w:gridCol w:w="420"/>
        <w:gridCol w:w="13140"/>
      </w:tblGrid>
      <w:tr w:rsidR="00BA1021" w:rsidRPr="006C003B" w:rsidTr="00BA1021">
        <w:trPr>
          <w:tblCellSpacing w:w="0" w:type="dxa"/>
        </w:trPr>
        <w:tc>
          <w:tcPr>
            <w:tcW w:w="0" w:type="auto"/>
            <w:vAlign w:val="center"/>
            <w:hideMark/>
          </w:tcPr>
          <w:p w:rsidR="00BA1021" w:rsidRPr="006C003B" w:rsidRDefault="00BA1021" w:rsidP="00D004D6">
            <w:pPr>
              <w:pStyle w:val="NoSpacing"/>
              <w:jc w:val="both"/>
            </w:pPr>
            <w:r w:rsidRPr="006C003B">
              <w:t>1</w:t>
            </w:r>
          </w:p>
        </w:tc>
        <w:tc>
          <w:tcPr>
            <w:tcW w:w="13140" w:type="dxa"/>
            <w:vAlign w:val="center"/>
            <w:hideMark/>
          </w:tcPr>
          <w:p w:rsidR="00BA1021" w:rsidRPr="006C003B" w:rsidRDefault="00BA1021" w:rsidP="00D004D6">
            <w:pPr>
              <w:pStyle w:val="NoSpacing"/>
              <w:jc w:val="both"/>
              <w:rPr>
                <w:rtl/>
              </w:rPr>
            </w:pPr>
            <w:r w:rsidRPr="006C003B">
              <w:rPr>
                <w:rStyle w:val="HTMLCode"/>
                <w:rFonts w:ascii="IRANSans(FaNum) Medium" w:eastAsiaTheme="majorEastAsia" w:hAnsi="IRANSans(FaNum) Medium" w:cs="IRANSans(FaNum) Medium"/>
                <w:sz w:val="22"/>
                <w:szCs w:val="22"/>
              </w:rPr>
              <w:t>&lt;script src="cordova.js"&gt;&lt;/script&gt;</w:t>
            </w:r>
          </w:p>
        </w:tc>
      </w:tr>
    </w:tbl>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از استاندارد‌های</w:t>
      </w:r>
      <w:r w:rsidRPr="006C003B">
        <w:rPr>
          <w:rFonts w:ascii="IRANSans(FaNum) Medium" w:hAnsi="IRANSans(FaNum) Medium"/>
          <w:color w:val="222222"/>
        </w:rPr>
        <w:t xml:space="preserve"> Cordova </w:t>
      </w:r>
      <w:r w:rsidRPr="006C003B">
        <w:rPr>
          <w:rFonts w:ascii="IRANSans(FaNum) Medium" w:hAnsi="IRANSans(FaNum) Medium"/>
          <w:color w:val="222222"/>
          <w:rtl/>
        </w:rPr>
        <w:t>است؛ وجود خارجی ندارد و بخشی از فرآیند ساخت برنامه است</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اگر توجه کنید فایلی با نام</w:t>
      </w:r>
      <w:r w:rsidRPr="006C003B">
        <w:rPr>
          <w:rFonts w:ascii="IRANSans(FaNum) Medium" w:hAnsi="IRANSans(FaNum) Medium"/>
          <w:color w:val="222222"/>
        </w:rPr>
        <w:t xml:space="preserve"> platformOverrides.js </w:t>
      </w:r>
      <w:r w:rsidRPr="006C003B">
        <w:rPr>
          <w:rFonts w:ascii="IRANSans(FaNum) Medium" w:hAnsi="IRANSans(FaNum) Medium"/>
          <w:color w:val="222222"/>
          <w:rtl/>
        </w:rPr>
        <w:t>در فولدر</w:t>
      </w:r>
      <w:r w:rsidRPr="006C003B">
        <w:rPr>
          <w:rFonts w:ascii="IRANSans(FaNum) Medium" w:hAnsi="IRANSans(FaNum) Medium"/>
          <w:color w:val="222222"/>
        </w:rPr>
        <w:t xml:space="preserve"> scripts </w:t>
      </w:r>
      <w:r w:rsidRPr="006C003B">
        <w:rPr>
          <w:rFonts w:ascii="IRANSans(FaNum) Medium" w:hAnsi="IRANSans(FaNum) Medium"/>
          <w:color w:val="222222"/>
          <w:rtl/>
        </w:rPr>
        <w:t>موجود در ریشه، خالی است اما در فولدر</w:t>
      </w:r>
      <w:r w:rsidRPr="006C003B">
        <w:rPr>
          <w:rFonts w:ascii="IRANSans(FaNum) Medium" w:hAnsi="IRANSans(FaNum) Medium"/>
          <w:color w:val="222222"/>
        </w:rPr>
        <w:t xml:space="preserve"> merges </w:t>
      </w:r>
      <w:r w:rsidRPr="006C003B">
        <w:rPr>
          <w:rFonts w:ascii="IRANSans(FaNum) Medium" w:hAnsi="IRANSans(FaNum) Medium"/>
          <w:color w:val="222222"/>
          <w:rtl/>
        </w:rPr>
        <w:t>موجود در ریشه‌ی پروژه مربوط به هر پلتفرم و همنام آن پلتفرم قرار دارد. برای مثال برای</w:t>
      </w:r>
      <w:r w:rsidRPr="006C003B">
        <w:rPr>
          <w:rFonts w:ascii="IRANSans(FaNum) Medium" w:hAnsi="IRANSans(FaNum) Medium"/>
          <w:color w:val="222222"/>
        </w:rPr>
        <w:t xml:space="preserve"> android</w:t>
      </w:r>
      <w:r w:rsidRPr="006C003B">
        <w:rPr>
          <w:rFonts w:ascii="IRANSans(FaNum) Medium" w:hAnsi="IRANSans(FaNum) Medium"/>
          <w:color w:val="222222"/>
          <w:rtl/>
        </w:rPr>
        <w:t>، یک چنین دایرکتوری</w:t>
      </w:r>
      <w:r w:rsidRPr="006C003B">
        <w:rPr>
          <w:rFonts w:ascii="IRANSans(FaNum) Medium" w:hAnsi="IRANSans(FaNum) Medium"/>
          <w:color w:val="222222"/>
        </w:rPr>
        <w:t xml:space="preserve"> merges/android/scripts </w:t>
      </w:r>
      <w:r w:rsidRPr="006C003B">
        <w:rPr>
          <w:rFonts w:ascii="IRANSans(FaNum) Medium" w:hAnsi="IRANSans(FaNum) Medium"/>
          <w:color w:val="222222"/>
          <w:rtl/>
        </w:rPr>
        <w:t>وجود دارد که درون آن فایلی به‌نام</w:t>
      </w:r>
      <w:r w:rsidRPr="006C003B">
        <w:rPr>
          <w:rFonts w:ascii="IRANSans(FaNum) Medium" w:hAnsi="IRANSans(FaNum) Medium"/>
          <w:color w:val="222222"/>
        </w:rPr>
        <w:t xml:space="preserve">  platformOverrides.js </w:t>
      </w:r>
      <w:r w:rsidRPr="006C003B">
        <w:rPr>
          <w:rFonts w:ascii="IRANSans(FaNum) Medium" w:hAnsi="IRANSans(FaNum) Medium"/>
          <w:color w:val="222222"/>
          <w:rtl/>
        </w:rPr>
        <w:t>دیده می‌شود و اگر دقت کنید، همنام فایل موجود در فولدر</w:t>
      </w:r>
      <w:r w:rsidRPr="006C003B">
        <w:rPr>
          <w:rFonts w:ascii="IRANSans(FaNum) Medium" w:hAnsi="IRANSans(FaNum) Medium"/>
          <w:color w:val="222222"/>
        </w:rPr>
        <w:t xml:space="preserve"> scripts </w:t>
      </w:r>
      <w:r w:rsidRPr="006C003B">
        <w:rPr>
          <w:rFonts w:ascii="IRANSans(FaNum) Medium" w:hAnsi="IRANSans(FaNum) Medium"/>
          <w:color w:val="222222"/>
          <w:rtl/>
        </w:rPr>
        <w:t>موجود در ریشه پروژه است که درون خود فایلی بنام</w:t>
      </w:r>
      <w:r w:rsidRPr="006C003B">
        <w:rPr>
          <w:rFonts w:ascii="IRANSans(FaNum) Medium" w:hAnsi="IRANSans(FaNum) Medium"/>
          <w:color w:val="222222"/>
        </w:rPr>
        <w:t xml:space="preserve">  android2.3-jscompat.js </w:t>
      </w:r>
      <w:r w:rsidRPr="006C003B">
        <w:rPr>
          <w:rFonts w:ascii="IRANSans(FaNum) Medium" w:hAnsi="IRANSans(FaNum) Medium"/>
          <w:color w:val="222222"/>
          <w:rtl/>
        </w:rPr>
        <w:t>را فراخوانی می‌کند. (برای کمک به سازگاری کتابخانه‌های ثالث)</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در زمان</w:t>
      </w:r>
      <w:r w:rsidRPr="006C003B">
        <w:rPr>
          <w:rFonts w:ascii="IRANSans(FaNum) Medium" w:hAnsi="IRANSans(FaNum) Medium"/>
          <w:color w:val="222222"/>
        </w:rPr>
        <w:t xml:space="preserve"> build </w:t>
      </w:r>
      <w:r w:rsidRPr="006C003B">
        <w:rPr>
          <w:rFonts w:ascii="IRANSans(FaNum) Medium" w:hAnsi="IRANSans(FaNum) Medium"/>
          <w:color w:val="222222"/>
          <w:rtl/>
        </w:rPr>
        <w:t>، تمام فایل‌های موجود در</w:t>
      </w:r>
      <w:r w:rsidRPr="006C003B">
        <w:rPr>
          <w:rFonts w:ascii="IRANSans(FaNum) Medium" w:hAnsi="IRANSans(FaNum) Medium"/>
          <w:color w:val="222222"/>
        </w:rPr>
        <w:t xml:space="preserve"> "merges/"platformname </w:t>
      </w:r>
      <w:r w:rsidRPr="006C003B">
        <w:rPr>
          <w:rFonts w:ascii="IRANSans(FaNum) Medium" w:hAnsi="IRANSans(FaNum) Medium"/>
          <w:color w:val="222222"/>
          <w:rtl/>
        </w:rPr>
        <w:t>، در فولدر‌های هم نامی در شاخه‌ی ریشه‌ی پروژه کپی شده و جایگزین فایل‌های قبلی خواهند شد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Pr>
        <w:br/>
        <w:t> </w:t>
      </w:r>
      <w:r w:rsidRPr="006C003B">
        <w:rPr>
          <w:rFonts w:ascii="IRANSans(FaNum) Medium" w:hAnsi="IRANSans(FaNum) Medium"/>
          <w:b/>
          <w:bCs/>
          <w:color w:val="222222"/>
          <w:rtl/>
        </w:rPr>
        <w:t>مثال برای اندروید</w:t>
      </w:r>
      <w:r w:rsidRPr="006C003B">
        <w:rPr>
          <w:rFonts w:ascii="IRANSans(FaNum) Medium" w:hAnsi="IRANSans(FaNum) Medium"/>
          <w:color w:val="222222"/>
          <w:rtl/>
        </w:rPr>
        <w:t> </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در زمان ساخت</w:t>
      </w:r>
      <w:r w:rsidRPr="006C003B">
        <w:rPr>
          <w:rFonts w:ascii="IRANSans(FaNum) Medium" w:hAnsi="IRANSans(FaNum) Medium"/>
          <w:color w:val="222222"/>
        </w:rPr>
        <w:t xml:space="preserve"> (build) </w:t>
      </w:r>
      <w:r w:rsidRPr="006C003B">
        <w:rPr>
          <w:rFonts w:ascii="IRANSans(FaNum) Medium" w:hAnsi="IRANSans(FaNum) Medium"/>
          <w:color w:val="222222"/>
          <w:rtl/>
        </w:rPr>
        <w:t>فایل</w:t>
      </w:r>
      <w:r w:rsidRPr="006C003B">
        <w:rPr>
          <w:rFonts w:ascii="IRANSans(FaNum) Medium" w:hAnsi="IRANSans(FaNum) Medium"/>
          <w:color w:val="222222"/>
        </w:rPr>
        <w:t xml:space="preserve"> scripts/platformOverrides.js </w:t>
      </w:r>
      <w:r w:rsidRPr="006C003B">
        <w:rPr>
          <w:rFonts w:ascii="IRANSans(FaNum) Medium" w:hAnsi="IRANSans(FaNum) Medium"/>
          <w:color w:val="222222"/>
          <w:rtl/>
        </w:rPr>
        <w:t>با فایل</w:t>
      </w:r>
      <w:r w:rsidRPr="006C003B">
        <w:rPr>
          <w:rFonts w:ascii="IRANSans(FaNum) Medium" w:hAnsi="IRANSans(FaNum) Medium"/>
          <w:color w:val="222222"/>
        </w:rPr>
        <w:t xml:space="preserve"> merges/windows/scripts/platformoverrides.js </w:t>
      </w:r>
      <w:r w:rsidRPr="006C003B">
        <w:rPr>
          <w:rFonts w:ascii="IRANSans(FaNum) Medium" w:hAnsi="IRANSans(FaNum) Medium"/>
          <w:color w:val="222222"/>
          <w:rtl/>
        </w:rPr>
        <w:t>جایگزین خواهد شد. این امکان برای فلدر‌های</w:t>
      </w:r>
      <w:r w:rsidRPr="006C003B">
        <w:rPr>
          <w:rFonts w:ascii="IRANSans(FaNum) Medium" w:hAnsi="IRANSans(FaNum) Medium"/>
          <w:color w:val="222222"/>
        </w:rPr>
        <w:t xml:space="preserve"> css, images </w:t>
      </w:r>
      <w:r w:rsidRPr="006C003B">
        <w:rPr>
          <w:rFonts w:ascii="IRANSans(FaNum) Medium" w:hAnsi="IRANSans(FaNum) Medium"/>
          <w:color w:val="222222"/>
          <w:rtl/>
        </w:rPr>
        <w:t>و بقیه‌ی آنها نیز امکان پذیر است</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توجه داشته باشید این ادغام در سطح فایل‌ها و نه در سطح محتوای فایل‌ها انجام می‌شود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b/>
          <w:bCs/>
          <w:color w:val="222222"/>
          <w:rtl/>
        </w:rPr>
        <w:t>نکته</w:t>
      </w:r>
      <w:r w:rsidRPr="006C003B">
        <w:rPr>
          <w:rFonts w:ascii="IRANSans(FaNum) Medium" w:hAnsi="IRANSans(FaNum) Medium"/>
          <w:b/>
          <w:bCs/>
          <w:color w:val="222222"/>
        </w:rPr>
        <w:t> </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برای محتوای موجود در فولدر</w:t>
      </w:r>
      <w:r w:rsidRPr="006C003B">
        <w:rPr>
          <w:rFonts w:ascii="IRANSans(FaNum) Medium" w:hAnsi="IRANSans(FaNum) Medium"/>
          <w:color w:val="222222"/>
        </w:rPr>
        <w:t xml:space="preserve"> res</w:t>
      </w:r>
      <w:r w:rsidRPr="006C003B">
        <w:rPr>
          <w:rFonts w:ascii="IRANSans(FaNum) Medium" w:hAnsi="IRANSans(FaNum) Medium"/>
          <w:color w:val="222222"/>
          <w:rtl/>
        </w:rPr>
        <w:t>، قضیه فرق می‌کند. زیرا محتوای این</w:t>
      </w:r>
      <w:r w:rsidRPr="006C003B">
        <w:rPr>
          <w:rFonts w:ascii="IRANSans(FaNum) Medium" w:hAnsi="IRANSans(FaNum) Medium"/>
          <w:color w:val="222222"/>
        </w:rPr>
        <w:t xml:space="preserve"> resource‌</w:t>
      </w:r>
      <w:r w:rsidRPr="006C003B">
        <w:rPr>
          <w:rFonts w:ascii="IRANSans(FaNum) Medium" w:hAnsi="IRANSans(FaNum) Medium"/>
          <w:color w:val="222222"/>
          <w:rtl/>
        </w:rPr>
        <w:t>ها برای اپلیکیشن پکیچ ضروریست؛ پیش از آن که کد‌های ما درون</w:t>
      </w:r>
      <w:r w:rsidRPr="006C003B">
        <w:rPr>
          <w:rFonts w:ascii="IRANSans(FaNum) Medium" w:hAnsi="IRANSans(FaNum) Medium"/>
          <w:color w:val="222222"/>
        </w:rPr>
        <w:t xml:space="preserve"> WebView </w:t>
      </w:r>
      <w:r w:rsidRPr="006C003B">
        <w:rPr>
          <w:rFonts w:ascii="IRANSans(FaNum) Medium" w:hAnsi="IRANSans(FaNum) Medium"/>
          <w:color w:val="222222"/>
          <w:rtl/>
        </w:rPr>
        <w:t>یا</w:t>
      </w:r>
      <w:r w:rsidRPr="006C003B">
        <w:rPr>
          <w:rFonts w:ascii="IRANSans(FaNum) Medium" w:hAnsi="IRANSans(FaNum) Medium"/>
          <w:color w:val="222222"/>
        </w:rPr>
        <w:t xml:space="preserve"> host </w:t>
      </w:r>
      <w:r w:rsidRPr="006C003B">
        <w:rPr>
          <w:rFonts w:ascii="IRANSans(FaNum) Medium" w:hAnsi="IRANSans(FaNum) Medium"/>
          <w:color w:val="222222"/>
          <w:rtl/>
        </w:rPr>
        <w:t>رندر شوند. باید توجه کرد که این فولدر به جهت اینکه منابع اصلی را (با توجه به پلتفرم باید از فایل‌های مشخص آن برای تشخیص ساختار فولدر‌های اپلیکیشن پکیچ استفاده کند) در بر دارد و این منابع باید در زمان ساخت پروژه تشخیص داده شوند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noProof/>
          <w:color w:val="114E5B"/>
          <w:bdr w:val="none" w:sz="0" w:space="0" w:color="auto" w:frame="1"/>
          <w:lang w:eastAsia="en-US"/>
        </w:rPr>
        <w:lastRenderedPageBreak/>
        <w:drawing>
          <wp:inline distT="0" distB="0" distL="0" distR="0" wp14:anchorId="03964A98" wp14:editId="37B84BD6">
            <wp:extent cx="5238750" cy="5486400"/>
            <wp:effectExtent l="0" t="0" r="0" b="0"/>
            <wp:docPr id="30" name="Picture 30" descr="http://www.dotnettips.info/file/image?name=11-c57a347a5ce441e6afa97bdfb2c1b7fd.png">
              <a:hlinkClick xmlns:a="http://schemas.openxmlformats.org/drawingml/2006/main" r:id="rId49"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dotnettips.info/file/image?name=11-c57a347a5ce441e6afa97bdfb2c1b7fd.png">
                      <a:hlinkClick r:id="rId49" tgtFrame="&quot;_blank&quot;" tooltip="&quot;Click here to enlarge (opens new window)&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5486400"/>
                    </a:xfrm>
                    <a:prstGeom prst="rect">
                      <a:avLst/>
                    </a:prstGeom>
                    <a:noFill/>
                    <a:ln>
                      <a:noFill/>
                    </a:ln>
                  </pic:spPr>
                </pic:pic>
              </a:graphicData>
            </a:graphic>
          </wp:inline>
        </w:drawing>
      </w:r>
    </w:p>
    <w:p w:rsidR="00BA1021"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31" style="width:678pt;height:.75pt" o:hrpct="0" o:hralign="center" o:hrstd="t" o:hrnoshade="t" o:hr="t" fillcolor="#ddd" stroked="f"/>
        </w:pict>
      </w:r>
    </w:p>
    <w:p w:rsidR="00BA1021" w:rsidRPr="006C003B" w:rsidRDefault="00BA1021" w:rsidP="00D004D6">
      <w:pPr>
        <w:pStyle w:val="Heading1"/>
        <w:jc w:val="both"/>
      </w:pPr>
      <w:bookmarkStart w:id="11" w:name="_Toc441913873"/>
      <w:r w:rsidRPr="006C003B">
        <w:rPr>
          <w:rtl/>
        </w:rPr>
        <w:t>رویداد‌های بومی</w:t>
      </w:r>
      <w:bookmarkEnd w:id="11"/>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در زیر تعدادی از رخدادهایی که در</w:t>
      </w:r>
      <w:r w:rsidRPr="006C003B">
        <w:rPr>
          <w:rFonts w:ascii="IRANSans(FaNum) Medium" w:hAnsi="IRANSans(FaNum) Medium"/>
          <w:color w:val="222222"/>
        </w:rPr>
        <w:t xml:space="preserve"> Cordova </w:t>
      </w:r>
      <w:r w:rsidRPr="006C003B">
        <w:rPr>
          <w:rFonts w:ascii="IRANSans(FaNum) Medium" w:hAnsi="IRANSans(FaNum) Medium"/>
          <w:color w:val="222222"/>
          <w:rtl/>
        </w:rPr>
        <w:t>گنجانده شده‌اند تا اپلیکیشن ما از رخداد‌های دستگاه با خبر شوند، نشان داده شده است. برای تست آنها به راحتی بعد از اجرای برنامه توسط شبیه ساز</w:t>
      </w:r>
      <w:r w:rsidRPr="006C003B">
        <w:rPr>
          <w:rFonts w:ascii="IRANSans(FaNum) Medium" w:hAnsi="IRANSans(FaNum) Medium"/>
          <w:color w:val="222222"/>
        </w:rPr>
        <w:t xml:space="preserve"> Ripple </w:t>
      </w:r>
      <w:r w:rsidRPr="006C003B">
        <w:rPr>
          <w:rFonts w:ascii="IRANSans(FaNum) Medium" w:hAnsi="IRANSans(FaNum) Medium"/>
          <w:color w:val="222222"/>
          <w:rtl/>
        </w:rPr>
        <w:t>می‌توانید از قسمت</w:t>
      </w:r>
      <w:r w:rsidRPr="006C003B">
        <w:rPr>
          <w:rFonts w:ascii="IRANSans(FaNum) Medium" w:hAnsi="IRANSans(FaNum) Medium"/>
          <w:color w:val="222222"/>
        </w:rPr>
        <w:t xml:space="preserve"> Events</w:t>
      </w:r>
      <w:r w:rsidRPr="006C003B">
        <w:rPr>
          <w:rFonts w:ascii="IRANSans(FaNum) Medium" w:hAnsi="IRANSans(FaNum) Medium"/>
          <w:color w:val="222222"/>
          <w:rtl/>
        </w:rPr>
        <w:t>، رخداد مورد نظر را شبیه سازی کنید</w:t>
      </w:r>
      <w:r w:rsidRPr="006C003B">
        <w:rPr>
          <w:rFonts w:ascii="IRANSans(FaNum) Medium" w:hAnsi="IRANSans(FaNum) Medium"/>
          <w:color w:val="222222"/>
        </w:rPr>
        <w:t>:</w:t>
      </w:r>
    </w:p>
    <w:tbl>
      <w:tblPr>
        <w:tblW w:w="13560" w:type="dxa"/>
        <w:tblCellSpacing w:w="0" w:type="dxa"/>
        <w:tblCellMar>
          <w:left w:w="0" w:type="dxa"/>
          <w:right w:w="0" w:type="dxa"/>
        </w:tblCellMar>
        <w:tblLook w:val="04A0" w:firstRow="1" w:lastRow="0" w:firstColumn="1" w:lastColumn="0" w:noHBand="0" w:noVBand="1"/>
      </w:tblPr>
      <w:tblGrid>
        <w:gridCol w:w="525"/>
        <w:gridCol w:w="13035"/>
      </w:tblGrid>
      <w:tr w:rsidR="00BA1021" w:rsidRPr="006C003B" w:rsidTr="00BA1021">
        <w:trPr>
          <w:tblCellSpacing w:w="0" w:type="dxa"/>
        </w:trPr>
        <w:tc>
          <w:tcPr>
            <w:tcW w:w="0" w:type="auto"/>
            <w:vAlign w:val="center"/>
            <w:hideMark/>
          </w:tcPr>
          <w:p w:rsidR="00BA1021" w:rsidRPr="006C003B" w:rsidRDefault="00BA1021" w:rsidP="00D004D6">
            <w:pPr>
              <w:jc w:val="both"/>
              <w:rPr>
                <w:rFonts w:ascii="IRANSans(FaNum) Medium" w:hAnsi="IRANSans(FaNum) Medium"/>
              </w:rPr>
            </w:pPr>
            <w:r w:rsidRPr="006C003B">
              <w:rPr>
                <w:rFonts w:ascii="IRANSans(FaNum) Medium" w:hAnsi="IRANSans(FaNum) Medium"/>
              </w:rPr>
              <w:lastRenderedPageBreak/>
              <w:t>1</w:t>
            </w:r>
          </w:p>
          <w:p w:rsidR="00BA1021" w:rsidRPr="006C003B" w:rsidRDefault="00BA1021" w:rsidP="00D004D6">
            <w:pPr>
              <w:jc w:val="both"/>
              <w:rPr>
                <w:rFonts w:ascii="IRANSans(FaNum) Medium" w:hAnsi="IRANSans(FaNum) Medium"/>
              </w:rPr>
            </w:pPr>
            <w:r w:rsidRPr="006C003B">
              <w:rPr>
                <w:rFonts w:ascii="IRANSans(FaNum) Medium" w:hAnsi="IRANSans(FaNum) Medium"/>
              </w:rPr>
              <w:t>2</w:t>
            </w:r>
          </w:p>
          <w:p w:rsidR="00BA1021" w:rsidRPr="006C003B" w:rsidRDefault="00BA1021" w:rsidP="00D004D6">
            <w:pPr>
              <w:jc w:val="both"/>
              <w:rPr>
                <w:rFonts w:ascii="IRANSans(FaNum) Medium" w:hAnsi="IRANSans(FaNum) Medium"/>
              </w:rPr>
            </w:pPr>
            <w:r w:rsidRPr="006C003B">
              <w:rPr>
                <w:rFonts w:ascii="IRANSans(FaNum) Medium" w:hAnsi="IRANSans(FaNum) Medium"/>
              </w:rPr>
              <w:t>3</w:t>
            </w:r>
          </w:p>
          <w:p w:rsidR="00BA1021" w:rsidRPr="006C003B" w:rsidRDefault="00BA1021" w:rsidP="00D004D6">
            <w:pPr>
              <w:jc w:val="both"/>
              <w:rPr>
                <w:rFonts w:ascii="IRANSans(FaNum) Medium" w:hAnsi="IRANSans(FaNum) Medium"/>
              </w:rPr>
            </w:pPr>
            <w:r w:rsidRPr="006C003B">
              <w:rPr>
                <w:rFonts w:ascii="IRANSans(FaNum) Medium" w:hAnsi="IRANSans(FaNum) Medium"/>
              </w:rPr>
              <w:t>4</w:t>
            </w:r>
          </w:p>
          <w:p w:rsidR="00BA1021" w:rsidRPr="006C003B" w:rsidRDefault="00BA1021" w:rsidP="00D004D6">
            <w:pPr>
              <w:jc w:val="both"/>
              <w:rPr>
                <w:rFonts w:ascii="IRANSans(FaNum) Medium" w:hAnsi="IRANSans(FaNum) Medium"/>
              </w:rPr>
            </w:pPr>
            <w:r w:rsidRPr="006C003B">
              <w:rPr>
                <w:rFonts w:ascii="IRANSans(FaNum) Medium" w:hAnsi="IRANSans(FaNum) Medium"/>
              </w:rPr>
              <w:t>5</w:t>
            </w:r>
          </w:p>
          <w:p w:rsidR="00BA1021" w:rsidRPr="006C003B" w:rsidRDefault="00BA1021" w:rsidP="00D004D6">
            <w:pPr>
              <w:jc w:val="both"/>
              <w:rPr>
                <w:rFonts w:ascii="IRANSans(FaNum) Medium" w:hAnsi="IRANSans(FaNum) Medium"/>
              </w:rPr>
            </w:pPr>
            <w:r w:rsidRPr="006C003B">
              <w:rPr>
                <w:rFonts w:ascii="IRANSans(FaNum) Medium" w:hAnsi="IRANSans(FaNum) Medium"/>
              </w:rPr>
              <w:t>6</w:t>
            </w:r>
          </w:p>
          <w:p w:rsidR="00BA1021" w:rsidRPr="006C003B" w:rsidRDefault="00BA1021" w:rsidP="00D004D6">
            <w:pPr>
              <w:jc w:val="both"/>
              <w:rPr>
                <w:rFonts w:ascii="IRANSans(FaNum) Medium" w:hAnsi="IRANSans(FaNum) Medium"/>
              </w:rPr>
            </w:pPr>
            <w:r w:rsidRPr="006C003B">
              <w:rPr>
                <w:rFonts w:ascii="IRANSans(FaNum) Medium" w:hAnsi="IRANSans(FaNum) Medium"/>
              </w:rPr>
              <w:t>7</w:t>
            </w:r>
          </w:p>
          <w:p w:rsidR="00BA1021" w:rsidRPr="006C003B" w:rsidRDefault="00BA1021" w:rsidP="00D004D6">
            <w:pPr>
              <w:jc w:val="both"/>
              <w:rPr>
                <w:rFonts w:ascii="IRANSans(FaNum) Medium" w:hAnsi="IRANSans(FaNum) Medium"/>
              </w:rPr>
            </w:pPr>
            <w:r w:rsidRPr="006C003B">
              <w:rPr>
                <w:rFonts w:ascii="IRANSans(FaNum) Medium" w:hAnsi="IRANSans(FaNum) Medium"/>
              </w:rPr>
              <w:t>8</w:t>
            </w:r>
          </w:p>
          <w:p w:rsidR="00BA1021" w:rsidRPr="006C003B" w:rsidRDefault="00BA1021" w:rsidP="00D004D6">
            <w:pPr>
              <w:jc w:val="both"/>
              <w:rPr>
                <w:rFonts w:ascii="IRANSans(FaNum) Medium" w:hAnsi="IRANSans(FaNum) Medium"/>
              </w:rPr>
            </w:pPr>
            <w:r w:rsidRPr="006C003B">
              <w:rPr>
                <w:rFonts w:ascii="IRANSans(FaNum) Medium" w:hAnsi="IRANSans(FaNum) Medium"/>
              </w:rPr>
              <w:t>9</w:t>
            </w:r>
          </w:p>
          <w:p w:rsidR="00BA1021" w:rsidRPr="006C003B" w:rsidRDefault="00BA1021" w:rsidP="00D004D6">
            <w:pPr>
              <w:jc w:val="both"/>
              <w:rPr>
                <w:rFonts w:ascii="IRANSans(FaNum) Medium" w:hAnsi="IRANSans(FaNum) Medium"/>
              </w:rPr>
            </w:pPr>
            <w:r w:rsidRPr="006C003B">
              <w:rPr>
                <w:rFonts w:ascii="IRANSans(FaNum) Medium" w:hAnsi="IRANSans(FaNum) Medium"/>
              </w:rPr>
              <w:t>10</w:t>
            </w:r>
          </w:p>
          <w:p w:rsidR="00BA1021" w:rsidRPr="006C003B" w:rsidRDefault="00BA1021" w:rsidP="00D004D6">
            <w:pPr>
              <w:jc w:val="both"/>
              <w:rPr>
                <w:rFonts w:ascii="IRANSans(FaNum) Medium" w:hAnsi="IRANSans(FaNum) Medium"/>
              </w:rPr>
            </w:pPr>
            <w:r w:rsidRPr="006C003B">
              <w:rPr>
                <w:rFonts w:ascii="IRANSans(FaNum) Medium" w:hAnsi="IRANSans(FaNum) Medium"/>
              </w:rPr>
              <w:t>11</w:t>
            </w:r>
          </w:p>
          <w:p w:rsidR="00BA1021" w:rsidRPr="006C003B" w:rsidRDefault="00BA1021" w:rsidP="00D004D6">
            <w:pPr>
              <w:jc w:val="both"/>
              <w:rPr>
                <w:rFonts w:ascii="IRANSans(FaNum) Medium" w:hAnsi="IRANSans(FaNum) Medium"/>
              </w:rPr>
            </w:pPr>
            <w:r w:rsidRPr="006C003B">
              <w:rPr>
                <w:rFonts w:ascii="IRANSans(FaNum) Medium" w:hAnsi="IRANSans(FaNum) Medium"/>
              </w:rPr>
              <w:t>12</w:t>
            </w:r>
          </w:p>
          <w:p w:rsidR="00BA1021" w:rsidRPr="006C003B" w:rsidRDefault="00BA1021" w:rsidP="00D004D6">
            <w:pPr>
              <w:jc w:val="both"/>
              <w:rPr>
                <w:rFonts w:ascii="IRANSans(FaNum) Medium" w:hAnsi="IRANSans(FaNum) Medium"/>
              </w:rPr>
            </w:pPr>
            <w:r w:rsidRPr="006C003B">
              <w:rPr>
                <w:rFonts w:ascii="IRANSans(FaNum) Medium" w:hAnsi="IRANSans(FaNum) Medium"/>
              </w:rPr>
              <w:t>13</w:t>
            </w:r>
          </w:p>
          <w:p w:rsidR="00BA1021" w:rsidRPr="006C003B" w:rsidRDefault="00BA1021" w:rsidP="00D004D6">
            <w:pPr>
              <w:jc w:val="both"/>
              <w:rPr>
                <w:rFonts w:ascii="IRANSans(FaNum) Medium" w:hAnsi="IRANSans(FaNum) Medium"/>
              </w:rPr>
            </w:pPr>
            <w:r w:rsidRPr="006C003B">
              <w:rPr>
                <w:rFonts w:ascii="IRANSans(FaNum) Medium" w:hAnsi="IRANSans(FaNum) Medium"/>
              </w:rPr>
              <w:t>14</w:t>
            </w:r>
          </w:p>
          <w:p w:rsidR="00BA1021" w:rsidRPr="006C003B" w:rsidRDefault="00BA1021" w:rsidP="00D004D6">
            <w:pPr>
              <w:jc w:val="both"/>
              <w:rPr>
                <w:rFonts w:ascii="IRANSans(FaNum) Medium" w:hAnsi="IRANSans(FaNum) Medium"/>
              </w:rPr>
            </w:pPr>
            <w:r w:rsidRPr="006C003B">
              <w:rPr>
                <w:rFonts w:ascii="IRANSans(FaNum) Medium" w:hAnsi="IRANSans(FaNum) Medium"/>
              </w:rPr>
              <w:t>15</w:t>
            </w:r>
          </w:p>
          <w:p w:rsidR="00BA1021" w:rsidRPr="006C003B" w:rsidRDefault="00BA1021" w:rsidP="00D004D6">
            <w:pPr>
              <w:jc w:val="both"/>
              <w:rPr>
                <w:rFonts w:ascii="IRANSans(FaNum) Medium" w:hAnsi="IRANSans(FaNum) Medium"/>
              </w:rPr>
            </w:pPr>
            <w:r w:rsidRPr="006C003B">
              <w:rPr>
                <w:rFonts w:ascii="IRANSans(FaNum) Medium" w:hAnsi="IRANSans(FaNum) Medium"/>
              </w:rPr>
              <w:t>16</w:t>
            </w:r>
          </w:p>
          <w:p w:rsidR="00BA1021" w:rsidRPr="006C003B" w:rsidRDefault="00BA1021" w:rsidP="00D004D6">
            <w:pPr>
              <w:jc w:val="both"/>
              <w:rPr>
                <w:rFonts w:ascii="IRANSans(FaNum) Medium" w:hAnsi="IRANSans(FaNum) Medium"/>
              </w:rPr>
            </w:pPr>
            <w:r w:rsidRPr="006C003B">
              <w:rPr>
                <w:rFonts w:ascii="IRANSans(FaNum) Medium" w:hAnsi="IRANSans(FaNum) Medium"/>
              </w:rPr>
              <w:t>17</w:t>
            </w:r>
          </w:p>
          <w:p w:rsidR="00BA1021" w:rsidRPr="006C003B" w:rsidRDefault="00BA1021" w:rsidP="00D004D6">
            <w:pPr>
              <w:jc w:val="both"/>
              <w:rPr>
                <w:rFonts w:ascii="IRANSans(FaNum) Medium" w:hAnsi="IRANSans(FaNum) Medium"/>
              </w:rPr>
            </w:pPr>
            <w:r w:rsidRPr="006C003B">
              <w:rPr>
                <w:rFonts w:ascii="IRANSans(FaNum) Medium" w:hAnsi="IRANSans(FaNum) Medium"/>
              </w:rPr>
              <w:t>18</w:t>
            </w:r>
          </w:p>
          <w:p w:rsidR="00BA1021" w:rsidRPr="006C003B" w:rsidRDefault="00BA1021" w:rsidP="00D004D6">
            <w:pPr>
              <w:jc w:val="both"/>
              <w:rPr>
                <w:rFonts w:ascii="IRANSans(FaNum) Medium" w:hAnsi="IRANSans(FaNum) Medium"/>
              </w:rPr>
            </w:pPr>
            <w:r w:rsidRPr="006C003B">
              <w:rPr>
                <w:rFonts w:ascii="IRANSans(FaNum) Medium" w:hAnsi="IRANSans(FaNum) Medium"/>
              </w:rPr>
              <w:t>19</w:t>
            </w:r>
          </w:p>
          <w:p w:rsidR="00BA1021" w:rsidRPr="006C003B" w:rsidRDefault="00BA1021" w:rsidP="00D004D6">
            <w:pPr>
              <w:jc w:val="both"/>
              <w:rPr>
                <w:rFonts w:ascii="IRANSans(FaNum) Medium" w:hAnsi="IRANSans(FaNum) Medium"/>
              </w:rPr>
            </w:pPr>
            <w:r w:rsidRPr="006C003B">
              <w:rPr>
                <w:rFonts w:ascii="IRANSans(FaNum) Medium" w:hAnsi="IRANSans(FaNum) Medium"/>
              </w:rPr>
              <w:lastRenderedPageBreak/>
              <w:t>20</w:t>
            </w:r>
          </w:p>
          <w:p w:rsidR="00BA1021" w:rsidRPr="006C003B" w:rsidRDefault="00BA1021" w:rsidP="00D004D6">
            <w:pPr>
              <w:jc w:val="both"/>
              <w:rPr>
                <w:rFonts w:ascii="IRANSans(FaNum) Medium" w:hAnsi="IRANSans(FaNum) Medium"/>
              </w:rPr>
            </w:pPr>
            <w:r w:rsidRPr="006C003B">
              <w:rPr>
                <w:rFonts w:ascii="IRANSans(FaNum) Medium" w:hAnsi="IRANSans(FaNum) Medium"/>
              </w:rPr>
              <w:t>21</w:t>
            </w:r>
          </w:p>
          <w:p w:rsidR="00BA1021" w:rsidRPr="006C003B" w:rsidRDefault="00BA1021" w:rsidP="00D004D6">
            <w:pPr>
              <w:jc w:val="both"/>
              <w:rPr>
                <w:rFonts w:ascii="IRANSans(FaNum) Medium" w:hAnsi="IRANSans(FaNum) Medium"/>
              </w:rPr>
            </w:pPr>
            <w:r w:rsidRPr="006C003B">
              <w:rPr>
                <w:rFonts w:ascii="IRANSans(FaNum) Medium" w:hAnsi="IRANSans(FaNum) Medium"/>
              </w:rPr>
              <w:t>22</w:t>
            </w:r>
          </w:p>
          <w:p w:rsidR="00BA1021" w:rsidRPr="006C003B" w:rsidRDefault="00BA1021" w:rsidP="00D004D6">
            <w:pPr>
              <w:jc w:val="both"/>
              <w:rPr>
                <w:rFonts w:ascii="IRANSans(FaNum) Medium" w:hAnsi="IRANSans(FaNum) Medium"/>
              </w:rPr>
            </w:pPr>
            <w:r w:rsidRPr="006C003B">
              <w:rPr>
                <w:rFonts w:ascii="IRANSans(FaNum) Medium" w:hAnsi="IRANSans(FaNum) Medium"/>
              </w:rPr>
              <w:t>23</w:t>
            </w:r>
          </w:p>
          <w:p w:rsidR="00BA1021" w:rsidRPr="006C003B" w:rsidRDefault="00BA1021" w:rsidP="00D004D6">
            <w:pPr>
              <w:jc w:val="both"/>
              <w:rPr>
                <w:rFonts w:ascii="IRANSans(FaNum) Medium" w:hAnsi="IRANSans(FaNum) Medium"/>
              </w:rPr>
            </w:pPr>
            <w:r w:rsidRPr="006C003B">
              <w:rPr>
                <w:rFonts w:ascii="IRANSans(FaNum) Medium" w:hAnsi="IRANSans(FaNum) Medium"/>
              </w:rPr>
              <w:t>24</w:t>
            </w:r>
          </w:p>
          <w:p w:rsidR="00BA1021" w:rsidRPr="006C003B" w:rsidRDefault="00BA1021" w:rsidP="00D004D6">
            <w:pPr>
              <w:jc w:val="both"/>
              <w:rPr>
                <w:rFonts w:ascii="IRANSans(FaNum) Medium" w:hAnsi="IRANSans(FaNum) Medium"/>
              </w:rPr>
            </w:pPr>
            <w:r w:rsidRPr="006C003B">
              <w:rPr>
                <w:rFonts w:ascii="IRANSans(FaNum) Medium" w:hAnsi="IRANSans(FaNum) Medium"/>
              </w:rPr>
              <w:t>25</w:t>
            </w:r>
          </w:p>
          <w:p w:rsidR="00BA1021" w:rsidRPr="006C003B" w:rsidRDefault="00BA1021" w:rsidP="00D004D6">
            <w:pPr>
              <w:jc w:val="both"/>
              <w:rPr>
                <w:rFonts w:ascii="IRANSans(FaNum) Medium" w:hAnsi="IRANSans(FaNum) Medium"/>
              </w:rPr>
            </w:pPr>
            <w:r w:rsidRPr="006C003B">
              <w:rPr>
                <w:rFonts w:ascii="IRANSans(FaNum) Medium" w:hAnsi="IRANSans(FaNum) Medium"/>
              </w:rPr>
              <w:t>26</w:t>
            </w:r>
          </w:p>
          <w:p w:rsidR="00BA1021" w:rsidRPr="006C003B" w:rsidRDefault="00BA1021" w:rsidP="00D004D6">
            <w:pPr>
              <w:jc w:val="both"/>
              <w:rPr>
                <w:rFonts w:ascii="IRANSans(FaNum) Medium" w:hAnsi="IRANSans(FaNum) Medium"/>
              </w:rPr>
            </w:pPr>
            <w:r w:rsidRPr="006C003B">
              <w:rPr>
                <w:rFonts w:ascii="IRANSans(FaNum) Medium" w:hAnsi="IRANSans(FaNum) Medium"/>
              </w:rPr>
              <w:t>27</w:t>
            </w:r>
          </w:p>
          <w:p w:rsidR="00BA1021" w:rsidRPr="006C003B" w:rsidRDefault="00BA1021" w:rsidP="00D004D6">
            <w:pPr>
              <w:jc w:val="both"/>
              <w:rPr>
                <w:rFonts w:ascii="IRANSans(FaNum) Medium" w:hAnsi="IRANSans(FaNum) Medium"/>
              </w:rPr>
            </w:pPr>
            <w:r w:rsidRPr="006C003B">
              <w:rPr>
                <w:rFonts w:ascii="IRANSans(FaNum) Medium" w:hAnsi="IRANSans(FaNum) Medium"/>
              </w:rPr>
              <w:t>28</w:t>
            </w:r>
          </w:p>
          <w:p w:rsidR="00BA1021" w:rsidRPr="006C003B" w:rsidRDefault="00BA1021" w:rsidP="00D004D6">
            <w:pPr>
              <w:jc w:val="both"/>
              <w:rPr>
                <w:rFonts w:ascii="IRANSans(FaNum) Medium" w:hAnsi="IRANSans(FaNum) Medium"/>
              </w:rPr>
            </w:pPr>
            <w:r w:rsidRPr="006C003B">
              <w:rPr>
                <w:rFonts w:ascii="IRANSans(FaNum) Medium" w:hAnsi="IRANSans(FaNum) Medium"/>
              </w:rPr>
              <w:t>29</w:t>
            </w:r>
          </w:p>
          <w:p w:rsidR="00BA1021" w:rsidRPr="006C003B" w:rsidRDefault="00BA1021" w:rsidP="00D004D6">
            <w:pPr>
              <w:jc w:val="both"/>
              <w:rPr>
                <w:rFonts w:ascii="IRANSans(FaNum) Medium" w:hAnsi="IRANSans(FaNum) Medium"/>
              </w:rPr>
            </w:pPr>
            <w:r w:rsidRPr="006C003B">
              <w:rPr>
                <w:rFonts w:ascii="IRANSans(FaNum) Medium" w:hAnsi="IRANSans(FaNum) Medium"/>
              </w:rPr>
              <w:t>30</w:t>
            </w:r>
          </w:p>
          <w:p w:rsidR="00BA1021" w:rsidRPr="006C003B" w:rsidRDefault="00BA1021" w:rsidP="00D004D6">
            <w:pPr>
              <w:jc w:val="both"/>
              <w:rPr>
                <w:rFonts w:ascii="IRANSans(FaNum) Medium" w:hAnsi="IRANSans(FaNum) Medium"/>
              </w:rPr>
            </w:pPr>
            <w:r w:rsidRPr="006C003B">
              <w:rPr>
                <w:rFonts w:ascii="IRANSans(FaNum) Medium" w:hAnsi="IRANSans(FaNum) Medium"/>
              </w:rPr>
              <w:t>31</w:t>
            </w:r>
          </w:p>
          <w:p w:rsidR="00BA1021" w:rsidRPr="006C003B" w:rsidRDefault="00BA1021" w:rsidP="00D004D6">
            <w:pPr>
              <w:jc w:val="both"/>
              <w:rPr>
                <w:rFonts w:ascii="IRANSans(FaNum) Medium" w:hAnsi="IRANSans(FaNum) Medium"/>
              </w:rPr>
            </w:pPr>
            <w:r w:rsidRPr="006C003B">
              <w:rPr>
                <w:rFonts w:ascii="IRANSans(FaNum) Medium" w:hAnsi="IRANSans(FaNum) Medium"/>
              </w:rPr>
              <w:t>32</w:t>
            </w:r>
          </w:p>
          <w:p w:rsidR="00BA1021" w:rsidRPr="006C003B" w:rsidRDefault="00BA1021" w:rsidP="00D004D6">
            <w:pPr>
              <w:jc w:val="both"/>
              <w:rPr>
                <w:rFonts w:ascii="IRANSans(FaNum) Medium" w:hAnsi="IRANSans(FaNum) Medium"/>
              </w:rPr>
            </w:pPr>
            <w:r w:rsidRPr="006C003B">
              <w:rPr>
                <w:rFonts w:ascii="IRANSans(FaNum) Medium" w:hAnsi="IRANSans(FaNum) Medium"/>
              </w:rPr>
              <w:t>33</w:t>
            </w:r>
          </w:p>
          <w:p w:rsidR="00BA1021" w:rsidRPr="006C003B" w:rsidRDefault="00BA1021" w:rsidP="00D004D6">
            <w:pPr>
              <w:jc w:val="both"/>
              <w:rPr>
                <w:rFonts w:ascii="IRANSans(FaNum) Medium" w:hAnsi="IRANSans(FaNum) Medium"/>
              </w:rPr>
            </w:pPr>
            <w:r w:rsidRPr="006C003B">
              <w:rPr>
                <w:rFonts w:ascii="IRANSans(FaNum) Medium" w:hAnsi="IRANSans(FaNum) Medium"/>
              </w:rPr>
              <w:t>34</w:t>
            </w:r>
          </w:p>
          <w:p w:rsidR="00BA1021" w:rsidRPr="006C003B" w:rsidRDefault="00BA1021" w:rsidP="00D004D6">
            <w:pPr>
              <w:jc w:val="both"/>
              <w:rPr>
                <w:rFonts w:ascii="IRANSans(FaNum) Medium" w:hAnsi="IRANSans(FaNum) Medium"/>
              </w:rPr>
            </w:pPr>
            <w:r w:rsidRPr="006C003B">
              <w:rPr>
                <w:rFonts w:ascii="IRANSans(FaNum) Medium" w:hAnsi="IRANSans(FaNum) Medium"/>
              </w:rPr>
              <w:t>35</w:t>
            </w:r>
          </w:p>
          <w:p w:rsidR="00BA1021" w:rsidRPr="006C003B" w:rsidRDefault="00BA1021" w:rsidP="00D004D6">
            <w:pPr>
              <w:jc w:val="both"/>
              <w:rPr>
                <w:rFonts w:ascii="IRANSans(FaNum) Medium" w:hAnsi="IRANSans(FaNum) Medium"/>
              </w:rPr>
            </w:pPr>
            <w:r w:rsidRPr="006C003B">
              <w:rPr>
                <w:rFonts w:ascii="IRANSans(FaNum) Medium" w:hAnsi="IRANSans(FaNum) Medium"/>
              </w:rPr>
              <w:t>36</w:t>
            </w:r>
          </w:p>
          <w:p w:rsidR="00BA1021" w:rsidRPr="006C003B" w:rsidRDefault="00BA1021" w:rsidP="00D004D6">
            <w:pPr>
              <w:jc w:val="both"/>
              <w:rPr>
                <w:rFonts w:ascii="IRANSans(FaNum) Medium" w:hAnsi="IRANSans(FaNum) Medium"/>
              </w:rPr>
            </w:pPr>
            <w:r w:rsidRPr="006C003B">
              <w:rPr>
                <w:rFonts w:ascii="IRANSans(FaNum) Medium" w:hAnsi="IRANSans(FaNum) Medium"/>
              </w:rPr>
              <w:t>37</w:t>
            </w:r>
          </w:p>
          <w:p w:rsidR="00BA1021" w:rsidRPr="006C003B" w:rsidRDefault="00BA1021" w:rsidP="00D004D6">
            <w:pPr>
              <w:jc w:val="both"/>
              <w:rPr>
                <w:rFonts w:ascii="IRANSans(FaNum) Medium" w:hAnsi="IRANSans(FaNum) Medium"/>
              </w:rPr>
            </w:pPr>
            <w:r w:rsidRPr="006C003B">
              <w:rPr>
                <w:rFonts w:ascii="IRANSans(FaNum) Medium" w:hAnsi="IRANSans(FaNum) Medium"/>
              </w:rPr>
              <w:t>38</w:t>
            </w:r>
          </w:p>
          <w:p w:rsidR="00BA1021" w:rsidRPr="006C003B" w:rsidRDefault="00BA1021" w:rsidP="00D004D6">
            <w:pPr>
              <w:jc w:val="both"/>
              <w:rPr>
                <w:rFonts w:ascii="IRANSans(FaNum) Medium" w:hAnsi="IRANSans(FaNum) Medium"/>
              </w:rPr>
            </w:pPr>
            <w:r w:rsidRPr="006C003B">
              <w:rPr>
                <w:rFonts w:ascii="IRANSans(FaNum) Medium" w:hAnsi="IRANSans(FaNum) Medium"/>
              </w:rPr>
              <w:lastRenderedPageBreak/>
              <w:t>39</w:t>
            </w:r>
          </w:p>
          <w:p w:rsidR="00BA1021" w:rsidRPr="006C003B" w:rsidRDefault="00BA1021" w:rsidP="00D004D6">
            <w:pPr>
              <w:jc w:val="both"/>
              <w:rPr>
                <w:rFonts w:ascii="IRANSans(FaNum) Medium" w:hAnsi="IRANSans(FaNum) Medium"/>
              </w:rPr>
            </w:pPr>
            <w:r w:rsidRPr="006C003B">
              <w:rPr>
                <w:rFonts w:ascii="IRANSans(FaNum) Medium" w:hAnsi="IRANSans(FaNum) Medium"/>
              </w:rPr>
              <w:t>40</w:t>
            </w:r>
          </w:p>
        </w:tc>
        <w:tc>
          <w:tcPr>
            <w:tcW w:w="13035" w:type="dxa"/>
            <w:vAlign w:val="center"/>
            <w:hideMark/>
          </w:tcPr>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sz w:val="22"/>
                <w:szCs w:val="22"/>
              </w:rPr>
              <w:lastRenderedPageBreak/>
              <w:t>(function</w:t>
            </w:r>
            <w:r w:rsidRPr="006C003B">
              <w:t xml:space="preserve"> </w:t>
            </w:r>
            <w:r w:rsidRPr="006C003B">
              <w:rPr>
                <w:rStyle w:val="HTMLCode"/>
                <w:rFonts w:ascii="IRANSans(FaNum) Medium" w:eastAsiaTheme="majorEastAsia" w:hAnsi="IRANSans(FaNum) Medium" w:cs="IRANSans(FaNum) Medium"/>
                <w:sz w:val="22"/>
                <w:szCs w:val="22"/>
              </w:rPr>
              <w:t>()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"use strict";</w:t>
            </w:r>
          </w:p>
          <w:p w:rsidR="00BA1021" w:rsidRPr="006C003B" w:rsidRDefault="00BA1021" w:rsidP="00D004D6">
            <w:pPr>
              <w:pStyle w:val="NoSpacing"/>
              <w:jc w:val="both"/>
              <w:rPr>
                <w:sz w:val="20"/>
              </w:rPr>
            </w:pPr>
            <w:r w:rsidRPr="006C003B">
              <w:rPr>
                <w:sz w:val="20"/>
              </w:rPr>
              <w:t>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 'deviceready', onDeviceReady.bind( this</w:t>
            </w:r>
            <w:r w:rsidRPr="006C003B">
              <w:rPr>
                <w:sz w:val="20"/>
              </w:rPr>
              <w:t xml:space="preserve"> </w:t>
            </w:r>
            <w:r w:rsidRPr="006C003B">
              <w:rPr>
                <w:rStyle w:val="HTMLCode"/>
                <w:rFonts w:ascii="IRANSans(FaNum) Medium" w:eastAsiaTheme="majorEastAsia" w:hAnsi="IRANSans(FaNum) Medium" w:cs="IRANSans(FaNum) Medium"/>
              </w:rPr>
              <w:t>), false</w:t>
            </w:r>
            <w:r w:rsidRPr="006C003B">
              <w:rPr>
                <w:sz w:val="20"/>
              </w:rPr>
              <w:t xml:space="preserve"> </w:t>
            </w:r>
            <w:r w:rsidRPr="006C003B">
              <w:rPr>
                <w:rStyle w:val="HTMLCode"/>
                <w:rFonts w:ascii="IRANSans(FaNum) Medium" w:eastAsiaTheme="majorEastAsia" w:hAnsi="IRANSans(FaNum) Medium" w:cs="IRANSans(FaNum) Medium"/>
              </w:rPr>
              <w:t>);</w:t>
            </w:r>
          </w:p>
          <w:p w:rsidR="00BA1021" w:rsidRPr="006C003B" w:rsidRDefault="00BA1021" w:rsidP="00D004D6">
            <w:pPr>
              <w:pStyle w:val="NoSpacing"/>
              <w:jc w:val="both"/>
              <w:rPr>
                <w:sz w:val="20"/>
              </w:rPr>
            </w:pPr>
            <w:r w:rsidRPr="006C003B">
              <w:rPr>
                <w:sz w:val="20"/>
              </w:rPr>
              <w:t>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function</w:t>
            </w:r>
            <w:r w:rsidRPr="006C003B">
              <w:rPr>
                <w:sz w:val="20"/>
              </w:rPr>
              <w:t xml:space="preserve"> </w:t>
            </w:r>
            <w:r w:rsidRPr="006C003B">
              <w:rPr>
                <w:rStyle w:val="HTMLCode"/>
                <w:rFonts w:ascii="IRANSans(FaNum) Medium" w:eastAsiaTheme="majorEastAsia" w:hAnsi="IRANSans(FaNum) Medium" w:cs="IRANSans(FaNum) Medium"/>
              </w:rPr>
              <w:t>onDeviceReady()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 Handle the Cordova pause and resume events</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 'pause', onPause.bind( this</w:t>
            </w:r>
            <w:r w:rsidRPr="006C003B">
              <w:rPr>
                <w:sz w:val="20"/>
              </w:rPr>
              <w:t xml:space="preserve"> </w:t>
            </w:r>
            <w:r w:rsidRPr="006C003B">
              <w:rPr>
                <w:rStyle w:val="HTMLCode"/>
                <w:rFonts w:ascii="IRANSans(FaNum) Medium" w:eastAsiaTheme="majorEastAsia" w:hAnsi="IRANSans(FaNum) Medium" w:cs="IRANSans(FaNum) Medium"/>
              </w:rPr>
              <w:t>), false</w:t>
            </w:r>
            <w:r w:rsidRPr="006C003B">
              <w:rPr>
                <w:sz w:val="20"/>
              </w:rPr>
              <w:t xml:space="preserve"> </w:t>
            </w:r>
            <w:r w:rsidRPr="006C003B">
              <w:rPr>
                <w:rStyle w:val="HTMLCode"/>
                <w:rFonts w:ascii="IRANSans(FaNum) Medium" w:eastAsiaTheme="majorEastAsia" w:hAnsi="IRANSans(FaNum) Medium" w:cs="IRANSans(FaNum) Medium"/>
              </w:rPr>
              <w:t>);</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document.addEventListener('resume', onResume.bind(this),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document.addEventListener('menubutton', onMenuButton.bind(this),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document.addEventListener('backbutton', onBackButton.bind(this),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//document.addEventListener('searchbutton', onResume.bind(this),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//document.addEventListener('endcallbutton', onResume.bind(this),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//document.addEventListener('offline', onResume.bind(this),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//document.addEventListener('online', onResume.bind(this),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//document.addEventListener('startcallbutton', onResume.bind(this),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//document.addEventListener('volumedownbutton', onResume.bind(this),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//document.addEventListener('volumeupbutton', onResume.bind(this), false);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w:t>
            </w:r>
            <w:r w:rsidRPr="006C003B">
              <w:rPr>
                <w:sz w:val="20"/>
              </w:rPr>
              <w:t>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 TODO: Cordova has been loaded. Perform any initialization that requires Cordova here.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w:t>
            </w:r>
          </w:p>
          <w:p w:rsidR="00BA1021" w:rsidRPr="006C003B" w:rsidRDefault="00BA1021" w:rsidP="00D004D6">
            <w:pPr>
              <w:pStyle w:val="NoSpacing"/>
              <w:jc w:val="both"/>
              <w:rPr>
                <w:sz w:val="20"/>
              </w:rPr>
            </w:pPr>
            <w:r w:rsidRPr="006C003B">
              <w:rPr>
                <w:sz w:val="20"/>
              </w:rPr>
              <w:t>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function</w:t>
            </w:r>
            <w:r w:rsidRPr="006C003B">
              <w:rPr>
                <w:sz w:val="20"/>
              </w:rPr>
              <w:t xml:space="preserve"> </w:t>
            </w:r>
            <w:r w:rsidRPr="006C003B">
              <w:rPr>
                <w:rStyle w:val="HTMLCode"/>
                <w:rFonts w:ascii="IRANSans(FaNum) Medium" w:eastAsiaTheme="majorEastAsia" w:hAnsi="IRANSans(FaNum) Medium" w:cs="IRANSans(FaNum) Medium"/>
              </w:rPr>
              <w:t>onPause()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 TODO: This application has been suspended. Save application state here.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alert("paused");</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w:t>
            </w:r>
          </w:p>
          <w:p w:rsidR="00BA1021" w:rsidRPr="006C003B" w:rsidRDefault="00BA1021" w:rsidP="00D004D6">
            <w:pPr>
              <w:pStyle w:val="NoSpacing"/>
              <w:jc w:val="both"/>
              <w:rPr>
                <w:sz w:val="20"/>
              </w:rPr>
            </w:pPr>
            <w:r w:rsidRPr="006C003B">
              <w:rPr>
                <w:sz w:val="20"/>
              </w:rPr>
              <w:lastRenderedPageBreak/>
              <w:t>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function</w:t>
            </w:r>
            <w:r w:rsidRPr="006C003B">
              <w:rPr>
                <w:sz w:val="20"/>
              </w:rPr>
              <w:t xml:space="preserve"> </w:t>
            </w:r>
            <w:r w:rsidRPr="006C003B">
              <w:rPr>
                <w:rStyle w:val="HTMLCode"/>
                <w:rFonts w:ascii="IRANSans(FaNum) Medium" w:eastAsiaTheme="majorEastAsia" w:hAnsi="IRANSans(FaNum) Medium" w:cs="IRANSans(FaNum) Medium"/>
              </w:rPr>
              <w:t>onResume()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alert("resume");</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function</w:t>
            </w:r>
            <w:r w:rsidRPr="006C003B">
              <w:rPr>
                <w:sz w:val="20"/>
              </w:rPr>
              <w:t xml:space="preserve"> </w:t>
            </w:r>
            <w:r w:rsidRPr="006C003B">
              <w:rPr>
                <w:rStyle w:val="HTMLCode"/>
                <w:rFonts w:ascii="IRANSans(FaNum) Medium" w:eastAsiaTheme="majorEastAsia" w:hAnsi="IRANSans(FaNum) Medium" w:cs="IRANSans(FaNum) Medium"/>
              </w:rPr>
              <w:t>onMenuButton()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alert("menu");</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w:t>
            </w:r>
          </w:p>
          <w:p w:rsidR="00BA1021" w:rsidRPr="006C003B" w:rsidRDefault="00BA1021" w:rsidP="00D004D6">
            <w:pPr>
              <w:pStyle w:val="NoSpacing"/>
              <w:jc w:val="both"/>
              <w:rPr>
                <w:sz w:val="20"/>
              </w:rPr>
            </w:pPr>
            <w:r w:rsidRPr="006C003B">
              <w:rPr>
                <w:sz w:val="20"/>
              </w:rPr>
              <w:t>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function</w:t>
            </w:r>
            <w:r w:rsidRPr="006C003B">
              <w:rPr>
                <w:sz w:val="20"/>
              </w:rPr>
              <w:t xml:space="preserve"> </w:t>
            </w:r>
            <w:r w:rsidRPr="006C003B">
              <w:rPr>
                <w:rStyle w:val="HTMLCode"/>
                <w:rFonts w:ascii="IRANSans(FaNum) Medium" w:eastAsiaTheme="majorEastAsia" w:hAnsi="IRANSans(FaNum) Medium" w:cs="IRANSans(FaNum) Medium"/>
              </w:rPr>
              <w:t>onBackButton()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alert("back button");</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w:t>
            </w:r>
          </w:p>
          <w:p w:rsidR="00BA1021" w:rsidRPr="006C003B" w:rsidRDefault="00BA1021" w:rsidP="00D004D6">
            <w:pPr>
              <w:pStyle w:val="NoSpacing"/>
              <w:jc w:val="both"/>
              <w:rPr>
                <w:sz w:val="20"/>
              </w:rPr>
            </w:pPr>
            <w:r w:rsidRPr="006C003B">
              <w:rPr>
                <w:rStyle w:val="HTMLCode"/>
                <w:rFonts w:ascii="IRANSans(FaNum) Medium" w:eastAsiaTheme="majorEastAsia" w:hAnsi="IRANSans(FaNum) Medium" w:cs="IRANSans(FaNum) Medium"/>
              </w:rPr>
              <w:t>   </w:t>
            </w:r>
            <w:r w:rsidRPr="006C003B">
              <w:rPr>
                <w:sz w:val="20"/>
              </w:rPr>
              <w:t> </w:t>
            </w:r>
          </w:p>
          <w:p w:rsidR="00BA1021" w:rsidRPr="006C003B" w:rsidRDefault="00BA1021" w:rsidP="00D004D6">
            <w:pPr>
              <w:pStyle w:val="NoSpacing"/>
              <w:jc w:val="both"/>
              <w:rPr>
                <w:sz w:val="20"/>
              </w:rPr>
            </w:pPr>
            <w:r w:rsidRPr="006C003B">
              <w:rPr>
                <w:sz w:val="20"/>
              </w:rPr>
              <w:t> </w:t>
            </w:r>
          </w:p>
          <w:p w:rsidR="006C003B" w:rsidRDefault="00BA1021" w:rsidP="00D004D6">
            <w:pPr>
              <w:pStyle w:val="NoSpacing"/>
              <w:jc w:val="both"/>
            </w:pPr>
            <w:r w:rsidRPr="006C003B">
              <w:rPr>
                <w:rStyle w:val="HTMLCode"/>
                <w:rFonts w:ascii="IRANSans(FaNum) Medium" w:eastAsiaTheme="majorEastAsia" w:hAnsi="IRANSans(FaNum) Medium" w:cs="IRANSans(FaNum) Medium"/>
              </w:rPr>
              <w:t>} )();</w:t>
            </w:r>
          </w:p>
          <w:p w:rsidR="006C003B" w:rsidRPr="006C003B" w:rsidRDefault="006C003B" w:rsidP="00D004D6">
            <w:pPr>
              <w:jc w:val="both"/>
              <w:rPr>
                <w:lang w:bidi="ar-SA"/>
              </w:rPr>
            </w:pPr>
          </w:p>
          <w:p w:rsidR="00BA1021" w:rsidRPr="006C003B" w:rsidRDefault="00BA1021" w:rsidP="00D004D6">
            <w:pPr>
              <w:jc w:val="both"/>
            </w:pPr>
          </w:p>
        </w:tc>
      </w:tr>
    </w:tbl>
    <w:p w:rsidR="00BA1021" w:rsidRPr="006C003B" w:rsidRDefault="00BA1021" w:rsidP="00D004D6">
      <w:pPr>
        <w:jc w:val="both"/>
        <w:rPr>
          <w:rFonts w:ascii="IRANSans(FaNum) Medium" w:hAnsi="IRANSans(FaNum) Medium"/>
          <w:color w:val="222222"/>
        </w:rPr>
      </w:pPr>
    </w:p>
    <w:p w:rsidR="00BA1021" w:rsidRPr="006C003B" w:rsidRDefault="00BA1021" w:rsidP="00D5553A">
      <w:pPr>
        <w:jc w:val="center"/>
        <w:rPr>
          <w:rFonts w:ascii="IRANSans(FaNum) Medium" w:hAnsi="IRANSans(FaNum) Medium"/>
          <w:color w:val="222222"/>
        </w:rPr>
      </w:pPr>
      <w:r w:rsidRPr="006C003B">
        <w:rPr>
          <w:rFonts w:ascii="IRANSans(FaNum) Medium" w:hAnsi="IRANSans(FaNum) Medium"/>
          <w:noProof/>
          <w:color w:val="114E5B"/>
          <w:bdr w:val="none" w:sz="0" w:space="0" w:color="auto" w:frame="1"/>
          <w:lang w:eastAsia="en-US"/>
        </w:rPr>
        <w:drawing>
          <wp:inline distT="0" distB="0" distL="0" distR="0" wp14:anchorId="3442276F" wp14:editId="68EFAD3B">
            <wp:extent cx="6343650" cy="3401869"/>
            <wp:effectExtent l="0" t="0" r="0" b="8255"/>
            <wp:docPr id="29" name="Picture 29" descr="http://www.dotnettips.info/file/image?name=22-66baac5f1bd84021b76f50a8739174c8.PNG">
              <a:hlinkClick xmlns:a="http://schemas.openxmlformats.org/drawingml/2006/main" r:id="rId51"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dotnettips.info/file/image?name=22-66baac5f1bd84021b76f50a8739174c8.PNG">
                      <a:hlinkClick r:id="rId51" tgtFrame="&quot;_blank&quot;" tooltip="&quot;Click here to enlarge (opens new window)&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45772" cy="3403007"/>
                    </a:xfrm>
                    <a:prstGeom prst="rect">
                      <a:avLst/>
                    </a:prstGeom>
                    <a:noFill/>
                    <a:ln>
                      <a:noFill/>
                    </a:ln>
                  </pic:spPr>
                </pic:pic>
              </a:graphicData>
            </a:graphic>
          </wp:inline>
        </w:drawing>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Pr>
        <w:t>.</w:t>
      </w:r>
      <w:r w:rsidRPr="006C003B">
        <w:rPr>
          <w:rFonts w:ascii="IRANSans(FaNum) Medium" w:hAnsi="IRANSans(FaNum) Medium"/>
          <w:color w:val="222222"/>
          <w:rtl/>
        </w:rPr>
        <w:t>در مقالات آینده از افزونه‌های موجود، برای مدیریت رخداد‌های باتری سیستم استفاده خواهیم کرد</w:t>
      </w:r>
    </w:p>
    <w:p w:rsidR="00BA1021"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32" style="width:678pt;height:.75pt" o:hrpct="0" o:hralign="center" o:hrstd="t" o:hrnoshade="t" o:hr="t" fillcolor="#ddd" stroked="f"/>
        </w:pic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b/>
          <w:bCs/>
          <w:color w:val="222222"/>
        </w:rPr>
        <w:br/>
        <w:t>jQuery Mobile</w:t>
      </w:r>
    </w:p>
    <w:p w:rsidR="00BA1021" w:rsidRPr="006C003B" w:rsidRDefault="007779B6" w:rsidP="00D004D6">
      <w:pPr>
        <w:jc w:val="both"/>
        <w:rPr>
          <w:rFonts w:ascii="IRANSans(FaNum) Medium" w:hAnsi="IRANSans(FaNum) Medium"/>
          <w:color w:val="222222"/>
        </w:rPr>
      </w:pPr>
      <w:hyperlink r:id="rId53" w:tgtFrame="_blank" w:history="1">
        <w:r w:rsidR="00BA1021" w:rsidRPr="006C003B">
          <w:rPr>
            <w:rStyle w:val="Hyperlink"/>
            <w:rFonts w:ascii="IRANSans(FaNum) Medium" w:hAnsi="IRANSans(FaNum) Medium"/>
            <w:color w:val="114E5B"/>
            <w:bdr w:val="none" w:sz="0" w:space="0" w:color="auto" w:frame="1"/>
            <w:rtl/>
          </w:rPr>
          <w:t>جی کوئری موبایل</w:t>
        </w:r>
      </w:hyperlink>
      <w:r w:rsidR="00BA1021" w:rsidRPr="006C003B">
        <w:rPr>
          <w:rFonts w:ascii="IRANSans(FaNum) Medium" w:hAnsi="IRANSans(FaNum) Medium"/>
          <w:color w:val="222222"/>
          <w:rtl/>
        </w:rPr>
        <w:t>، یک فریمورک</w:t>
      </w:r>
      <w:r w:rsidR="00BA1021" w:rsidRPr="006C003B">
        <w:rPr>
          <w:rFonts w:ascii="IRANSans(FaNum) Medium" w:hAnsi="IRANSans(FaNum) Medium"/>
          <w:color w:val="222222"/>
        </w:rPr>
        <w:t xml:space="preserve"> (UI Framework) </w:t>
      </w:r>
      <w:r w:rsidR="00BA1021" w:rsidRPr="006C003B">
        <w:rPr>
          <w:rFonts w:ascii="IRANSans(FaNum) Medium" w:hAnsi="IRANSans(FaNum) Medium"/>
          <w:color w:val="222222"/>
          <w:rtl/>
        </w:rPr>
        <w:t>جدید با قابلیت استفاده‌ی آسان برای ساخت اپلیکیشن‌های چند سکویی موبایل است. با استفاده از این فریمورک شما قادر خواهید بود اپلیکیشن‌های موبایل بهینه شده برای اجرا بر روی تمام تلفن‌ها، دسکتاپ و تبلت‌ها را بسازید. علاوه بر این، جی کوئری موبایل می‌تواند یک فریمورک ایده آل برای توسعه دهند گان و طراحان وب که قصد ساخت اپلیکیشن‌های غنی وب برای موبایل را دارند، باشد</w:t>
      </w:r>
      <w:r w:rsidR="00BA1021"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p>
    <w:p w:rsidR="00BA1021" w:rsidRPr="00B57834" w:rsidRDefault="00BA1021" w:rsidP="00D004D6">
      <w:pPr>
        <w:pStyle w:val="ListParagraph"/>
        <w:numPr>
          <w:ilvl w:val="0"/>
          <w:numId w:val="21"/>
        </w:numPr>
        <w:jc w:val="both"/>
        <w:rPr>
          <w:rFonts w:ascii="IRANSans(FaNum) Medium" w:hAnsi="IRANSans(FaNum) Medium"/>
          <w:color w:val="222222"/>
        </w:rPr>
      </w:pPr>
      <w:r w:rsidRPr="00B57834">
        <w:rPr>
          <w:rFonts w:ascii="IRANSans(FaNum) Medium" w:hAnsi="IRANSans(FaNum) Medium"/>
          <w:b/>
          <w:bCs/>
          <w:color w:val="222222"/>
        </w:rPr>
        <w:t>Supported Devices</w:t>
      </w:r>
    </w:p>
    <w:p w:rsidR="00BA1021" w:rsidRPr="00B57834" w:rsidRDefault="00BA1021" w:rsidP="00D004D6">
      <w:pPr>
        <w:pStyle w:val="ListParagraph"/>
        <w:numPr>
          <w:ilvl w:val="0"/>
          <w:numId w:val="21"/>
        </w:numPr>
        <w:jc w:val="both"/>
        <w:rPr>
          <w:rFonts w:ascii="IRANSans(FaNum) Medium" w:hAnsi="IRANSans(FaNum) Medium"/>
          <w:color w:val="222222"/>
        </w:rPr>
      </w:pPr>
      <w:r w:rsidRPr="00B57834">
        <w:rPr>
          <w:rFonts w:ascii="IRANSans(FaNum) Medium" w:hAnsi="IRANSans(FaNum) Medium"/>
          <w:color w:val="222222"/>
        </w:rPr>
        <w:t xml:space="preserve">  Phones/Tablets </w:t>
      </w:r>
      <w:r w:rsidRPr="00B57834">
        <w:rPr>
          <w:rFonts w:ascii="IRANSans(FaNum) Medium" w:hAnsi="IRANSans(FaNum) Medium"/>
          <w:color w:val="222222"/>
        </w:rPr>
        <w:br/>
        <w:t xml:space="preserve">  Android 1.6+ </w:t>
      </w:r>
      <w:r w:rsidRPr="00B57834">
        <w:rPr>
          <w:rFonts w:ascii="IRANSans(FaNum) Medium" w:hAnsi="IRANSans(FaNum) Medium"/>
          <w:color w:val="222222"/>
        </w:rPr>
        <w:br/>
        <w:t xml:space="preserve">  BlackBerry 5+ </w:t>
      </w:r>
      <w:r w:rsidRPr="00B57834">
        <w:rPr>
          <w:rFonts w:ascii="IRANSans(FaNum) Medium" w:hAnsi="IRANSans(FaNum) Medium"/>
          <w:color w:val="222222"/>
        </w:rPr>
        <w:br/>
        <w:t xml:space="preserve">  iOS 3+ </w:t>
      </w:r>
      <w:r w:rsidRPr="00B57834">
        <w:rPr>
          <w:rFonts w:ascii="IRANSans(FaNum) Medium" w:hAnsi="IRANSans(FaNum) Medium"/>
          <w:color w:val="222222"/>
        </w:rPr>
        <w:br/>
        <w:t xml:space="preserve">  Windows Phone 7 </w:t>
      </w:r>
      <w:r w:rsidRPr="00B57834">
        <w:rPr>
          <w:rFonts w:ascii="IRANSans(FaNum) Medium" w:hAnsi="IRANSans(FaNum) Medium"/>
          <w:color w:val="222222"/>
        </w:rPr>
        <w:br/>
        <w:t xml:space="preserve">  WebOS 1.4+ </w:t>
      </w:r>
      <w:r w:rsidRPr="00B57834">
        <w:rPr>
          <w:rFonts w:ascii="IRANSans(FaNum) Medium" w:hAnsi="IRANSans(FaNum) Medium"/>
          <w:color w:val="222222"/>
        </w:rPr>
        <w:br/>
        <w:t xml:space="preserve">  Symbian (Nokia S60) </w:t>
      </w:r>
      <w:r w:rsidRPr="00B57834">
        <w:rPr>
          <w:rFonts w:ascii="IRANSans(FaNum) Medium" w:hAnsi="IRANSans(FaNum) Medium"/>
          <w:color w:val="222222"/>
        </w:rPr>
        <w:br/>
        <w:t xml:space="preserve">  Firefox Mobile Opera Mobile 11+ </w:t>
      </w:r>
      <w:r w:rsidRPr="00B57834">
        <w:rPr>
          <w:rFonts w:ascii="IRANSans(FaNum) Medium" w:hAnsi="IRANSans(FaNum) Medium"/>
          <w:color w:val="222222"/>
        </w:rPr>
        <w:br/>
        <w:t xml:space="preserve">  Opera Mini 5+ </w:t>
      </w:r>
      <w:r w:rsidRPr="00B57834">
        <w:rPr>
          <w:rFonts w:ascii="IRANSans(FaNum) Medium" w:hAnsi="IRANSans(FaNum) Medium"/>
          <w:color w:val="222222"/>
        </w:rPr>
        <w:br/>
        <w:t xml:space="preserve">  Desktop browsers </w:t>
      </w:r>
      <w:r w:rsidRPr="00B57834">
        <w:rPr>
          <w:rFonts w:ascii="IRANSans(FaNum) Medium" w:hAnsi="IRANSans(FaNum) Medium"/>
          <w:color w:val="222222"/>
        </w:rPr>
        <w:br/>
        <w:t xml:space="preserve">  Chrome 11+ </w:t>
      </w:r>
      <w:r w:rsidRPr="00B57834">
        <w:rPr>
          <w:rFonts w:ascii="IRANSans(FaNum) Medium" w:hAnsi="IRANSans(FaNum) Medium"/>
          <w:color w:val="222222"/>
        </w:rPr>
        <w:br/>
        <w:t xml:space="preserve">  Firefox 3.6+ </w:t>
      </w:r>
      <w:r w:rsidRPr="00B57834">
        <w:rPr>
          <w:rFonts w:ascii="IRANSans(FaNum) Medium" w:hAnsi="IRANSans(FaNum) Medium"/>
          <w:color w:val="222222"/>
        </w:rPr>
        <w:br/>
        <w:t xml:space="preserve">  Internet Explorer 7+ </w:t>
      </w:r>
      <w:r w:rsidRPr="00B57834">
        <w:rPr>
          <w:rFonts w:ascii="IRANSans(FaNum) Medium" w:hAnsi="IRANSans(FaNum) Medium"/>
          <w:color w:val="222222"/>
        </w:rPr>
        <w:br/>
      </w:r>
      <w:r w:rsidRPr="00B57834">
        <w:rPr>
          <w:rFonts w:ascii="IRANSans(FaNum) Medium" w:hAnsi="IRANSans(FaNum) Medium"/>
          <w:color w:val="222222"/>
          <w:bdr w:val="none" w:sz="0" w:space="0" w:color="auto" w:frame="1"/>
        </w:rPr>
        <w:t xml:space="preserve">  Safari</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bdr w:val="none" w:sz="0" w:space="0" w:color="auto" w:frame="1"/>
        </w:rPr>
        <w:br/>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برای نصب</w:t>
      </w:r>
      <w:r w:rsidRPr="006C003B">
        <w:rPr>
          <w:rFonts w:ascii="IRANSans(FaNum) Medium" w:hAnsi="IRANSans(FaNum) Medium"/>
          <w:color w:val="222222"/>
        </w:rPr>
        <w:t xml:space="preserve"> jQuery Mobile </w:t>
      </w:r>
      <w:r w:rsidRPr="006C003B">
        <w:rPr>
          <w:rFonts w:ascii="IRANSans(FaNum) Medium" w:hAnsi="IRANSans(FaNum) Medium"/>
          <w:color w:val="222222"/>
          <w:rtl/>
        </w:rPr>
        <w:t>کافی است دستورات  زیر را در</w:t>
      </w:r>
      <w:r w:rsidRPr="006C003B">
        <w:rPr>
          <w:rFonts w:ascii="IRANSans(FaNum) Medium" w:hAnsi="IRANSans(FaNum) Medium"/>
          <w:color w:val="222222"/>
        </w:rPr>
        <w:t xml:space="preserve"> package manager console </w:t>
      </w:r>
      <w:r w:rsidRPr="006C003B">
        <w:rPr>
          <w:rFonts w:ascii="IRANSans(FaNum) Medium" w:hAnsi="IRANSans(FaNum) Medium"/>
          <w:color w:val="222222"/>
          <w:rtl/>
        </w:rPr>
        <w:t>ویژوال استودیو استفاده کنید</w:t>
      </w:r>
      <w:r w:rsidRPr="006C003B">
        <w:rPr>
          <w:rFonts w:ascii="IRANSans(FaNum) Medium" w:hAnsi="IRANSans(FaNum) Medium"/>
          <w:color w:val="222222"/>
        </w:rPr>
        <w:t>:</w:t>
      </w:r>
    </w:p>
    <w:p w:rsidR="00BA1021" w:rsidRPr="00DD025B" w:rsidRDefault="00BA1021" w:rsidP="00D004D6">
      <w:pPr>
        <w:pStyle w:val="NoSpacing"/>
        <w:bidi/>
        <w:jc w:val="both"/>
      </w:pPr>
      <w:r w:rsidRPr="00DD025B">
        <w:t>PM&gt;install-package jquery</w:t>
      </w:r>
    </w:p>
    <w:p w:rsidR="00BA1021" w:rsidRPr="00DD025B" w:rsidRDefault="00BA1021" w:rsidP="00D004D6">
      <w:pPr>
        <w:pStyle w:val="NoSpacing"/>
        <w:bidi/>
        <w:jc w:val="both"/>
      </w:pPr>
      <w:r w:rsidRPr="00DD025B">
        <w:t>PM&gt;install-package jquery.mobile.rtl</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بعد از دانلود فایل‌های مورد نظر خود، فولدری بنام</w:t>
      </w:r>
      <w:r w:rsidRPr="006C003B">
        <w:rPr>
          <w:rFonts w:ascii="IRANSans(FaNum) Medium" w:hAnsi="IRANSans(FaNum) Medium"/>
          <w:color w:val="222222"/>
        </w:rPr>
        <w:t xml:space="preserve"> jquery.mobile.rtl </w:t>
      </w:r>
      <w:r w:rsidRPr="006C003B">
        <w:rPr>
          <w:rFonts w:ascii="IRANSans(FaNum) Medium" w:hAnsi="IRANSans(FaNum) Medium"/>
          <w:color w:val="222222"/>
          <w:rtl/>
        </w:rPr>
        <w:t>در ریشه پروژه ایجاد خواهد شد. به ترتیب فایل های</w:t>
      </w:r>
      <w:r w:rsidRPr="006C003B">
        <w:rPr>
          <w:rFonts w:ascii="IRANSans(FaNum) Medium" w:hAnsi="IRANSans(FaNum) Medium"/>
          <w:color w:val="222222"/>
        </w:rPr>
        <w:t xml:space="preserve"> rtl.jquery.mobile-1.4.0.css </w:t>
      </w:r>
      <w:r w:rsidRPr="006C003B">
        <w:rPr>
          <w:rFonts w:ascii="IRANSans(FaNum) Medium" w:hAnsi="IRANSans(FaNum) Medium"/>
          <w:color w:val="222222"/>
          <w:rtl/>
        </w:rPr>
        <w:t>و</w:t>
      </w:r>
      <w:r w:rsidRPr="006C003B">
        <w:rPr>
          <w:rFonts w:ascii="IRANSans(FaNum) Medium" w:hAnsi="IRANSans(FaNum) Medium"/>
          <w:color w:val="222222"/>
        </w:rPr>
        <w:t xml:space="preserve"> rtl.jquery.mobile-1.4.0.js </w:t>
      </w:r>
      <w:r w:rsidRPr="006C003B">
        <w:rPr>
          <w:rFonts w:ascii="IRANSans(FaNum) Medium" w:hAnsi="IRANSans(FaNum) Medium"/>
          <w:color w:val="222222"/>
          <w:rtl/>
        </w:rPr>
        <w:t>موجود در زیر شاخه‌های فلدر مذکور را به</w:t>
      </w:r>
      <w:r w:rsidRPr="006C003B">
        <w:rPr>
          <w:rFonts w:ascii="IRANSans(FaNum) Medium" w:hAnsi="IRANSans(FaNum) Medium"/>
          <w:color w:val="222222"/>
        </w:rPr>
        <w:t xml:space="preserve"> head </w:t>
      </w:r>
      <w:r w:rsidRPr="006C003B">
        <w:rPr>
          <w:rFonts w:ascii="IRANSans(FaNum) Medium" w:hAnsi="IRANSans(FaNum) Medium"/>
          <w:color w:val="222222"/>
          <w:rtl/>
        </w:rPr>
        <w:t>و آخر</w:t>
      </w:r>
      <w:r w:rsidRPr="006C003B">
        <w:rPr>
          <w:rFonts w:ascii="IRANSans(FaNum) Medium" w:hAnsi="IRANSans(FaNum) Medium"/>
          <w:color w:val="222222"/>
        </w:rPr>
        <w:t xml:space="preserve"> body </w:t>
      </w:r>
      <w:r w:rsidRPr="006C003B">
        <w:rPr>
          <w:rFonts w:ascii="IRANSans(FaNum) Medium" w:hAnsi="IRANSans(FaNum) Medium"/>
          <w:color w:val="222222"/>
          <w:rtl/>
        </w:rPr>
        <w:t>فایل</w:t>
      </w:r>
      <w:r w:rsidRPr="006C003B">
        <w:rPr>
          <w:rFonts w:ascii="IRANSans(FaNum) Medium" w:hAnsi="IRANSans(FaNum) Medium"/>
          <w:color w:val="222222"/>
        </w:rPr>
        <w:t xml:space="preserve"> index.html </w:t>
      </w:r>
      <w:r w:rsidRPr="006C003B">
        <w:rPr>
          <w:rFonts w:ascii="IRANSans(FaNum) Medium" w:hAnsi="IRANSans(FaNum) Medium"/>
          <w:color w:val="222222"/>
          <w:rtl/>
        </w:rPr>
        <w:t>اضافه کنید</w:t>
      </w:r>
      <w:r w:rsidRPr="006C003B">
        <w:rPr>
          <w:rFonts w:ascii="IRANSans(FaNum) Medium" w:hAnsi="IRANSans(FaNum) Medium"/>
          <w:color w:val="222222"/>
        </w:rPr>
        <w:t>.</w:t>
      </w:r>
    </w:p>
    <w:tbl>
      <w:tblPr>
        <w:tblW w:w="13560" w:type="dxa"/>
        <w:tblCellSpacing w:w="0" w:type="dxa"/>
        <w:tblCellMar>
          <w:left w:w="0" w:type="dxa"/>
          <w:right w:w="0" w:type="dxa"/>
        </w:tblCellMar>
        <w:tblLook w:val="04A0" w:firstRow="1" w:lastRow="0" w:firstColumn="1" w:lastColumn="0" w:noHBand="0" w:noVBand="1"/>
      </w:tblPr>
      <w:tblGrid>
        <w:gridCol w:w="525"/>
        <w:gridCol w:w="13035"/>
      </w:tblGrid>
      <w:tr w:rsidR="00BA1021" w:rsidRPr="00DD025B" w:rsidTr="00BA1021">
        <w:trPr>
          <w:tblCellSpacing w:w="0" w:type="dxa"/>
        </w:trPr>
        <w:tc>
          <w:tcPr>
            <w:tcW w:w="0" w:type="auto"/>
            <w:vAlign w:val="center"/>
            <w:hideMark/>
          </w:tcPr>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lastRenderedPageBreak/>
              <w:t>1</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3</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4</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5</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6</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7</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8</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9</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10</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11</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12</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13</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14</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15</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16</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17</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18</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19</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20</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lastRenderedPageBreak/>
              <w:t>21</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22</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23</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24</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25</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26</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27</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28</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29</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30</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31</w:t>
            </w:r>
          </w:p>
        </w:tc>
        <w:tc>
          <w:tcPr>
            <w:tcW w:w="13035" w:type="dxa"/>
            <w:vAlign w:val="center"/>
            <w:hideMark/>
          </w:tcPr>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lastRenderedPageBreak/>
              <w:t>&lt;!DOCTYPE html&gt;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&lt;html&gt;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&lt;head&gt;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&lt;meta charset="utf-8"</w:t>
            </w:r>
            <w:r w:rsidRPr="00DD025B">
              <w:rPr>
                <w:rFonts w:ascii="IRANSans(FaNum) Medium" w:hAnsi="IRANSans(FaNum) Medium"/>
                <w:sz w:val="20"/>
                <w:szCs w:val="20"/>
              </w:rPr>
              <w:t xml:space="preserve"> </w:t>
            </w:r>
            <w:r w:rsidRPr="00DD025B">
              <w:rPr>
                <w:rStyle w:val="HTMLCode"/>
                <w:rFonts w:ascii="IRANSans(FaNum) Medium" w:eastAsiaTheme="majorEastAsia" w:hAnsi="IRANSans(FaNum) Medium" w:cs="IRANSans(FaNum) Medium"/>
              </w:rPr>
              <w:t>/&gt;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&lt;title&gt;CordovaApp01&lt;/title&gt;</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 </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 CordovaApp01 references --&gt;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&lt;link href="css/index.css"</w:t>
            </w:r>
            <w:r w:rsidRPr="00DD025B">
              <w:rPr>
                <w:rFonts w:ascii="IRANSans(FaNum) Medium" w:hAnsi="IRANSans(FaNum) Medium"/>
                <w:sz w:val="20"/>
                <w:szCs w:val="20"/>
              </w:rPr>
              <w:t xml:space="preserve"> </w:t>
            </w:r>
            <w:r w:rsidRPr="00DD025B">
              <w:rPr>
                <w:rStyle w:val="HTMLCode"/>
                <w:rFonts w:ascii="IRANSans(FaNum) Medium" w:eastAsiaTheme="majorEastAsia" w:hAnsi="IRANSans(FaNum) Medium" w:cs="IRANSans(FaNum) Medium"/>
              </w:rPr>
              <w:t>rel="stylesheet"</w:t>
            </w:r>
            <w:r w:rsidRPr="00DD025B">
              <w:rPr>
                <w:rFonts w:ascii="IRANSans(FaNum) Medium" w:hAnsi="IRANSans(FaNum) Medium"/>
                <w:sz w:val="20"/>
                <w:szCs w:val="20"/>
              </w:rPr>
              <w:t xml:space="preserve"> </w:t>
            </w:r>
            <w:r w:rsidRPr="00DD025B">
              <w:rPr>
                <w:rStyle w:val="HTMLCode"/>
                <w:rFonts w:ascii="IRANSans(FaNum) Medium" w:eastAsiaTheme="majorEastAsia" w:hAnsi="IRANSans(FaNum) Medium" w:cs="IRANSans(FaNum) Medium"/>
              </w:rPr>
              <w:t>/&gt;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&lt;link href="jquery.mobile.rtl/css/themes/default/rtl.jquery.mobile-1.4.0.css"</w:t>
            </w:r>
            <w:r w:rsidRPr="00DD025B">
              <w:rPr>
                <w:rFonts w:ascii="IRANSans(FaNum) Medium" w:hAnsi="IRANSans(FaNum) Medium"/>
                <w:sz w:val="20"/>
                <w:szCs w:val="20"/>
              </w:rPr>
              <w:t xml:space="preserve"> </w:t>
            </w:r>
            <w:r w:rsidRPr="00DD025B">
              <w:rPr>
                <w:rStyle w:val="HTMLCode"/>
                <w:rFonts w:ascii="IRANSans(FaNum) Medium" w:eastAsiaTheme="majorEastAsia" w:hAnsi="IRANSans(FaNum) Medium" w:cs="IRANSans(FaNum) Medium"/>
              </w:rPr>
              <w:t>rel="stylesheet"</w:t>
            </w:r>
            <w:r w:rsidRPr="00DD025B">
              <w:rPr>
                <w:rFonts w:ascii="IRANSans(FaNum) Medium" w:hAnsi="IRANSans(FaNum) Medium"/>
                <w:sz w:val="20"/>
                <w:szCs w:val="20"/>
              </w:rPr>
              <w:t xml:space="preserve"> </w:t>
            </w:r>
            <w:r w:rsidRPr="00DD025B">
              <w:rPr>
                <w:rStyle w:val="HTMLCode"/>
                <w:rFonts w:ascii="IRANSans(FaNum) Medium" w:eastAsiaTheme="majorEastAsia" w:hAnsi="IRANSans(FaNum) Medium" w:cs="IRANSans(FaNum) Medium"/>
              </w:rPr>
              <w:t>/&gt;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&lt;/head&gt;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&lt;body&gt;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&lt;div data-role="page"</w:t>
            </w:r>
            <w:r w:rsidRPr="00DD025B">
              <w:rPr>
                <w:rFonts w:ascii="IRANSans(FaNum) Medium" w:hAnsi="IRANSans(FaNum) Medium"/>
                <w:sz w:val="20"/>
                <w:szCs w:val="20"/>
              </w:rPr>
              <w:t xml:space="preserve"> </w:t>
            </w:r>
            <w:r w:rsidRPr="00DD025B">
              <w:rPr>
                <w:rStyle w:val="HTMLCode"/>
                <w:rFonts w:ascii="IRANSans(FaNum) Medium" w:eastAsiaTheme="majorEastAsia" w:hAnsi="IRANSans(FaNum) Medium" w:cs="IRANSans(FaNum) Medium"/>
              </w:rPr>
              <w:t>id="page1"&gt;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&lt;div data-role="header"&gt;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&lt;h1&gt;</w:t>
            </w:r>
            <w:r w:rsidRPr="00DD025B">
              <w:rPr>
                <w:rStyle w:val="HTMLCode"/>
                <w:rFonts w:ascii="IRANSans(FaNum) Medium" w:eastAsiaTheme="majorEastAsia" w:hAnsi="IRANSans(FaNum) Medium" w:cs="IRANSans(FaNum) Medium"/>
                <w:rtl/>
              </w:rPr>
              <w:t>اولین برنامه</w:t>
            </w:r>
            <w:r w:rsidRPr="00DD025B">
              <w:rPr>
                <w:rStyle w:val="HTMLCode"/>
                <w:rFonts w:ascii="IRANSans(FaNum) Medium" w:eastAsiaTheme="majorEastAsia" w:hAnsi="IRANSans(FaNum) Medium" w:cs="IRANSans(FaNum) Medium"/>
              </w:rPr>
              <w:t>&lt;/h1&gt;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&lt;/div&gt;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&lt;div data-role="content"&gt;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&lt;p&gt;</w:t>
            </w:r>
            <w:r w:rsidRPr="00DD025B">
              <w:rPr>
                <w:rStyle w:val="HTMLCode"/>
                <w:rFonts w:ascii="IRANSans(FaNum) Medium" w:eastAsiaTheme="majorEastAsia" w:hAnsi="IRANSans(FaNum) Medium" w:cs="IRANSans(FaNum) Medium"/>
                <w:rtl/>
              </w:rPr>
              <w:t>سلام من محتوای اولین برنامه هستم</w:t>
            </w:r>
            <w:r w:rsidRPr="00DD025B">
              <w:rPr>
                <w:rStyle w:val="HTMLCode"/>
                <w:rFonts w:ascii="IRANSans(FaNum) Medium" w:eastAsiaTheme="majorEastAsia" w:hAnsi="IRANSans(FaNum) Medium" w:cs="IRANSans(FaNum) Medium"/>
              </w:rPr>
              <w:t>&lt;/p&gt;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&lt;/div&gt;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&lt;div data-role="footer"&gt;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&lt;h1&gt;</w:t>
            </w:r>
            <w:r w:rsidRPr="00DD025B">
              <w:rPr>
                <w:rStyle w:val="HTMLCode"/>
                <w:rFonts w:ascii="IRANSans(FaNum) Medium" w:eastAsiaTheme="majorEastAsia" w:hAnsi="IRANSans(FaNum) Medium" w:cs="IRANSans(FaNum) Medium"/>
                <w:rtl/>
              </w:rPr>
              <w:t>من فوتر هستم</w:t>
            </w:r>
            <w:r w:rsidRPr="00DD025B">
              <w:rPr>
                <w:rStyle w:val="HTMLCode"/>
                <w:rFonts w:ascii="IRANSans(FaNum) Medium" w:eastAsiaTheme="majorEastAsia" w:hAnsi="IRANSans(FaNum) Medium" w:cs="IRANSans(FaNum) Medium"/>
              </w:rPr>
              <w:t>&lt;/h1&gt;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lastRenderedPageBreak/>
              <w:t>        &lt;/div&gt;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&lt;/div&gt;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&lt;!-- Cordova reference, this</w:t>
            </w:r>
            <w:r w:rsidRPr="00DD025B">
              <w:rPr>
                <w:rFonts w:ascii="IRANSans(FaNum) Medium" w:hAnsi="IRANSans(FaNum) Medium"/>
                <w:sz w:val="20"/>
                <w:szCs w:val="20"/>
              </w:rPr>
              <w:t xml:space="preserve"> </w:t>
            </w:r>
            <w:r w:rsidRPr="00DD025B">
              <w:rPr>
                <w:rStyle w:val="HTMLCode"/>
                <w:rFonts w:ascii="IRANSans(FaNum) Medium" w:eastAsiaTheme="majorEastAsia" w:hAnsi="IRANSans(FaNum) Medium" w:cs="IRANSans(FaNum) Medium"/>
              </w:rPr>
              <w:t>is</w:t>
            </w:r>
            <w:r w:rsidRPr="00DD025B">
              <w:rPr>
                <w:rFonts w:ascii="IRANSans(FaNum) Medium" w:hAnsi="IRANSans(FaNum) Medium"/>
                <w:sz w:val="20"/>
                <w:szCs w:val="20"/>
              </w:rPr>
              <w:t xml:space="preserve"> </w:t>
            </w:r>
            <w:r w:rsidRPr="00DD025B">
              <w:rPr>
                <w:rStyle w:val="HTMLCode"/>
                <w:rFonts w:ascii="IRANSans(FaNum) Medium" w:eastAsiaTheme="majorEastAsia" w:hAnsi="IRANSans(FaNum) Medium" w:cs="IRANSans(FaNum) Medium"/>
              </w:rPr>
              <w:t>added to your app when it's built. --&gt;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&lt;script src="scripts/jquery-2.1.3.min.js"&gt;&lt;/script&gt;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&lt;script src="cordova.js"&gt;&lt;/script&gt;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&lt;script src="scripts/platformOverrides.js"&gt;&lt;/script&gt;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&lt;script src="scripts/index.js"&gt;&lt;/script&gt;</w:t>
            </w:r>
          </w:p>
          <w:p w:rsidR="00BA1021" w:rsidRPr="00DD025B" w:rsidRDefault="00BA1021" w:rsidP="00D004D6">
            <w:pPr>
              <w:bidi w:val="0"/>
              <w:jc w:val="both"/>
              <w:rPr>
                <w:rFonts w:ascii="IRANSans(FaNum) Medium" w:hAnsi="IRANSans(FaNum) Medium"/>
                <w:sz w:val="20"/>
                <w:szCs w:val="20"/>
              </w:rPr>
            </w:pPr>
            <w:r w:rsidRPr="00DD025B">
              <w:rPr>
                <w:rFonts w:ascii="IRANSans(FaNum) Medium" w:hAnsi="IRANSans(FaNum) Medium"/>
                <w:sz w:val="20"/>
                <w:szCs w:val="20"/>
              </w:rPr>
              <w:t> </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    &lt;script src="jquery.mobile.rtl/js/rtl.jquery.mobile-1.4.0.js"&gt;&lt;/script&gt;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&lt;/body&gt;</w:t>
            </w:r>
          </w:p>
          <w:p w:rsidR="00BA1021" w:rsidRPr="00DD025B" w:rsidRDefault="00BA1021" w:rsidP="00D004D6">
            <w:pPr>
              <w:bidi w:val="0"/>
              <w:jc w:val="both"/>
              <w:rPr>
                <w:rFonts w:ascii="IRANSans(FaNum) Medium" w:hAnsi="IRANSans(FaNum) Medium"/>
                <w:sz w:val="20"/>
                <w:szCs w:val="20"/>
              </w:rPr>
            </w:pPr>
            <w:r w:rsidRPr="00DD025B">
              <w:rPr>
                <w:rStyle w:val="HTMLCode"/>
                <w:rFonts w:ascii="IRANSans(FaNum) Medium" w:eastAsiaTheme="majorEastAsia" w:hAnsi="IRANSans(FaNum) Medium" w:cs="IRANSans(FaNum) Medium"/>
              </w:rPr>
              <w:t>&lt;/html&gt;</w:t>
            </w:r>
          </w:p>
        </w:tc>
      </w:tr>
    </w:tbl>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lastRenderedPageBreak/>
        <w:t>در تکه کد بالا ما یکی از ویجت‌های</w:t>
      </w:r>
      <w:r w:rsidRPr="006C003B">
        <w:rPr>
          <w:rFonts w:ascii="IRANSans(FaNum) Medium" w:hAnsi="IRANSans(FaNum) Medium"/>
          <w:color w:val="222222"/>
        </w:rPr>
        <w:t xml:space="preserve"> jQuery Mobile </w:t>
      </w:r>
      <w:r w:rsidRPr="006C003B">
        <w:rPr>
          <w:rFonts w:ascii="IRANSans(FaNum) Medium" w:hAnsi="IRANSans(FaNum) Medium"/>
          <w:color w:val="222222"/>
          <w:rtl/>
        </w:rPr>
        <w:t>را استفاده کردیم و با استفاده از ویژگی</w:t>
      </w:r>
      <w:r w:rsidRPr="006C003B">
        <w:rPr>
          <w:rFonts w:ascii="IRANSans(FaNum) Medium" w:hAnsi="IRANSans(FaNum) Medium"/>
          <w:color w:val="222222"/>
        </w:rPr>
        <w:t xml:space="preserve"> data-role </w:t>
      </w:r>
      <w:r w:rsidRPr="006C003B">
        <w:rPr>
          <w:rFonts w:ascii="IRANSans(FaNum) Medium" w:hAnsi="IRANSans(FaNum) Medium"/>
          <w:color w:val="222222"/>
          <w:rtl/>
        </w:rPr>
        <w:t>که برای</w:t>
      </w:r>
      <w:r w:rsidRPr="006C003B">
        <w:rPr>
          <w:rFonts w:ascii="IRANSans(FaNum) Medium" w:hAnsi="IRANSans(FaNum) Medium"/>
          <w:color w:val="222222"/>
        </w:rPr>
        <w:t xml:space="preserve"> div </w:t>
      </w:r>
      <w:r w:rsidRPr="006C003B">
        <w:rPr>
          <w:rFonts w:ascii="IRANSans(FaNum) Medium" w:hAnsi="IRANSans(FaNum) Medium"/>
          <w:color w:val="222222"/>
          <w:rtl/>
        </w:rPr>
        <w:t>اصلی با</w:t>
      </w:r>
      <w:r w:rsidRPr="006C003B">
        <w:rPr>
          <w:rFonts w:ascii="IRANSans(FaNum) Medium" w:hAnsi="IRANSans(FaNum) Medium"/>
          <w:color w:val="222222"/>
        </w:rPr>
        <w:t xml:space="preserve"> page </w:t>
      </w:r>
      <w:r w:rsidRPr="006C003B">
        <w:rPr>
          <w:rFonts w:ascii="IRANSans(FaNum) Medium" w:hAnsi="IRANSans(FaNum) Medium"/>
          <w:color w:val="222222"/>
          <w:rtl/>
        </w:rPr>
        <w:t>مقدار دهی شده است، یک  کانتینر</w:t>
      </w:r>
      <w:r w:rsidRPr="006C003B">
        <w:rPr>
          <w:rFonts w:ascii="IRANSans(FaNum) Medium" w:hAnsi="IRANSans(FaNum) Medium"/>
          <w:color w:val="222222"/>
        </w:rPr>
        <w:t xml:space="preserve"> (page container) </w:t>
      </w:r>
      <w:r w:rsidRPr="006C003B">
        <w:rPr>
          <w:rFonts w:ascii="IRANSans(FaNum) Medium" w:hAnsi="IRANSans(FaNum) Medium"/>
          <w:color w:val="222222"/>
          <w:rtl/>
        </w:rPr>
        <w:t>برای ویجت</w:t>
      </w:r>
      <w:r w:rsidRPr="006C003B">
        <w:rPr>
          <w:rFonts w:ascii="IRANSans(FaNum) Medium" w:hAnsi="IRANSans(FaNum) Medium"/>
          <w:color w:val="222222"/>
        </w:rPr>
        <w:t xml:space="preserve"> page </w:t>
      </w:r>
      <w:r w:rsidRPr="006C003B">
        <w:rPr>
          <w:rFonts w:ascii="IRANSans(FaNum) Medium" w:hAnsi="IRANSans(FaNum) Medium"/>
          <w:color w:val="222222"/>
          <w:rtl/>
        </w:rPr>
        <w:t>جی کوئری موبایل تعریف شده‌است</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نتیجه‌ی نهایی به شکل زیر خواهد بود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noProof/>
          <w:color w:val="114E5B"/>
          <w:bdr w:val="none" w:sz="0" w:space="0" w:color="auto" w:frame="1"/>
          <w:lang w:eastAsia="en-US"/>
        </w:rPr>
        <w:lastRenderedPageBreak/>
        <w:drawing>
          <wp:inline distT="0" distB="0" distL="0" distR="0" wp14:anchorId="4DD59D74" wp14:editId="17064FFF">
            <wp:extent cx="6257925" cy="3078273"/>
            <wp:effectExtent l="0" t="0" r="0" b="8255"/>
            <wp:docPr id="28" name="Picture 28" descr="http://www.dotnettips.info/file/image?name=Capture-e7b85ac1c18946a9bf06764f0e78a23a.PNG">
              <a:hlinkClick xmlns:a="http://schemas.openxmlformats.org/drawingml/2006/main" r:id="rId54"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dotnettips.info/file/image?name=Capture-e7b85ac1c18946a9bf06764f0e78a23a.PNG">
                      <a:hlinkClick r:id="rId54" tgtFrame="&quot;_blank&quot;" tooltip="&quot;Click here to enlarge (opens new window)&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2776" cy="3080659"/>
                    </a:xfrm>
                    <a:prstGeom prst="rect">
                      <a:avLst/>
                    </a:prstGeom>
                    <a:noFill/>
                    <a:ln>
                      <a:noFill/>
                    </a:ln>
                  </pic:spPr>
                </pic:pic>
              </a:graphicData>
            </a:graphic>
          </wp:inline>
        </w:drawing>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در مقاله‌ی بعد به استفاده از</w:t>
      </w:r>
      <w:r w:rsidRPr="006C003B">
        <w:rPr>
          <w:rFonts w:ascii="IRANSans(FaNum) Medium" w:hAnsi="IRANSans(FaNum) Medium"/>
          <w:color w:val="222222"/>
        </w:rPr>
        <w:t xml:space="preserve"> plugin‌</w:t>
      </w:r>
      <w:r w:rsidRPr="006C003B">
        <w:rPr>
          <w:rFonts w:ascii="IRANSans(FaNum) Medium" w:hAnsi="IRANSans(FaNum) Medium"/>
          <w:color w:val="222222"/>
          <w:rtl/>
        </w:rPr>
        <w:t>ها خواهیم پرداخت</w:t>
      </w:r>
      <w:r w:rsidRPr="006C003B">
        <w:rPr>
          <w:rFonts w:ascii="IRANSans(FaNum) Medium" w:hAnsi="IRANSans(FaNum) Medium"/>
          <w:color w:val="222222"/>
        </w:rPr>
        <w:t>.</w:t>
      </w:r>
    </w:p>
    <w:p w:rsidR="00886EA4" w:rsidRPr="006C003B" w:rsidRDefault="00886EA4" w:rsidP="00D004D6">
      <w:pPr>
        <w:jc w:val="both"/>
        <w:rPr>
          <w:rFonts w:ascii="IRANSans(FaNum) Medium" w:hAnsi="IRANSans(FaNum) Medium"/>
          <w:color w:val="222222"/>
          <w:rtl/>
        </w:rPr>
      </w:pPr>
    </w:p>
    <w:p w:rsidR="00BA1021" w:rsidRPr="006C003B" w:rsidRDefault="00BA1021" w:rsidP="00D004D6">
      <w:pPr>
        <w:jc w:val="both"/>
        <w:rPr>
          <w:rFonts w:ascii="IRANSans(FaNum) Medium" w:hAnsi="IRANSans(FaNum) Medium"/>
          <w:color w:val="222222"/>
          <w:rtl/>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تگ متای زیر برای تنظیمات مربوط به</w:t>
      </w:r>
      <w:r w:rsidRPr="006C003B">
        <w:rPr>
          <w:rFonts w:ascii="IRANSans(FaNum) Medium" w:hAnsi="IRANSans(FaNum) Medium"/>
          <w:color w:val="222222"/>
        </w:rPr>
        <w:t xml:space="preserve"> viewport </w:t>
      </w:r>
      <w:r w:rsidRPr="006C003B">
        <w:rPr>
          <w:rFonts w:ascii="IRANSans(FaNum) Medium" w:hAnsi="IRANSans(FaNum) Medium"/>
          <w:color w:val="222222"/>
          <w:rtl/>
        </w:rPr>
        <w:t>است و برای</w:t>
      </w:r>
      <w:r w:rsidRPr="006C003B">
        <w:rPr>
          <w:rFonts w:ascii="IRANSans(FaNum) Medium" w:hAnsi="IRANSans(FaNum) Medium"/>
          <w:color w:val="222222"/>
        </w:rPr>
        <w:t xml:space="preserve"> jQuery Mobile </w:t>
      </w:r>
      <w:r w:rsidRPr="006C003B">
        <w:rPr>
          <w:rFonts w:ascii="IRANSans(FaNum) Medium" w:hAnsi="IRANSans(FaNum) Medium"/>
          <w:color w:val="222222"/>
          <w:rtl/>
        </w:rPr>
        <w:t>توصیه می‌شود</w:t>
      </w:r>
      <w:r w:rsidRPr="006C003B">
        <w:rPr>
          <w:rFonts w:ascii="IRANSans(FaNum) Medium" w:hAnsi="IRANSans(FaNum) Medium"/>
          <w:color w:val="222222"/>
        </w:rPr>
        <w:t>.</w:t>
      </w:r>
    </w:p>
    <w:tbl>
      <w:tblPr>
        <w:tblW w:w="13560" w:type="dxa"/>
        <w:tblCellSpacing w:w="0" w:type="dxa"/>
        <w:tblCellMar>
          <w:left w:w="0" w:type="dxa"/>
          <w:right w:w="0" w:type="dxa"/>
        </w:tblCellMar>
        <w:tblLook w:val="04A0" w:firstRow="1" w:lastRow="0" w:firstColumn="1" w:lastColumn="0" w:noHBand="0" w:noVBand="1"/>
      </w:tblPr>
      <w:tblGrid>
        <w:gridCol w:w="420"/>
        <w:gridCol w:w="13140"/>
      </w:tblGrid>
      <w:tr w:rsidR="00BA1021" w:rsidRPr="006C003B" w:rsidTr="00BA1021">
        <w:trPr>
          <w:tblCellSpacing w:w="0" w:type="dxa"/>
        </w:trPr>
        <w:tc>
          <w:tcPr>
            <w:tcW w:w="0" w:type="auto"/>
            <w:vAlign w:val="center"/>
            <w:hideMark/>
          </w:tcPr>
          <w:p w:rsidR="00BA1021" w:rsidRPr="006C003B" w:rsidRDefault="00BA1021" w:rsidP="00D004D6">
            <w:pPr>
              <w:bidi w:val="0"/>
              <w:jc w:val="both"/>
              <w:rPr>
                <w:rFonts w:ascii="IRANSans(FaNum) Medium" w:hAnsi="IRANSans(FaNum) Medium"/>
              </w:rPr>
            </w:pPr>
            <w:r w:rsidRPr="006C003B">
              <w:rPr>
                <w:rFonts w:ascii="IRANSans(FaNum) Medium" w:hAnsi="IRANSans(FaNum) Medium"/>
              </w:rPr>
              <w:t>1</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2</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3</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4</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5</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6</w:t>
            </w:r>
          </w:p>
        </w:tc>
        <w:tc>
          <w:tcPr>
            <w:tcW w:w="13140" w:type="dxa"/>
            <w:vAlign w:val="center"/>
            <w:hideMark/>
          </w:tcPr>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xml:space="preserve">&lt;!DOCTYPE html&gt;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xml:space="preserve">&lt;html&gt; </w:t>
            </w:r>
          </w:p>
          <w:p w:rsidR="00BA1021" w:rsidRPr="006C003B" w:rsidRDefault="00BA1021" w:rsidP="00D004D6">
            <w:pPr>
              <w:bidi w:val="0"/>
              <w:jc w:val="both"/>
              <w:rPr>
                <w:rFonts w:ascii="IRANSans(FaNum) Medium" w:hAnsi="IRANSans(FaNum) Medium"/>
                <w:rtl/>
              </w:rPr>
            </w:pPr>
            <w:r w:rsidRPr="006C003B">
              <w:rPr>
                <w:rStyle w:val="HTMLCode"/>
                <w:rFonts w:ascii="IRANSans(FaNum) Medium" w:eastAsiaTheme="majorEastAsia" w:hAnsi="IRANSans(FaNum) Medium" w:cs="IRANSans(FaNum) Medium"/>
                <w:sz w:val="22"/>
                <w:szCs w:val="22"/>
              </w:rPr>
              <w:t xml:space="preserve">&lt;head&gt;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xml:space="preserve">&lt;meta charset="utf-8"&gt;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xml:space="preserve">&lt;title&gt;Title&lt;/title&gt;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&lt;meta name="viewport"</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content="width=device-width, initial-scale=1"&gt;</w:t>
            </w:r>
          </w:p>
        </w:tc>
      </w:tr>
    </w:tbl>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Pr>
        <w:lastRenderedPageBreak/>
        <w:t>device-width  </w:t>
      </w:r>
      <w:r w:rsidRPr="006C003B">
        <w:rPr>
          <w:rFonts w:ascii="IRANSans(FaNum) Medium" w:hAnsi="IRANSans(FaNum) Medium"/>
          <w:color w:val="222222"/>
          <w:rtl/>
        </w:rPr>
        <w:t>نشان می‌دهد که می‌خواهیم مقیاس محتوای ما به اندازه‌ی عرض دستگاه</w:t>
      </w:r>
      <w:r w:rsidRPr="006C003B">
        <w:rPr>
          <w:rFonts w:ascii="IRANSans(FaNum) Medium" w:hAnsi="IRANSans(FaNum) Medium"/>
          <w:color w:val="222222"/>
        </w:rPr>
        <w:t xml:space="preserve">(device) </w:t>
      </w:r>
      <w:r w:rsidRPr="006C003B">
        <w:rPr>
          <w:rFonts w:ascii="IRANSans(FaNum) Medium" w:hAnsi="IRANSans(FaNum) Medium"/>
          <w:color w:val="222222"/>
          <w:rtl/>
        </w:rPr>
        <w:t>مورد نظر باشد و</w:t>
      </w:r>
      <w:r w:rsidRPr="006C003B">
        <w:rPr>
          <w:rFonts w:ascii="IRANSans(FaNum) Medium" w:hAnsi="IRANSans(FaNum) Medium"/>
          <w:color w:val="222222"/>
        </w:rPr>
        <w:t xml:space="preserve"> initial-scale </w:t>
      </w:r>
      <w:r w:rsidRPr="006C003B">
        <w:rPr>
          <w:rFonts w:ascii="IRANSans(FaNum) Medium" w:hAnsi="IRANSans(FaNum) Medium"/>
          <w:color w:val="222222"/>
          <w:rtl/>
        </w:rPr>
        <w:t>هم مقدار زوم را برای</w:t>
      </w:r>
      <w:r w:rsidRPr="006C003B">
        <w:rPr>
          <w:rFonts w:ascii="IRANSans(FaNum) Medium" w:hAnsi="IRANSans(FaNum) Medium"/>
          <w:color w:val="222222"/>
        </w:rPr>
        <w:t xml:space="preserve"> Web page </w:t>
      </w:r>
      <w:r w:rsidRPr="006C003B">
        <w:rPr>
          <w:rFonts w:ascii="IRANSans(FaNum) Medium" w:hAnsi="IRANSans(FaNum) Medium"/>
          <w:color w:val="222222"/>
          <w:rtl/>
        </w:rPr>
        <w:t>ما مشخص می‌کند. شما می‌توانید با مقدار دهی</w:t>
      </w:r>
      <w:r w:rsidRPr="006C003B">
        <w:rPr>
          <w:rFonts w:ascii="IRANSans(FaNum) Medium" w:hAnsi="IRANSans(FaNum) Medium"/>
          <w:color w:val="222222"/>
        </w:rPr>
        <w:t xml:space="preserve"> user-scalable=no </w:t>
      </w:r>
      <w:r w:rsidRPr="006C003B">
        <w:rPr>
          <w:rFonts w:ascii="IRANSans(FaNum) Medium" w:hAnsi="IRANSans(FaNum) Medium"/>
          <w:color w:val="222222"/>
          <w:rtl/>
        </w:rPr>
        <w:t>هم امکان تغییر زوم را به کاربر ندهید. این متا تگ را در تمام صفحات</w:t>
      </w:r>
      <w:r w:rsidRPr="006C003B">
        <w:rPr>
          <w:rFonts w:ascii="IRANSans(FaNum) Medium" w:hAnsi="IRANSans(FaNum) Medium"/>
          <w:color w:val="222222"/>
        </w:rPr>
        <w:t xml:space="preserve"> html </w:t>
      </w:r>
      <w:r w:rsidRPr="006C003B">
        <w:rPr>
          <w:rFonts w:ascii="IRANSans(FaNum) Medium" w:hAnsi="IRANSans(FaNum) Medium"/>
          <w:color w:val="222222"/>
          <w:rtl/>
        </w:rPr>
        <w:t>خود بعد از تگ</w:t>
      </w:r>
      <w:r w:rsidRPr="006C003B">
        <w:rPr>
          <w:rFonts w:ascii="IRANSans(FaNum) Medium" w:hAnsi="IRANSans(FaNum) Medium"/>
          <w:color w:val="222222"/>
        </w:rPr>
        <w:t xml:space="preserve"> title </w:t>
      </w:r>
      <w:r w:rsidRPr="006C003B">
        <w:rPr>
          <w:rFonts w:ascii="IRANSans(FaNum) Medium" w:hAnsi="IRANSans(FaNum) Medium"/>
          <w:color w:val="222222"/>
          <w:rtl/>
        </w:rPr>
        <w:t>قرار دهید</w:t>
      </w:r>
      <w:r w:rsidRPr="006C003B">
        <w:rPr>
          <w:rFonts w:ascii="IRANSans(FaNum) Medium" w:hAnsi="IRANSans(FaNum) Medium"/>
          <w:color w:val="222222"/>
        </w:rPr>
        <w:t>.</w:t>
      </w:r>
    </w:p>
    <w:p w:rsidR="00BA1021" w:rsidRPr="006C003B" w:rsidRDefault="00BA1021" w:rsidP="00D004D6">
      <w:pPr>
        <w:pStyle w:val="Heading1"/>
        <w:jc w:val="both"/>
      </w:pPr>
      <w:bookmarkStart w:id="12" w:name="_Toc441913874"/>
      <w:r w:rsidRPr="006C003B">
        <w:rPr>
          <w:rtl/>
        </w:rPr>
        <w:t>روال کار</w:t>
      </w:r>
      <w:r w:rsidRPr="006C003B">
        <w:t xml:space="preserve"> jQuery Mobile</w:t>
      </w:r>
      <w:bookmarkEnd w:id="12"/>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برای اینکه بتواند سند</w:t>
      </w:r>
      <w:r w:rsidRPr="006C003B">
        <w:rPr>
          <w:rFonts w:ascii="IRANSans(FaNum) Medium" w:hAnsi="IRANSans(FaNum) Medium"/>
          <w:color w:val="222222"/>
        </w:rPr>
        <w:t xml:space="preserve"> HTML </w:t>
      </w:r>
      <w:r w:rsidRPr="006C003B">
        <w:rPr>
          <w:rFonts w:ascii="IRANSans(FaNum) Medium" w:hAnsi="IRANSans(FaNum) Medium"/>
          <w:color w:val="222222"/>
          <w:rtl/>
        </w:rPr>
        <w:t>ما را برای استفاده‌ی در موبایل بهینه کند، ابتدا آن را لود می‌کند و سپس بر  اجزایی که با ویژگی</w:t>
      </w:r>
      <w:r w:rsidRPr="006C003B">
        <w:rPr>
          <w:rFonts w:ascii="IRANSans(FaNum) Medium" w:hAnsi="IRANSans(FaNum) Medium"/>
          <w:color w:val="222222"/>
        </w:rPr>
        <w:t xml:space="preserve">data-role </w:t>
      </w:r>
      <w:r w:rsidRPr="006C003B">
        <w:rPr>
          <w:rFonts w:ascii="IRANSans(FaNum) Medium" w:hAnsi="IRANSans(FaNum) Medium"/>
          <w:color w:val="222222"/>
          <w:rtl/>
        </w:rPr>
        <w:t xml:space="preserve">علامت گذاری شده‌اند، </w:t>
      </w:r>
      <w:r w:rsidRPr="006C003B">
        <w:rPr>
          <w:rFonts w:ascii="IRANSans(FaNum) Medium" w:hAnsi="IRANSans(FaNum) Medium"/>
          <w:color w:val="222222"/>
        </w:rPr>
        <w:t xml:space="preserve">CSS3 </w:t>
      </w:r>
      <w:r w:rsidRPr="006C003B">
        <w:rPr>
          <w:rFonts w:ascii="IRANSans(FaNum) Medium" w:hAnsi="IRANSans(FaNum) Medium"/>
          <w:color w:val="222222"/>
          <w:rtl/>
        </w:rPr>
        <w:t>بهینه شده برای موبایل را اعمال می‌کند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noProof/>
          <w:color w:val="114E5B"/>
          <w:bdr w:val="none" w:sz="0" w:space="0" w:color="auto" w:frame="1"/>
          <w:lang w:eastAsia="en-US"/>
        </w:rPr>
        <w:drawing>
          <wp:inline distT="0" distB="0" distL="0" distR="0" wp14:anchorId="6837AFD8" wp14:editId="3B61D2E0">
            <wp:extent cx="5886450" cy="2809875"/>
            <wp:effectExtent l="0" t="0" r="0" b="9525"/>
            <wp:docPr id="34" name="Picture 34" descr="http://www.dotnettips.info/file/image?name=1-7a49d556b6574eb38ad28162f758cec0.png">
              <a:hlinkClick xmlns:a="http://schemas.openxmlformats.org/drawingml/2006/main" r:id="rId56"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dotnettips.info/file/image?name=1-7a49d556b6574eb38ad28162f758cec0.png">
                      <a:hlinkClick r:id="rId56" tgtFrame="&quot;_blank&quot;" tooltip="&quot;Click here to enlarge (opens new window)&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450" cy="2809875"/>
                    </a:xfrm>
                    <a:prstGeom prst="rect">
                      <a:avLst/>
                    </a:prstGeom>
                    <a:noFill/>
                    <a:ln>
                      <a:noFill/>
                    </a:ln>
                  </pic:spPr>
                </pic:pic>
              </a:graphicData>
            </a:graphic>
          </wp:inline>
        </w:drawing>
      </w:r>
    </w:p>
    <w:p w:rsidR="00BA1021" w:rsidRPr="001B29FC" w:rsidRDefault="00031290" w:rsidP="001B29FC">
      <w:pPr>
        <w:pStyle w:val="NoSpacing"/>
        <w:bidi/>
        <w:jc w:val="center"/>
      </w:pPr>
      <w:r w:rsidRPr="001B29FC">
        <w:rPr>
          <w:rFonts w:hint="cs"/>
          <w:szCs w:val="22"/>
          <w:rtl/>
        </w:rPr>
        <w:t>شکل 1-9 نحوه کار جی‌کوری موبایل</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از آنجایی که مستندات</w:t>
      </w:r>
      <w:r w:rsidRPr="006C003B">
        <w:rPr>
          <w:rFonts w:ascii="IRANSans(FaNum) Medium" w:hAnsi="IRANSans(FaNum) Medium"/>
          <w:color w:val="222222"/>
        </w:rPr>
        <w:t xml:space="preserve"> jQuery Mobile </w:t>
      </w:r>
      <w:r w:rsidRPr="006C003B">
        <w:rPr>
          <w:rFonts w:ascii="IRANSans(FaNum) Medium" w:hAnsi="IRANSans(FaNum) Medium"/>
          <w:color w:val="222222"/>
          <w:rtl/>
        </w:rPr>
        <w:t>به قدر کافی کامل هست، نیازی نیست تا در مورد تک تک آنها مثال بزنیم و از اصل مطلب دور شویم. در هر مثالی که زده خواهد شد، در صورت استفاده از ویجتی خاص، با آن آشنا خواهیم شد</w:t>
      </w:r>
      <w:r w:rsidRPr="006C003B">
        <w:rPr>
          <w:rFonts w:ascii="IRANSans(FaNum) Medium" w:hAnsi="IRANSans(FaNum) Medium"/>
          <w:color w:val="222222"/>
        </w:rPr>
        <w:t>.</w:t>
      </w:r>
    </w:p>
    <w:p w:rsidR="00BA1021" w:rsidRPr="006C003B" w:rsidRDefault="007779B6" w:rsidP="00D004D6">
      <w:pPr>
        <w:jc w:val="both"/>
        <w:rPr>
          <w:rFonts w:ascii="IRANSans(FaNum) Medium" w:hAnsi="IRANSans(FaNum) Medium"/>
          <w:color w:val="222222"/>
        </w:rPr>
      </w:pPr>
      <w:hyperlink r:id="rId58" w:tgtFrame="_blank" w:history="1">
        <w:r w:rsidR="00BA1021" w:rsidRPr="006C003B">
          <w:rPr>
            <w:rStyle w:val="Hyperlink"/>
            <w:rFonts w:ascii="IRANSans(FaNum) Medium" w:hAnsi="IRANSans(FaNum) Medium"/>
            <w:color w:val="114E5B"/>
            <w:bdr w:val="none" w:sz="0" w:space="0" w:color="auto" w:frame="1"/>
            <w:rtl/>
          </w:rPr>
          <w:t>لیست کامل اتریبیوت‌های</w:t>
        </w:r>
        <w:r w:rsidR="00BA1021" w:rsidRPr="006C003B">
          <w:rPr>
            <w:rStyle w:val="Hyperlink"/>
            <w:rFonts w:ascii="IRANSans(FaNum) Medium" w:hAnsi="IRANSans(FaNum) Medium"/>
            <w:color w:val="114E5B"/>
            <w:bdr w:val="none" w:sz="0" w:space="0" w:color="auto" w:frame="1"/>
          </w:rPr>
          <w:t xml:space="preserve"> -data </w:t>
        </w:r>
        <w:r w:rsidR="00BA1021" w:rsidRPr="006C003B">
          <w:rPr>
            <w:rStyle w:val="Hyperlink"/>
            <w:rFonts w:ascii="IRANSans(FaNum) Medium" w:hAnsi="IRANSans(FaNum) Medium"/>
            <w:color w:val="114E5B"/>
            <w:bdr w:val="none" w:sz="0" w:space="0" w:color="auto" w:frame="1"/>
            <w:rtl/>
          </w:rPr>
          <w:t>به همراه مقادیری که می‌پذیرند</w:t>
        </w:r>
      </w:hyperlink>
      <w:r w:rsidR="00BA1021" w:rsidRPr="006C003B">
        <w:rPr>
          <w:rFonts w:ascii="IRANSans(FaNum) Medium" w:hAnsi="IRANSans(FaNum) Medium"/>
          <w:color w:val="222222"/>
        </w:rPr>
        <w:t> </w:t>
      </w:r>
    </w:p>
    <w:p w:rsidR="00BA1021" w:rsidRPr="006C003B" w:rsidRDefault="007779B6" w:rsidP="00D004D6">
      <w:pPr>
        <w:jc w:val="both"/>
        <w:rPr>
          <w:rFonts w:ascii="IRANSans(FaNum) Medium" w:hAnsi="IRANSans(FaNum) Medium"/>
          <w:color w:val="222222"/>
        </w:rPr>
      </w:pPr>
      <w:hyperlink r:id="rId59" w:tgtFrame="_blank" w:history="1">
        <w:r w:rsidR="00BA1021" w:rsidRPr="006C003B">
          <w:rPr>
            <w:rStyle w:val="Hyperlink"/>
            <w:rFonts w:ascii="IRANSans(FaNum) Medium" w:hAnsi="IRANSans(FaNum) Medium"/>
            <w:color w:val="114E5B"/>
            <w:bdr w:val="none" w:sz="0" w:space="0" w:color="auto" w:frame="1"/>
            <w:rtl/>
          </w:rPr>
          <w:t>دموی مربوط به ویجت‌ها</w:t>
        </w:r>
        <w:r w:rsidR="00BA1021" w:rsidRPr="006C003B">
          <w:rPr>
            <w:rStyle w:val="Hyperlink"/>
            <w:rFonts w:ascii="IRANSans(FaNum) Medium" w:hAnsi="IRANSans(FaNum) Medium"/>
            <w:color w:val="114E5B"/>
            <w:bdr w:val="none" w:sz="0" w:space="0" w:color="auto" w:frame="1"/>
          </w:rPr>
          <w:t> </w:t>
        </w:r>
      </w:hyperlink>
      <w:r w:rsidR="00BA1021" w:rsidRPr="006C003B">
        <w:rPr>
          <w:rFonts w:ascii="IRANSans(FaNum) Medium" w:hAnsi="IRANSans(FaNum) Medium"/>
          <w:color w:val="222222"/>
        </w:rPr>
        <w:t> </w:t>
      </w:r>
    </w:p>
    <w:p w:rsidR="00BA1021" w:rsidRPr="006C003B" w:rsidRDefault="007779B6" w:rsidP="00D004D6">
      <w:pPr>
        <w:jc w:val="both"/>
        <w:rPr>
          <w:rFonts w:ascii="IRANSans(FaNum) Medium" w:hAnsi="IRANSans(FaNum) Medium"/>
          <w:color w:val="222222"/>
        </w:rPr>
      </w:pPr>
      <w:hyperlink r:id="rId60" w:tgtFrame="_blank" w:history="1">
        <w:r w:rsidR="00BA1021" w:rsidRPr="006C003B">
          <w:rPr>
            <w:rStyle w:val="Hyperlink"/>
            <w:rFonts w:ascii="IRANSans(FaNum) Medium" w:hAnsi="IRANSans(FaNum) Medium"/>
            <w:color w:val="114E5B"/>
            <w:bdr w:val="none" w:sz="0" w:space="0" w:color="auto" w:frame="1"/>
            <w:rtl/>
          </w:rPr>
          <w:t>لیست تمام رخدادها</w:t>
        </w:r>
      </w:hyperlink>
      <w:r w:rsidR="00BA1021" w:rsidRPr="006C003B">
        <w:rPr>
          <w:rFonts w:ascii="IRANSans(FaNum) Medium" w:hAnsi="IRANSans(FaNum) Medium"/>
          <w:color w:val="222222"/>
        </w:rPr>
        <w:t> </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شما می‌توانید از امکانات</w:t>
      </w:r>
      <w:r w:rsidRPr="006C003B">
        <w:rPr>
          <w:rFonts w:ascii="IRANSans(FaNum) Medium" w:hAnsi="IRANSans(FaNum) Medium"/>
          <w:color w:val="222222"/>
        </w:rPr>
        <w:t> </w:t>
      </w:r>
      <w:hyperlink r:id="rId61" w:tgtFrame="_blank" w:history="1">
        <w:r w:rsidRPr="006C003B">
          <w:rPr>
            <w:rStyle w:val="Hyperlink"/>
            <w:rFonts w:ascii="IRANSans(FaNum) Medium" w:hAnsi="IRANSans(FaNum) Medium"/>
            <w:color w:val="114E5B"/>
            <w:bdr w:val="none" w:sz="0" w:space="0" w:color="auto" w:frame="1"/>
          </w:rPr>
          <w:t>Theme Roller </w:t>
        </w:r>
      </w:hyperlink>
      <w:r w:rsidRPr="006C003B">
        <w:rPr>
          <w:rFonts w:ascii="IRANSans(FaNum) Medium" w:hAnsi="IRANSans(FaNum) Medium"/>
          <w:color w:val="222222"/>
          <w:rtl/>
        </w:rPr>
        <w:t>برای شخصی سازی تم‌های مورد نیاز استفاده کنید</w:t>
      </w:r>
      <w:r w:rsidRPr="006C003B">
        <w:rPr>
          <w:rFonts w:ascii="IRANSans(FaNum) Medium" w:hAnsi="IRANSans(FaNum) Medium"/>
          <w:color w:val="222222"/>
        </w:rPr>
        <w:t>.</w:t>
      </w:r>
    </w:p>
    <w:p w:rsidR="00BA1021" w:rsidRPr="006C003B" w:rsidRDefault="007779B6" w:rsidP="00D004D6">
      <w:pPr>
        <w:jc w:val="both"/>
        <w:rPr>
          <w:rFonts w:ascii="IRANSans(FaNum) Medium" w:hAnsi="IRANSans(FaNum) Medium"/>
          <w:color w:val="222222"/>
        </w:rPr>
      </w:pPr>
      <w:hyperlink r:id="rId62" w:tgtFrame="_blank" w:history="1">
        <w:r w:rsidR="00BA1021" w:rsidRPr="006C003B">
          <w:rPr>
            <w:rStyle w:val="Hyperlink"/>
            <w:rFonts w:ascii="IRANSans(FaNum) Medium" w:hAnsi="IRANSans(FaNum) Medium"/>
            <w:color w:val="114E5B"/>
            <w:bdr w:val="none" w:sz="0" w:space="0" w:color="auto" w:frame="1"/>
            <w:rtl/>
          </w:rPr>
          <w:t>لیست کامل کلاس‌های</w:t>
        </w:r>
        <w:r w:rsidR="00BA1021" w:rsidRPr="006C003B">
          <w:rPr>
            <w:rStyle w:val="Hyperlink"/>
            <w:rFonts w:ascii="IRANSans(FaNum) Medium" w:hAnsi="IRANSans(FaNum) Medium"/>
            <w:color w:val="114E5B"/>
            <w:bdr w:val="none" w:sz="0" w:space="0" w:color="auto" w:frame="1"/>
          </w:rPr>
          <w:t xml:space="preserve"> CSS </w:t>
        </w:r>
      </w:hyperlink>
      <w:r w:rsidR="00BA1021" w:rsidRPr="006C003B">
        <w:rPr>
          <w:rFonts w:ascii="IRANSans(FaNum) Medium" w:hAnsi="IRANSans(FaNum) Medium"/>
          <w:color w:val="222222"/>
        </w:rPr>
        <w:t> </w:t>
      </w:r>
    </w:p>
    <w:p w:rsidR="00BA1021"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33" style="width:678pt;height:.75pt" o:hrpct="0" o:hralign="center" o:hrstd="t" o:hrnoshade="t" o:hr="t" fillcolor="#ddd" stroked="f"/>
        </w:pict>
      </w:r>
    </w:p>
    <w:p w:rsidR="00BA1021" w:rsidRPr="006C003B" w:rsidRDefault="00BA1021" w:rsidP="00D004D6">
      <w:pPr>
        <w:jc w:val="both"/>
        <w:rPr>
          <w:rFonts w:ascii="IRANSans(FaNum) Medium" w:hAnsi="IRANSans(FaNum) Medium"/>
          <w:color w:val="222222"/>
        </w:rPr>
      </w:pPr>
    </w:p>
    <w:p w:rsidR="00BA1021" w:rsidRPr="006C003B" w:rsidRDefault="00DD025B" w:rsidP="00D004D6">
      <w:pPr>
        <w:pStyle w:val="Heading1"/>
        <w:jc w:val="both"/>
        <w:rPr>
          <w:rtl/>
        </w:rPr>
      </w:pPr>
      <w:bookmarkStart w:id="13" w:name="_Toc441913875"/>
      <w:r>
        <w:rPr>
          <w:rFonts w:hint="cs"/>
          <w:rtl/>
        </w:rPr>
        <w:t xml:space="preserve">افزونه های </w:t>
      </w:r>
      <w:r w:rsidRPr="006C003B">
        <w:t>Cordova</w:t>
      </w:r>
      <w:bookmarkEnd w:id="13"/>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از این قسمت</w:t>
      </w:r>
      <w:r w:rsidRPr="006C003B">
        <w:rPr>
          <w:rFonts w:ascii="IRANSans(FaNum) Medium" w:hAnsi="IRANSans(FaNum) Medium"/>
          <w:color w:val="222222"/>
        </w:rPr>
        <w:t> </w:t>
      </w:r>
      <w:hyperlink r:id="rId63" w:anchor="/viewAll" w:tgtFrame="_blank" w:history="1">
        <w:r w:rsidRPr="006C003B">
          <w:rPr>
            <w:rStyle w:val="Hyperlink"/>
            <w:rFonts w:ascii="IRANSans(FaNum) Medium" w:hAnsi="IRANSans(FaNum) Medium"/>
            <w:color w:val="114E5B"/>
            <w:bdr w:val="none" w:sz="0" w:space="0" w:color="auto" w:frame="1"/>
          </w:rPr>
          <w:t>http://plugins.cordova.io/#/viewAll</w:t>
        </w:r>
      </w:hyperlink>
      <w:r w:rsidRPr="006C003B">
        <w:rPr>
          <w:rFonts w:ascii="IRANSans(FaNum) Medium" w:hAnsi="IRANSans(FaNum) Medium"/>
          <w:color w:val="222222"/>
        </w:rPr>
        <w:t> </w:t>
      </w:r>
      <w:r w:rsidRPr="006C003B">
        <w:rPr>
          <w:rFonts w:ascii="IRANSans(FaNum) Medium" w:hAnsi="IRANSans(FaNum) Medium"/>
          <w:color w:val="222222"/>
          <w:rtl/>
        </w:rPr>
        <w:t>و این قسمت</w:t>
      </w:r>
      <w:r w:rsidRPr="006C003B">
        <w:rPr>
          <w:rFonts w:ascii="IRANSans(FaNum) Medium" w:hAnsi="IRANSans(FaNum) Medium"/>
          <w:color w:val="222222"/>
        </w:rPr>
        <w:t> </w:t>
      </w:r>
      <w:hyperlink r:id="rId64" w:anchor="/viewAll" w:tgtFrame="_blank" w:history="1">
        <w:r w:rsidRPr="006C003B">
          <w:rPr>
            <w:rStyle w:val="Hyperlink"/>
            <w:rFonts w:ascii="IRANSans(FaNum) Medium" w:hAnsi="IRANSans(FaNum) Medium"/>
            <w:color w:val="114E5B"/>
            <w:bdr w:val="none" w:sz="0" w:space="0" w:color="auto" w:frame="1"/>
          </w:rPr>
          <w:t> http://plugreg.com/plugins</w:t>
        </w:r>
      </w:hyperlink>
      <w:r w:rsidRPr="006C003B">
        <w:rPr>
          <w:rStyle w:val="apple-converted-space"/>
          <w:rFonts w:ascii="IRANSans(FaNum) Medium" w:eastAsiaTheme="majorEastAsia" w:hAnsi="IRANSans(FaNum) Medium"/>
          <w:color w:val="222222"/>
        </w:rPr>
        <w:t> </w:t>
      </w:r>
      <w:r w:rsidRPr="006C003B">
        <w:rPr>
          <w:rFonts w:ascii="IRANSans(FaNum) Medium" w:hAnsi="IRANSans(FaNum) Medium"/>
          <w:color w:val="222222"/>
          <w:rtl/>
        </w:rPr>
        <w:t>می‌توانید سراغ پلاگین‌های مورد نیاز خود بگردید. برای مثال وارد بخش کانفیگ پروژه شده و از قسمت</w:t>
      </w:r>
      <w:r w:rsidRPr="006C003B">
        <w:rPr>
          <w:rFonts w:ascii="IRANSans(FaNum) Medium" w:hAnsi="IRANSans(FaNum) Medium"/>
          <w:color w:val="222222"/>
        </w:rPr>
        <w:t xml:space="preserve"> plugins  </w:t>
      </w:r>
      <w:r w:rsidRPr="006C003B">
        <w:rPr>
          <w:rFonts w:ascii="IRANSans(FaNum) Medium" w:hAnsi="IRANSans(FaNum) Medium"/>
          <w:color w:val="222222"/>
          <w:rtl/>
        </w:rPr>
        <w:t>و تب</w:t>
      </w:r>
      <w:r w:rsidRPr="006C003B">
        <w:rPr>
          <w:rFonts w:ascii="IRANSans(FaNum) Medium" w:hAnsi="IRANSans(FaNum) Medium"/>
          <w:color w:val="222222"/>
        </w:rPr>
        <w:t xml:space="preserve"> Core </w:t>
      </w:r>
      <w:r w:rsidRPr="006C003B">
        <w:rPr>
          <w:rFonts w:ascii="IRANSans(FaNum) Medium" w:hAnsi="IRANSans(FaNum) Medium"/>
          <w:color w:val="222222"/>
          <w:rtl/>
        </w:rPr>
        <w:t>یکسری از پلاگین‌هایی را که در</w:t>
      </w:r>
      <w:r w:rsidRPr="006C003B">
        <w:rPr>
          <w:rFonts w:ascii="IRANSans(FaNum) Medium" w:hAnsi="IRANSans(FaNum) Medium"/>
          <w:color w:val="222222"/>
        </w:rPr>
        <w:t xml:space="preserve"> Cordova </w:t>
      </w:r>
      <w:r w:rsidRPr="006C003B">
        <w:rPr>
          <w:rFonts w:ascii="IRANSans(FaNum) Medium" w:hAnsi="IRANSans(FaNum) Medium"/>
          <w:color w:val="222222"/>
          <w:rtl/>
        </w:rPr>
        <w:t>گنجانده شده است، مشاهده می‌کنید. با کلیک بر روی دکمه‌ی</w:t>
      </w:r>
      <w:r w:rsidRPr="006C003B">
        <w:rPr>
          <w:rFonts w:ascii="IRANSans(FaNum) Medium" w:hAnsi="IRANSans(FaNum) Medium"/>
          <w:color w:val="222222"/>
        </w:rPr>
        <w:t xml:space="preserve"> Add </w:t>
      </w:r>
      <w:r w:rsidRPr="006C003B">
        <w:rPr>
          <w:rFonts w:ascii="IRANSans(FaNum) Medium" w:hAnsi="IRANSans(FaNum) Medium"/>
          <w:color w:val="222222"/>
          <w:rtl/>
        </w:rPr>
        <w:t>می‌توانید آن را دانلود کرده و از</w:t>
      </w:r>
      <w:r w:rsidRPr="006C003B">
        <w:rPr>
          <w:rFonts w:ascii="IRANSans(FaNum) Medium" w:hAnsi="IRANSans(FaNum) Medium"/>
          <w:color w:val="222222"/>
        </w:rPr>
        <w:t xml:space="preserve"> API‌</w:t>
      </w:r>
      <w:r w:rsidRPr="006C003B">
        <w:rPr>
          <w:rFonts w:ascii="IRANSans(FaNum) Medium" w:hAnsi="IRANSans(FaNum) Medium"/>
          <w:color w:val="222222"/>
          <w:rtl/>
        </w:rPr>
        <w:t>های آن استفاده کنید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noProof/>
          <w:color w:val="114E5B"/>
          <w:bdr w:val="none" w:sz="0" w:space="0" w:color="auto" w:frame="1"/>
          <w:lang w:eastAsia="en-US"/>
        </w:rPr>
        <w:drawing>
          <wp:inline distT="0" distB="0" distL="0" distR="0" wp14:anchorId="32E3BA4F" wp14:editId="656F47DB">
            <wp:extent cx="5877560" cy="3121781"/>
            <wp:effectExtent l="0" t="0" r="8890" b="2540"/>
            <wp:docPr id="33" name="Picture 33" descr="http://www.dotnettips.info/file/image?name=plugin.PNG">
              <a:hlinkClick xmlns:a="http://schemas.openxmlformats.org/drawingml/2006/main" r:id="rId65"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dotnettips.info/file/image?name=plugin.PNG">
                      <a:hlinkClick r:id="rId65" tgtFrame="&quot;_blank&quot;" tooltip="&quot;Click here to enlarge (opens new window)&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5376" cy="3125932"/>
                    </a:xfrm>
                    <a:prstGeom prst="rect">
                      <a:avLst/>
                    </a:prstGeom>
                    <a:noFill/>
                    <a:ln>
                      <a:noFill/>
                    </a:ln>
                  </pic:spPr>
                </pic:pic>
              </a:graphicData>
            </a:graphic>
          </wp:inline>
        </w:drawing>
      </w:r>
    </w:p>
    <w:p w:rsidR="00BA1021" w:rsidRPr="006C003B" w:rsidRDefault="00BA1021" w:rsidP="00D004D6">
      <w:pPr>
        <w:jc w:val="both"/>
        <w:rPr>
          <w:rFonts w:ascii="IRANSans(FaNum) Medium" w:hAnsi="IRANSans(FaNum) Medium"/>
          <w:color w:val="222222"/>
        </w:rPr>
      </w:pP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برای مثال پلاگین</w:t>
      </w:r>
      <w:r w:rsidRPr="006C003B">
        <w:rPr>
          <w:rFonts w:ascii="IRANSans(FaNum) Medium" w:hAnsi="IRANSans(FaNum) Medium"/>
          <w:color w:val="222222"/>
        </w:rPr>
        <w:t xml:space="preserve"> Notification </w:t>
      </w:r>
      <w:r w:rsidRPr="006C003B">
        <w:rPr>
          <w:rFonts w:ascii="IRANSans(FaNum) Medium" w:hAnsi="IRANSans(FaNum) Medium"/>
          <w:color w:val="222222"/>
          <w:rtl/>
        </w:rPr>
        <w:t>را به پروژه اضافه می‌کنم. سپس یک فایل</w:t>
      </w:r>
      <w:r w:rsidRPr="006C003B">
        <w:rPr>
          <w:rFonts w:ascii="IRANSans(FaNum) Medium" w:hAnsi="IRANSans(FaNum) Medium"/>
          <w:color w:val="222222"/>
        </w:rPr>
        <w:t xml:space="preserve"> js </w:t>
      </w:r>
      <w:r w:rsidRPr="006C003B">
        <w:rPr>
          <w:rFonts w:ascii="IRANSans(FaNum) Medium" w:hAnsi="IRANSans(FaNum) Medium"/>
          <w:color w:val="222222"/>
          <w:rtl/>
        </w:rPr>
        <w:t>را با نام</w:t>
      </w:r>
      <w:r w:rsidRPr="006C003B">
        <w:rPr>
          <w:rFonts w:ascii="IRANSans(FaNum) Medium" w:hAnsi="IRANSans(FaNum) Medium"/>
          <w:color w:val="222222"/>
        </w:rPr>
        <w:t xml:space="preserve"> custom.js </w:t>
      </w:r>
      <w:r w:rsidRPr="006C003B">
        <w:rPr>
          <w:rFonts w:ascii="IRANSans(FaNum) Medium" w:hAnsi="IRANSans(FaNum) Medium"/>
          <w:color w:val="222222"/>
          <w:rtl/>
        </w:rPr>
        <w:t>به فولدر</w:t>
      </w:r>
      <w:r w:rsidRPr="006C003B">
        <w:rPr>
          <w:rFonts w:ascii="IRANSans(FaNum) Medium" w:hAnsi="IRANSans(FaNum) Medium"/>
          <w:color w:val="222222"/>
        </w:rPr>
        <w:t xml:space="preserve"> scripts </w:t>
      </w:r>
      <w:r w:rsidRPr="006C003B">
        <w:rPr>
          <w:rFonts w:ascii="IRANSans(FaNum) Medium" w:hAnsi="IRANSans(FaNum) Medium"/>
          <w:color w:val="222222"/>
          <w:rtl/>
        </w:rPr>
        <w:t>در ریشه پروژه اضافه کرده و  محتوای فایل‌های</w:t>
      </w:r>
      <w:r w:rsidRPr="006C003B">
        <w:rPr>
          <w:rFonts w:ascii="IRANSans(FaNum) Medium" w:hAnsi="IRANSans(FaNum) Medium"/>
          <w:color w:val="222222"/>
        </w:rPr>
        <w:t xml:space="preserve"> index.html , custome.js </w:t>
      </w:r>
      <w:r w:rsidRPr="006C003B">
        <w:rPr>
          <w:rFonts w:ascii="IRANSans(FaNum) Medium" w:hAnsi="IRANSans(FaNum) Medium"/>
          <w:color w:val="222222"/>
          <w:rtl/>
        </w:rPr>
        <w:t>را به شکل زیر در نظر می‌گیرم</w:t>
      </w:r>
      <w:r w:rsidRPr="006C003B">
        <w:rPr>
          <w:rFonts w:ascii="IRANSans(FaNum) Medium" w:hAnsi="IRANSans(FaNum) Medium"/>
          <w:color w:val="222222"/>
        </w:rPr>
        <w:t>:</w:t>
      </w:r>
    </w:p>
    <w:p w:rsidR="00BA1021"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34" style="width:678pt;height:.75pt" o:hrpct="0" o:hralign="center" o:hrstd="t" o:hrnoshade="t" o:hr="t" fillcolor="#ddd" stroked="f"/>
        </w:pict>
      </w:r>
    </w:p>
    <w:tbl>
      <w:tblPr>
        <w:tblW w:w="13560" w:type="dxa"/>
        <w:tblCellSpacing w:w="0" w:type="dxa"/>
        <w:tblCellMar>
          <w:left w:w="0" w:type="dxa"/>
          <w:right w:w="0" w:type="dxa"/>
        </w:tblCellMar>
        <w:tblLook w:val="04A0" w:firstRow="1" w:lastRow="0" w:firstColumn="1" w:lastColumn="0" w:noHBand="0" w:noVBand="1"/>
      </w:tblPr>
      <w:tblGrid>
        <w:gridCol w:w="525"/>
        <w:gridCol w:w="13035"/>
      </w:tblGrid>
      <w:tr w:rsidR="00BA1021" w:rsidRPr="006C003B" w:rsidTr="00BA1021">
        <w:trPr>
          <w:tblCellSpacing w:w="0" w:type="dxa"/>
        </w:trPr>
        <w:tc>
          <w:tcPr>
            <w:tcW w:w="0" w:type="auto"/>
            <w:vAlign w:val="center"/>
            <w:hideMark/>
          </w:tcPr>
          <w:p w:rsidR="00BA1021" w:rsidRPr="006C003B" w:rsidRDefault="00BA1021" w:rsidP="00D004D6">
            <w:pPr>
              <w:bidi w:val="0"/>
              <w:jc w:val="both"/>
              <w:rPr>
                <w:rFonts w:ascii="IRANSans(FaNum) Medium" w:hAnsi="IRANSans(FaNum) Medium"/>
              </w:rPr>
            </w:pPr>
            <w:r w:rsidRPr="006C003B">
              <w:rPr>
                <w:rFonts w:ascii="IRANSans(FaNum) Medium" w:hAnsi="IRANSans(FaNum) Medium"/>
              </w:rPr>
              <w:t>1</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2</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3</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4</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5</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6</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7</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8</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9</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10</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11</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12</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13</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14</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lastRenderedPageBreak/>
              <w:t>15</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16</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17</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18</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19</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20</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21</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22</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23</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24</w:t>
            </w:r>
          </w:p>
        </w:tc>
        <w:tc>
          <w:tcPr>
            <w:tcW w:w="13035" w:type="dxa"/>
            <w:vAlign w:val="center"/>
            <w:hideMark/>
          </w:tcPr>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lastRenderedPageBreak/>
              <w:t>$(function()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$("#alert").on('tap', function(event)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navigator.notification.alert("</w:t>
            </w:r>
            <w:r w:rsidRPr="006C003B">
              <w:rPr>
                <w:rStyle w:val="HTMLCode"/>
                <w:rFonts w:ascii="IRANSans(FaNum) Medium" w:eastAsiaTheme="majorEastAsia" w:hAnsi="IRANSans(FaNum) Medium" w:cs="IRANSans(FaNum) Medium"/>
                <w:sz w:val="22"/>
                <w:szCs w:val="22"/>
                <w:rtl/>
              </w:rPr>
              <w:t>اطلاعات ذخیره شد</w:t>
            </w:r>
            <w:r w:rsidRPr="006C003B">
              <w:rPr>
                <w:rStyle w:val="HTMLCode"/>
                <w:rFonts w:ascii="IRANSans(FaNum) Medium" w:eastAsiaTheme="majorEastAsia" w:hAnsi="IRANSans(FaNum) Medium" w:cs="IRANSans(FaNum) Medium"/>
                <w:sz w:val="22"/>
                <w:szCs w:val="22"/>
              </w:rPr>
              <w:t>",null, "alert", "</w:t>
            </w:r>
            <w:r w:rsidRPr="006C003B">
              <w:rPr>
                <w:rStyle w:val="HTMLCode"/>
                <w:rFonts w:ascii="IRANSans(FaNum) Medium" w:eastAsiaTheme="majorEastAsia" w:hAnsi="IRANSans(FaNum) Medium" w:cs="IRANSans(FaNum) Medium"/>
                <w:sz w:val="22"/>
                <w:szCs w:val="22"/>
                <w:rtl/>
              </w:rPr>
              <w:t>تایید</w:t>
            </w:r>
            <w:r w:rsidRPr="006C003B">
              <w:rPr>
                <w:rStyle w:val="HTMLCode"/>
                <w:rFonts w:ascii="IRANSans(FaNum) Medium" w:eastAsiaTheme="majorEastAsia" w:hAnsi="IRANSans(FaNum) Medium" w:cs="IRANSans(FaNum) Medium"/>
                <w:sz w:val="22"/>
                <w:szCs w:val="22"/>
              </w:rPr>
              <w:t>");</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$("#prompt").on('tap', function(event)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navigator.notification.prompt("</w:t>
            </w:r>
            <w:r w:rsidRPr="006C003B">
              <w:rPr>
                <w:rStyle w:val="HTMLCode"/>
                <w:rFonts w:ascii="IRANSans(FaNum) Medium" w:eastAsiaTheme="majorEastAsia" w:hAnsi="IRANSans(FaNum) Medium" w:cs="IRANSans(FaNum) Medium"/>
                <w:sz w:val="22"/>
                <w:szCs w:val="22"/>
                <w:rtl/>
              </w:rPr>
              <w:t>برای تائید نام خود را وارد کنید</w:t>
            </w:r>
            <w:r w:rsidRPr="006C003B">
              <w:rPr>
                <w:rStyle w:val="HTMLCode"/>
                <w:rFonts w:ascii="IRANSans(FaNum) Medium" w:eastAsiaTheme="majorEastAsia" w:hAnsi="IRANSans(FaNum) Medium" w:cs="IRANSans(FaNum) Medium"/>
                <w:sz w:val="22"/>
                <w:szCs w:val="22"/>
              </w:rPr>
              <w:t>", onPrompt, "prompt", "</w:t>
            </w:r>
            <w:r w:rsidRPr="006C003B">
              <w:rPr>
                <w:rStyle w:val="HTMLCode"/>
                <w:rFonts w:ascii="IRANSans(FaNum) Medium" w:eastAsiaTheme="majorEastAsia" w:hAnsi="IRANSans(FaNum) Medium" w:cs="IRANSans(FaNum) Medium"/>
                <w:sz w:val="22"/>
                <w:szCs w:val="22"/>
                <w:rtl/>
              </w:rPr>
              <w:t>تایید</w:t>
            </w:r>
            <w:r w:rsidRPr="006C003B">
              <w:rPr>
                <w:rStyle w:val="HTMLCode"/>
                <w:rFonts w:ascii="IRANSans(FaNum) Medium" w:eastAsiaTheme="majorEastAsia" w:hAnsi="IRANSans(FaNum) Medium" w:cs="IRANSans(FaNum) Medium"/>
                <w:sz w:val="22"/>
                <w:szCs w:val="22"/>
              </w:rPr>
              <w:t>", "</w:t>
            </w:r>
            <w:r w:rsidRPr="006C003B">
              <w:rPr>
                <w:rStyle w:val="HTMLCode"/>
                <w:rFonts w:ascii="IRANSans(FaNum) Medium" w:eastAsiaTheme="majorEastAsia" w:hAnsi="IRANSans(FaNum) Medium" w:cs="IRANSans(FaNum) Medium"/>
                <w:sz w:val="22"/>
                <w:szCs w:val="22"/>
                <w:rtl/>
              </w:rPr>
              <w:t>لغو</w:t>
            </w:r>
            <w:r w:rsidRPr="006C003B">
              <w:rPr>
                <w:rStyle w:val="HTMLCode"/>
                <w:rFonts w:ascii="IRANSans(FaNum) Medium" w:eastAsiaTheme="majorEastAsia" w:hAnsi="IRANSans(FaNum) Medium" w:cs="IRANSans(FaNum) Medium"/>
                <w:sz w:val="22"/>
                <w:szCs w:val="22"/>
              </w:rPr>
              <w:t>"],"</w:t>
            </w:r>
            <w:r w:rsidRPr="006C003B">
              <w:rPr>
                <w:rStyle w:val="HTMLCode"/>
                <w:rFonts w:ascii="IRANSans(FaNum) Medium" w:eastAsiaTheme="majorEastAsia" w:hAnsi="IRANSans(FaNum) Medium" w:cs="IRANSans(FaNum) Medium"/>
                <w:sz w:val="22"/>
                <w:szCs w:val="22"/>
                <w:rtl/>
              </w:rPr>
              <w:t>نام خود</w:t>
            </w:r>
            <w:r w:rsidRPr="006C003B">
              <w:rPr>
                <w:rStyle w:val="HTMLCode"/>
                <w:rFonts w:ascii="IRANSans(FaNum) Medium" w:eastAsiaTheme="majorEastAsia" w:hAnsi="IRANSans(FaNum) Medium" w:cs="IRANSans(FaNum) Medium"/>
                <w:sz w:val="22"/>
                <w:szCs w:val="22"/>
              </w:rPr>
              <w:t>"]);</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function</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onPrompt(results)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navigator.notification.alert(results.buttonIndex + "\n"</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 results.input1, null);</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$("#confirm").on('tap', function(event)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navigator.notification.confirm("</w:t>
            </w:r>
            <w:r w:rsidRPr="006C003B">
              <w:rPr>
                <w:rStyle w:val="HTMLCode"/>
                <w:rFonts w:ascii="IRANSans(FaNum) Medium" w:eastAsiaTheme="majorEastAsia" w:hAnsi="IRANSans(FaNum) Medium" w:cs="IRANSans(FaNum) Medium"/>
                <w:sz w:val="22"/>
                <w:szCs w:val="22"/>
                <w:rtl/>
              </w:rPr>
              <w:t>حذف انجام شود؟</w:t>
            </w:r>
            <w:r w:rsidRPr="006C003B">
              <w:rPr>
                <w:rStyle w:val="HTMLCode"/>
                <w:rFonts w:ascii="IRANSans(FaNum) Medium" w:eastAsiaTheme="majorEastAsia" w:hAnsi="IRANSans(FaNum) Medium" w:cs="IRANSans(FaNum) Medium"/>
                <w:sz w:val="22"/>
                <w:szCs w:val="22"/>
              </w:rPr>
              <w:t>", onConfirm, "confirm", ["</w:t>
            </w:r>
            <w:r w:rsidRPr="006C003B">
              <w:rPr>
                <w:rStyle w:val="HTMLCode"/>
                <w:rFonts w:ascii="IRANSans(FaNum) Medium" w:eastAsiaTheme="majorEastAsia" w:hAnsi="IRANSans(FaNum) Medium" w:cs="IRANSans(FaNum) Medium"/>
                <w:sz w:val="22"/>
                <w:szCs w:val="22"/>
                <w:rtl/>
              </w:rPr>
              <w:t>بله</w:t>
            </w:r>
            <w:r w:rsidRPr="006C003B">
              <w:rPr>
                <w:rStyle w:val="HTMLCode"/>
                <w:rFonts w:ascii="IRANSans(FaNum) Medium" w:eastAsiaTheme="majorEastAsia" w:hAnsi="IRANSans(FaNum) Medium" w:cs="IRANSans(FaNum) Medium"/>
                <w:sz w:val="22"/>
                <w:szCs w:val="22"/>
              </w:rPr>
              <w:t>", "</w:t>
            </w:r>
            <w:r w:rsidRPr="006C003B">
              <w:rPr>
                <w:rStyle w:val="HTMLCode"/>
                <w:rFonts w:ascii="IRANSans(FaNum) Medium" w:eastAsiaTheme="majorEastAsia" w:hAnsi="IRANSans(FaNum) Medium" w:cs="IRANSans(FaNum) Medium"/>
                <w:sz w:val="22"/>
                <w:szCs w:val="22"/>
                <w:rtl/>
              </w:rPr>
              <w:t>خیر</w:t>
            </w:r>
            <w:r w:rsidRPr="006C003B">
              <w:rPr>
                <w:rStyle w:val="HTMLCode"/>
                <w:rFonts w:ascii="IRANSans(FaNum) Medium" w:eastAsiaTheme="majorEastAsia" w:hAnsi="IRANSans(FaNum) Medium" w:cs="IRANSans(FaNum) Medium"/>
                <w:sz w:val="22"/>
                <w:szCs w:val="22"/>
              </w:rPr>
              <w:t>", "</w:t>
            </w:r>
            <w:r w:rsidRPr="006C003B">
              <w:rPr>
                <w:rStyle w:val="HTMLCode"/>
                <w:rFonts w:ascii="IRANSans(FaNum) Medium" w:eastAsiaTheme="majorEastAsia" w:hAnsi="IRANSans(FaNum) Medium" w:cs="IRANSans(FaNum) Medium"/>
                <w:sz w:val="22"/>
                <w:szCs w:val="22"/>
                <w:rtl/>
              </w:rPr>
              <w:t>نمیدانم</w:t>
            </w:r>
            <w:r w:rsidRPr="006C003B">
              <w:rPr>
                <w:rStyle w:val="HTMLCode"/>
                <w:rFonts w:ascii="IRANSans(FaNum) Medium" w:eastAsiaTheme="majorEastAsia" w:hAnsi="IRANSans(FaNum) Medium" w:cs="IRANSans(FaNum) Medium"/>
                <w:sz w:val="22"/>
                <w:szCs w:val="22"/>
              </w:rPr>
              <w:t>"]);</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lastRenderedPageBreak/>
              <w:t>    });</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function</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onConfirm(buttonIndex)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navigator.notification.alert(buttonIndex , null);</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$("#beep").on('tap', function(event)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navigator.notification.beep(1);</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    });</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 </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w:t>
            </w:r>
          </w:p>
        </w:tc>
      </w:tr>
    </w:tbl>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lastRenderedPageBreak/>
        <w:t>رخداد</w:t>
      </w:r>
      <w:r w:rsidRPr="006C003B">
        <w:rPr>
          <w:rFonts w:ascii="IRANSans(FaNum) Medium" w:hAnsi="IRANSans(FaNum) Medium"/>
          <w:color w:val="222222"/>
        </w:rPr>
        <w:t xml:space="preserve"> tap </w:t>
      </w:r>
      <w:r w:rsidRPr="006C003B">
        <w:rPr>
          <w:rFonts w:ascii="IRANSans(FaNum) Medium" w:hAnsi="IRANSans(FaNum) Medium"/>
          <w:color w:val="222222"/>
          <w:rtl/>
        </w:rPr>
        <w:t>زمانی صادر می‌شود که کاربر، دکمه‌ی مورد نظر را لمس کند و یکی از رخداد‌های</w:t>
      </w:r>
      <w:r w:rsidRPr="006C003B">
        <w:rPr>
          <w:rFonts w:ascii="IRANSans(FaNum) Medium" w:hAnsi="IRANSans(FaNum) Medium"/>
          <w:color w:val="222222"/>
        </w:rPr>
        <w:t xml:space="preserve"> jQuery Mobile </w:t>
      </w:r>
      <w:r w:rsidRPr="006C003B">
        <w:rPr>
          <w:rFonts w:ascii="IRANSans(FaNum) Medium" w:hAnsi="IRANSans(FaNum) Medium"/>
          <w:color w:val="222222"/>
          <w:rtl/>
        </w:rPr>
        <w:t>می‌باشد. بعد از نصب پلاگین</w:t>
      </w:r>
      <w:r w:rsidRPr="006C003B">
        <w:rPr>
          <w:rFonts w:ascii="IRANSans(FaNum) Medium" w:hAnsi="IRANSans(FaNum) Medium"/>
          <w:color w:val="222222"/>
        </w:rPr>
        <w:t xml:space="preserve"> Notification</w:t>
      </w:r>
      <w:r w:rsidRPr="006C003B">
        <w:rPr>
          <w:rFonts w:ascii="IRANSans(FaNum) Medium" w:hAnsi="IRANSans(FaNum) Medium"/>
          <w:color w:val="222222"/>
          <w:rtl/>
        </w:rPr>
        <w:t>، با استفاده از</w:t>
      </w:r>
      <w:r w:rsidRPr="006C003B">
        <w:rPr>
          <w:rFonts w:ascii="IRANSans(FaNum) Medium" w:hAnsi="IRANSans(FaNum) Medium"/>
          <w:color w:val="222222"/>
        </w:rPr>
        <w:t xml:space="preserve"> navigator.notification </w:t>
      </w:r>
      <w:r w:rsidRPr="006C003B">
        <w:rPr>
          <w:rFonts w:ascii="IRANSans(FaNum) Medium" w:hAnsi="IRANSans(FaNum) Medium"/>
          <w:color w:val="222222"/>
          <w:rtl/>
        </w:rPr>
        <w:t>می‌توانید به متد‌های مورد نظر که در بالا مشخص است، دسترسی پیدا کنید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برای آشنایی با این پلاگین می‌توانید</w:t>
      </w:r>
      <w:r w:rsidRPr="006C003B">
        <w:rPr>
          <w:rFonts w:ascii="IRANSans(FaNum) Medium" w:hAnsi="IRANSans(FaNum) Medium"/>
          <w:color w:val="222222"/>
        </w:rPr>
        <w:t> </w:t>
      </w:r>
      <w:hyperlink r:id="rId67" w:anchor="/package/org.apache.cordova.dialogs" w:tgtFrame="_blank" w:history="1">
        <w:r w:rsidRPr="006C003B">
          <w:rPr>
            <w:rStyle w:val="Hyperlink"/>
            <w:rFonts w:ascii="IRANSans(FaNum) Medium" w:hAnsi="IRANSans(FaNum) Medium"/>
            <w:color w:val="114E5B"/>
            <w:bdr w:val="none" w:sz="0" w:space="0" w:color="auto" w:frame="1"/>
            <w:rtl/>
          </w:rPr>
          <w:t>داکیومنت</w:t>
        </w:r>
      </w:hyperlink>
      <w:r w:rsidRPr="006C003B">
        <w:rPr>
          <w:rStyle w:val="apple-converted-space"/>
          <w:rFonts w:ascii="IRANSans(FaNum) Medium" w:eastAsiaTheme="majorEastAsia" w:hAnsi="IRANSans(FaNum) Medium"/>
          <w:color w:val="222222"/>
        </w:rPr>
        <w:t> </w:t>
      </w:r>
      <w:r w:rsidRPr="006C003B">
        <w:rPr>
          <w:rFonts w:ascii="IRANSans(FaNum) Medium" w:hAnsi="IRANSans(FaNum) Medium"/>
          <w:color w:val="222222"/>
          <w:rtl/>
        </w:rPr>
        <w:t>آن را مطالعه کنید</w:t>
      </w:r>
      <w:r w:rsidRPr="006C003B">
        <w:rPr>
          <w:rFonts w:ascii="IRANSans(FaNum) Medium" w:hAnsi="IRANSans(FaNum) Medium"/>
          <w:color w:val="222222"/>
        </w:rPr>
        <w:t>.</w: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در کد بالا با استفاده از متد‌های</w:t>
      </w:r>
      <w:r w:rsidRPr="006C003B">
        <w:rPr>
          <w:rFonts w:ascii="IRANSans(FaNum) Medium" w:hAnsi="IRANSans(FaNum) Medium"/>
          <w:color w:val="222222"/>
        </w:rPr>
        <w:t xml:space="preserve"> callback </w:t>
      </w:r>
      <w:r w:rsidRPr="006C003B">
        <w:rPr>
          <w:rFonts w:ascii="IRANSans(FaNum) Medium" w:hAnsi="IRANSans(FaNum) Medium"/>
          <w:color w:val="222222"/>
          <w:rtl/>
        </w:rPr>
        <w:t>توانسته‌ایم اطلاعاتی در مورد نوع عملکرد کاربر با</w:t>
      </w:r>
      <w:r w:rsidRPr="006C003B">
        <w:rPr>
          <w:rFonts w:ascii="IRANSans(FaNum) Medium" w:hAnsi="IRANSans(FaNum) Medium"/>
          <w:color w:val="222222"/>
        </w:rPr>
        <w:t xml:space="preserve"> notification </w:t>
      </w:r>
      <w:r w:rsidRPr="006C003B">
        <w:rPr>
          <w:rFonts w:ascii="IRANSans(FaNum) Medium" w:hAnsi="IRANSans(FaNum) Medium"/>
          <w:color w:val="222222"/>
          <w:rtl/>
        </w:rPr>
        <w:t>ما بدست آوریم</w:t>
      </w:r>
      <w:r w:rsidRPr="006C003B">
        <w:rPr>
          <w:rFonts w:ascii="IRANSans(FaNum) Medium" w:hAnsi="IRANSans(FaNum) Medium"/>
          <w:color w:val="222222"/>
        </w:rPr>
        <w:t>.</w:t>
      </w:r>
    </w:p>
    <w:p w:rsidR="00BA1021"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35" style="width:678pt;height:.75pt" o:hrpct="0" o:hralign="center" o:hrstd="t" o:hrnoshade="t" o:hr="t" fillcolor="#ddd" stroked="f"/>
        </w:pict>
      </w:r>
    </w:p>
    <w:tbl>
      <w:tblPr>
        <w:tblW w:w="13755" w:type="dxa"/>
        <w:tblCellSpacing w:w="0" w:type="dxa"/>
        <w:tblCellMar>
          <w:left w:w="0" w:type="dxa"/>
          <w:right w:w="0" w:type="dxa"/>
        </w:tblCellMar>
        <w:tblLook w:val="04A0" w:firstRow="1" w:lastRow="0" w:firstColumn="1" w:lastColumn="0" w:noHBand="0" w:noVBand="1"/>
      </w:tblPr>
      <w:tblGrid>
        <w:gridCol w:w="525"/>
        <w:gridCol w:w="13230"/>
      </w:tblGrid>
      <w:tr w:rsidR="00BA1021" w:rsidRPr="00EC199F" w:rsidTr="00BA1021">
        <w:trPr>
          <w:tblCellSpacing w:w="0" w:type="dxa"/>
        </w:trPr>
        <w:tc>
          <w:tcPr>
            <w:tcW w:w="0" w:type="auto"/>
            <w:vAlign w:val="center"/>
            <w:hideMark/>
          </w:tcPr>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lastRenderedPageBreak/>
              <w:t>4</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5</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6</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7</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8</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9</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10</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11</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12</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13</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14</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15</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16</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17</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18</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19</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20</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21</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22</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23</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lastRenderedPageBreak/>
              <w:t>24</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25</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26</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27</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28</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29</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30</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31</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32</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33</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34</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35</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36</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37</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38</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39</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40</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41</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42</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43</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lastRenderedPageBreak/>
              <w:t>44</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45</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46</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47</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48</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49</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50</w:t>
            </w:r>
          </w:p>
        </w:tc>
        <w:tc>
          <w:tcPr>
            <w:tcW w:w="13230" w:type="dxa"/>
            <w:vAlign w:val="center"/>
            <w:hideMark/>
          </w:tcPr>
          <w:p w:rsidR="00BA1021" w:rsidRPr="00EC199F" w:rsidRDefault="00BA1021" w:rsidP="00D004D6">
            <w:pPr>
              <w:bidi w:val="0"/>
              <w:jc w:val="both"/>
              <w:rPr>
                <w:rFonts w:ascii="IRANSans(FaNum) Medium" w:hAnsi="IRANSans(FaNum) Medium"/>
                <w:sz w:val="20"/>
                <w:szCs w:val="20"/>
                <w:rtl/>
              </w:rPr>
            </w:pPr>
            <w:r w:rsidRPr="00EC199F">
              <w:rPr>
                <w:rStyle w:val="HTMLCode"/>
                <w:rFonts w:ascii="IRANSans(FaNum) Medium" w:eastAsiaTheme="majorEastAsia" w:hAnsi="IRANSans(FaNum) Medium" w:cs="IRANSans(FaNum) Medium"/>
              </w:rPr>
              <w:lastRenderedPageBreak/>
              <w:t>&lt;!DOCTYPE html&gt;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&lt;html&gt;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&lt;head&gt;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lastRenderedPageBreak/>
              <w:t>    &lt;meta charset="utf-8"</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&lt;title&gt;CordovaApp01&lt;/title&gt;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&lt;meta name="viewport"</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content="width=device-width, initial-scale=1"/&gt; </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 CordovaApp01 references --&gt;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&lt;link href="css/index.css"</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rel="stylesheet"</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&lt;link href="jquery.mobile.rtl/css/themes/default/rtl.jquery.mobile-1.4.0.css"</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rel="stylesheet"</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&lt;/head&gt;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&lt;body&gt;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&lt;div data-role="page"</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id="page1"&gt;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 data-role="header"&gt;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&lt;h2&gt;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w:t>
            </w:r>
            <w:r w:rsidRPr="00EC199F">
              <w:rPr>
                <w:rStyle w:val="HTMLCode"/>
                <w:rFonts w:ascii="IRANSans(FaNum) Medium" w:eastAsiaTheme="majorEastAsia" w:hAnsi="IRANSans(FaNum) Medium" w:cs="IRANSans(FaNum) Medium"/>
                <w:rtl/>
              </w:rPr>
              <w:t>تست پلاگین</w:t>
            </w:r>
            <w:r w:rsidRPr="00EC199F">
              <w:rPr>
                <w:rStyle w:val="HTMLCode"/>
                <w:rFonts w:ascii="IRANSans(FaNum) Medium" w:eastAsiaTheme="majorEastAsia" w:hAnsi="IRANSans(FaNum) Medium" w:cs="IRANSans(FaNum) Medium"/>
              </w:rPr>
              <w:t xml:space="preserve"> Notification</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&lt;/h2&gt;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 data-role="content"&gt;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&lt;a href="#page2"</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data-transition="pop"</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data-rel="dialog"</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data-role="button"</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data-inline="true"</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data-icon="back"&gt;page 2&lt;/a&gt;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w:t>
            </w:r>
            <w:r w:rsidRPr="00EC199F">
              <w:rPr>
                <w:rFonts w:ascii="IRANSans(FaNum) Medium" w:hAnsi="IRANSans(FaNum) Medium"/>
                <w:sz w:val="20"/>
                <w:szCs w:val="20"/>
              </w:rPr>
              <w:t> </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&lt;button data-role="button"</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id="alert"</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data-inline="true"</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&gt;alert&lt;/button&gt;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&lt;button data-role="button"</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id="confirm"</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data-inline="true"&gt;confirm&lt;/button&gt;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&lt;button data-role="button"</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id="beep"</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data-inline="true"</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&gt;beep&lt;/button&gt;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lastRenderedPageBreak/>
              <w:t>        &lt;button data-role="button"</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id="prompt"</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data-inline="true"</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&gt;prompt&lt;/button&gt;</w:t>
            </w:r>
          </w:p>
          <w:p w:rsidR="00BA1021" w:rsidRPr="00EC199F" w:rsidRDefault="00BA1021" w:rsidP="00D004D6">
            <w:pPr>
              <w:bidi w:val="0"/>
              <w:jc w:val="both"/>
              <w:rPr>
                <w:rFonts w:ascii="IRANSans(FaNum) Medium" w:hAnsi="IRANSans(FaNum) Medium"/>
                <w:sz w:val="20"/>
                <w:szCs w:val="20"/>
              </w:rPr>
            </w:pPr>
            <w:r w:rsidRPr="00EC199F">
              <w:rPr>
                <w:rFonts w:ascii="IRANSans(FaNum) Medium" w:hAnsi="IRANSans(FaNum) Medium"/>
                <w:sz w:val="20"/>
                <w:szCs w:val="20"/>
              </w:rPr>
              <w:t> </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 data-role="footer"&gt;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&lt;h2&gt;</w:t>
            </w:r>
            <w:r w:rsidRPr="00EC199F">
              <w:rPr>
                <w:rStyle w:val="HTMLCode"/>
                <w:rFonts w:ascii="IRANSans(FaNum) Medium" w:eastAsiaTheme="majorEastAsia" w:hAnsi="IRANSans(FaNum) Medium" w:cs="IRANSans(FaNum) Medium"/>
                <w:rtl/>
              </w:rPr>
              <w:t>من فوتر هستم</w:t>
            </w:r>
            <w:r w:rsidRPr="00EC199F">
              <w:rPr>
                <w:rStyle w:val="HTMLCode"/>
                <w:rFonts w:ascii="IRANSans(FaNum) Medium" w:eastAsiaTheme="majorEastAsia" w:hAnsi="IRANSans(FaNum) Medium" w:cs="IRANSans(FaNum) Medium"/>
              </w:rPr>
              <w:t>&lt;/h2&gt;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&lt;/div&gt;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 data-role="page"</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id="page2"&gt;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 data-role="header"&gt;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&lt;h1&gt;Header&lt;/h1&gt;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 data-role="content"&gt;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Content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 data-role="footer"&gt;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&lt;h1&gt;Footer&lt;/h1&gt;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&lt;/div&gt;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&lt;!-- Cordova reference, this</w:t>
            </w:r>
            <w:r w:rsidRPr="00EC199F">
              <w:rPr>
                <w:rFonts w:ascii="IRANSans(FaNum) Medium" w:hAnsi="IRANSans(FaNum) Medium"/>
                <w:sz w:val="20"/>
                <w:szCs w:val="20"/>
              </w:rPr>
              <w:t xml:space="preserve"> </w:t>
            </w:r>
            <w:r w:rsidRPr="00EC199F">
              <w:rPr>
                <w:rStyle w:val="HTMLCode"/>
                <w:rFonts w:ascii="IRANSans(FaNum) Medium" w:eastAsiaTheme="majorEastAsia" w:hAnsi="IRANSans(FaNum) Medium" w:cs="IRANSans(FaNum) Medium"/>
              </w:rPr>
              <w:t>is added to your app when it's built. --&gt;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&lt;script src="scripts/jquery-2.1.3.min.js"&gt;&lt;/script&gt;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lastRenderedPageBreak/>
              <w:t>    &lt;script src="cordova.js"&gt;&lt;/script&gt;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&lt;script src="scripts/platformOverrides.js"&gt;&lt;/script&gt;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&lt;script src="scripts/index.js"&gt;&lt;/script&gt;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&lt;script src="jquery.mobile.rtl/js/rtl.jquery.mobile-1.4.0.js"&gt;&lt;/script&gt;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    &lt;script src="scripts/custom.js"&gt;&lt;/script&gt;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&lt;/body&gt;</w:t>
            </w:r>
          </w:p>
          <w:p w:rsidR="00BA1021" w:rsidRPr="00EC199F" w:rsidRDefault="00BA1021" w:rsidP="00D004D6">
            <w:pPr>
              <w:bidi w:val="0"/>
              <w:jc w:val="both"/>
              <w:rPr>
                <w:rFonts w:ascii="IRANSans(FaNum) Medium" w:hAnsi="IRANSans(FaNum) Medium"/>
                <w:sz w:val="20"/>
                <w:szCs w:val="20"/>
              </w:rPr>
            </w:pPr>
            <w:r w:rsidRPr="00EC199F">
              <w:rPr>
                <w:rStyle w:val="HTMLCode"/>
                <w:rFonts w:ascii="IRANSans(FaNum) Medium" w:eastAsiaTheme="majorEastAsia" w:hAnsi="IRANSans(FaNum) Medium" w:cs="IRANSans(FaNum) Medium"/>
              </w:rPr>
              <w:t>&lt;/html&gt;</w:t>
            </w:r>
          </w:p>
        </w:tc>
      </w:tr>
    </w:tbl>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lastRenderedPageBreak/>
        <w:t>در کد بالا 4 تا</w:t>
      </w:r>
      <w:r w:rsidRPr="006C003B">
        <w:rPr>
          <w:rFonts w:ascii="IRANSans(FaNum) Medium" w:hAnsi="IRANSans(FaNum) Medium"/>
          <w:color w:val="222222"/>
        </w:rPr>
        <w:t xml:space="preserve"> button </w:t>
      </w:r>
      <w:r w:rsidRPr="006C003B">
        <w:rPr>
          <w:rFonts w:ascii="IRANSans(FaNum) Medium" w:hAnsi="IRANSans(FaNum) Medium"/>
          <w:color w:val="222222"/>
          <w:rtl/>
        </w:rPr>
        <w:t>دیده می‌شود که ویژگی</w:t>
      </w:r>
      <w:r w:rsidRPr="006C003B">
        <w:rPr>
          <w:rFonts w:ascii="IRANSans(FaNum) Medium" w:hAnsi="IRANSans(FaNum) Medium"/>
          <w:color w:val="222222"/>
        </w:rPr>
        <w:t xml:space="preserve"> data-role </w:t>
      </w:r>
      <w:r w:rsidRPr="006C003B">
        <w:rPr>
          <w:rFonts w:ascii="IRANSans(FaNum) Medium" w:hAnsi="IRANSans(FaNum) Medium"/>
          <w:color w:val="222222"/>
          <w:rtl/>
        </w:rPr>
        <w:t>آنها مقدار</w:t>
      </w:r>
      <w:r w:rsidRPr="006C003B">
        <w:rPr>
          <w:rFonts w:ascii="IRANSans(FaNum) Medium" w:hAnsi="IRANSans(FaNum) Medium"/>
          <w:color w:val="222222"/>
        </w:rPr>
        <w:t xml:space="preserve"> button </w:t>
      </w:r>
      <w:r w:rsidRPr="006C003B">
        <w:rPr>
          <w:rFonts w:ascii="IRANSans(FaNum) Medium" w:hAnsi="IRANSans(FaNum) Medium"/>
          <w:color w:val="222222"/>
          <w:rtl/>
        </w:rPr>
        <w:t>در نظر گرفته شده‌است تا توسط</w:t>
      </w:r>
      <w:r w:rsidRPr="006C003B">
        <w:rPr>
          <w:rFonts w:ascii="IRANSans(FaNum) Medium" w:hAnsi="IRANSans(FaNum) Medium"/>
          <w:color w:val="222222"/>
        </w:rPr>
        <w:t xml:space="preserve"> jQuery Mobile </w:t>
      </w:r>
      <w:r w:rsidRPr="006C003B">
        <w:rPr>
          <w:rFonts w:ascii="IRANSans(FaNum) Medium" w:hAnsi="IRANSans(FaNum) Medium"/>
          <w:color w:val="222222"/>
          <w:rtl/>
        </w:rPr>
        <w:t>به عنوان</w:t>
      </w:r>
      <w:r w:rsidRPr="006C003B">
        <w:rPr>
          <w:rFonts w:ascii="IRANSans(FaNum) Medium" w:hAnsi="IRANSans(FaNum) Medium"/>
          <w:color w:val="222222"/>
        </w:rPr>
        <w:t xml:space="preserve"> button </w:t>
      </w:r>
      <w:r w:rsidRPr="006C003B">
        <w:rPr>
          <w:rFonts w:ascii="IRANSans(FaNum) Medium" w:hAnsi="IRANSans(FaNum) Medium"/>
          <w:color w:val="222222"/>
          <w:rtl/>
        </w:rPr>
        <w:t>شناخته شوند و استایل‌های لازم بر روی آن‌ها اعمال گردد. قرار است طبق کد</w:t>
      </w:r>
      <w:r w:rsidRPr="006C003B">
        <w:rPr>
          <w:rFonts w:ascii="IRANSans(FaNum) Medium" w:hAnsi="IRANSans(FaNum) Medium"/>
          <w:color w:val="222222"/>
        </w:rPr>
        <w:t xml:space="preserve"> js </w:t>
      </w:r>
      <w:r w:rsidRPr="006C003B">
        <w:rPr>
          <w:rFonts w:ascii="IRANSans(FaNum) Medium" w:hAnsi="IRANSans(FaNum) Medium"/>
          <w:color w:val="222222"/>
          <w:rtl/>
        </w:rPr>
        <w:t xml:space="preserve">ایی که نوشته‌ایم، با لمس کردن هر کدام از دکمه‌ها، </w:t>
      </w:r>
      <w:r w:rsidRPr="006C003B">
        <w:rPr>
          <w:rFonts w:ascii="IRANSans(FaNum) Medium" w:hAnsi="IRANSans(FaNum) Medium"/>
          <w:color w:val="222222"/>
        </w:rPr>
        <w:t xml:space="preserve">notification </w:t>
      </w:r>
      <w:r w:rsidRPr="006C003B">
        <w:rPr>
          <w:rFonts w:ascii="IRANSans(FaNum) Medium" w:hAnsi="IRANSans(FaNum) Medium"/>
          <w:color w:val="222222"/>
          <w:rtl/>
        </w:rPr>
        <w:t>هایی نمایش داده شوند</w:t>
      </w:r>
      <w:r w:rsidRPr="006C003B">
        <w:rPr>
          <w:rFonts w:ascii="IRANSans(FaNum) Medium" w:hAnsi="IRANSans(FaNum) Medium"/>
          <w:color w:val="222222"/>
        </w:rPr>
        <w:t>.</w:t>
      </w:r>
    </w:p>
    <w:p w:rsidR="00BA1021"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36" style="width:678pt;height:.75pt" o:hrpct="0" o:hralign="center" o:hrstd="t" o:hrnoshade="t" o:hr="t" fillcolor="#ddd" stroked="f"/>
        </w:pict>
      </w:r>
    </w:p>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برای اینکار شبیه ساز</w:t>
      </w:r>
      <w:r w:rsidRPr="006C003B">
        <w:rPr>
          <w:rFonts w:ascii="IRANSans(FaNum) Medium" w:hAnsi="IRANSans(FaNum) Medium"/>
          <w:color w:val="222222"/>
        </w:rPr>
        <w:t> </w:t>
      </w:r>
      <w:hyperlink r:id="rId68" w:tgtFrame="_blank" w:history="1">
        <w:r w:rsidRPr="006C003B">
          <w:rPr>
            <w:rStyle w:val="Hyperlink"/>
            <w:rFonts w:ascii="IRANSans(FaNum) Medium" w:hAnsi="IRANSans(FaNum) Medium"/>
            <w:color w:val="114E5B"/>
            <w:bdr w:val="none" w:sz="0" w:space="0" w:color="auto" w:frame="1"/>
          </w:rPr>
          <w:t>YouWave </w:t>
        </w:r>
      </w:hyperlink>
      <w:r w:rsidRPr="006C003B">
        <w:rPr>
          <w:rFonts w:ascii="IRANSans(FaNum) Medium" w:hAnsi="IRANSans(FaNum) Medium"/>
          <w:color w:val="222222"/>
          <w:rtl/>
        </w:rPr>
        <w:t>را دانلود کرده و نصب کنید. سپس در قسمت</w:t>
      </w:r>
      <w:r w:rsidRPr="006C003B">
        <w:rPr>
          <w:rFonts w:ascii="IRANSans(FaNum) Medium" w:hAnsi="IRANSans(FaNum) Medium"/>
          <w:color w:val="222222"/>
        </w:rPr>
        <w:t xml:space="preserve"> toolbar </w:t>
      </w:r>
      <w:r w:rsidRPr="006C003B">
        <w:rPr>
          <w:rFonts w:ascii="IRANSans(FaNum) Medium" w:hAnsi="IRANSans(FaNum) Medium"/>
          <w:color w:val="222222"/>
          <w:rtl/>
        </w:rPr>
        <w:t>ویژوال، گزینه‌ی</w:t>
      </w:r>
      <w:r w:rsidRPr="006C003B">
        <w:rPr>
          <w:rFonts w:ascii="IRANSans(FaNum) Medium" w:hAnsi="IRANSans(FaNum) Medium"/>
          <w:color w:val="222222"/>
        </w:rPr>
        <w:t xml:space="preserve"> Device </w:t>
      </w:r>
      <w:r w:rsidRPr="006C003B">
        <w:rPr>
          <w:rFonts w:ascii="IRANSans(FaNum) Medium" w:hAnsi="IRANSans(FaNum) Medium"/>
          <w:color w:val="222222"/>
          <w:rtl/>
        </w:rPr>
        <w:t>را به جای شبیه ساز</w:t>
      </w:r>
      <w:r w:rsidRPr="006C003B">
        <w:rPr>
          <w:rFonts w:ascii="IRANSans(FaNum) Medium" w:hAnsi="IRANSans(FaNum) Medium"/>
          <w:color w:val="222222"/>
        </w:rPr>
        <w:t xml:space="preserve"> Ripple </w:t>
      </w:r>
      <w:r w:rsidRPr="006C003B">
        <w:rPr>
          <w:rFonts w:ascii="IRANSans(FaNum) Medium" w:hAnsi="IRANSans(FaNum) Medium"/>
          <w:color w:val="222222"/>
          <w:rtl/>
        </w:rPr>
        <w:t>انتخاب کنید. نرم افزار</w:t>
      </w:r>
      <w:r w:rsidRPr="006C003B">
        <w:rPr>
          <w:rFonts w:ascii="IRANSans(FaNum) Medium" w:hAnsi="IRANSans(FaNum) Medium"/>
          <w:color w:val="222222"/>
        </w:rPr>
        <w:t xml:space="preserve"> youwave </w:t>
      </w:r>
      <w:r w:rsidRPr="006C003B">
        <w:rPr>
          <w:rFonts w:ascii="IRANSans(FaNum) Medium" w:hAnsi="IRANSans(FaNum) Medium"/>
          <w:color w:val="222222"/>
          <w:rtl/>
        </w:rPr>
        <w:t>را اجرا کنید حال اگر برنامه را اجرا کنید با خطای زیر مواجه خواهید شد</w:t>
      </w:r>
      <w:r w:rsidRPr="006C003B">
        <w:rPr>
          <w:rFonts w:ascii="IRANSans(FaNum) Medium" w:hAnsi="IRANSans(FaNum) Medium"/>
          <w:color w:val="222222"/>
        </w:rPr>
        <w:t>:</w:t>
      </w:r>
    </w:p>
    <w:tbl>
      <w:tblPr>
        <w:tblW w:w="17520" w:type="dxa"/>
        <w:tblCellSpacing w:w="0" w:type="dxa"/>
        <w:tblCellMar>
          <w:left w:w="0" w:type="dxa"/>
          <w:right w:w="0" w:type="dxa"/>
        </w:tblCellMar>
        <w:tblLook w:val="04A0" w:firstRow="1" w:lastRow="0" w:firstColumn="1" w:lastColumn="0" w:noHBand="0" w:noVBand="1"/>
      </w:tblPr>
      <w:tblGrid>
        <w:gridCol w:w="420"/>
        <w:gridCol w:w="17100"/>
      </w:tblGrid>
      <w:tr w:rsidR="00BA1021" w:rsidRPr="006C003B" w:rsidTr="00BA1021">
        <w:trPr>
          <w:tblCellSpacing w:w="0" w:type="dxa"/>
        </w:trPr>
        <w:tc>
          <w:tcPr>
            <w:tcW w:w="0" w:type="auto"/>
            <w:vAlign w:val="center"/>
            <w:hideMark/>
          </w:tcPr>
          <w:p w:rsidR="00BA1021" w:rsidRPr="006C003B" w:rsidRDefault="00BA1021" w:rsidP="00D004D6">
            <w:pPr>
              <w:bidi w:val="0"/>
              <w:jc w:val="both"/>
              <w:rPr>
                <w:rFonts w:ascii="IRANSans(FaNum) Medium" w:hAnsi="IRANSans(FaNum) Medium"/>
              </w:rPr>
            </w:pPr>
            <w:r w:rsidRPr="006C003B">
              <w:rPr>
                <w:rFonts w:ascii="IRANSans(FaNum) Medium" w:hAnsi="IRANSans(FaNum) Medium"/>
              </w:rPr>
              <w:t>1</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2</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3</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4</w:t>
            </w:r>
          </w:p>
        </w:tc>
        <w:tc>
          <w:tcPr>
            <w:tcW w:w="17100" w:type="dxa"/>
            <w:vAlign w:val="center"/>
            <w:hideMark/>
          </w:tcPr>
          <w:p w:rsidR="00BA1021" w:rsidRPr="006C003B" w:rsidRDefault="00BA1021" w:rsidP="00D004D6">
            <w:pPr>
              <w:bidi w:val="0"/>
              <w:jc w:val="both"/>
              <w:rPr>
                <w:rFonts w:ascii="IRANSans(FaNum) Medium" w:hAnsi="IRANSans(FaNum) Medium"/>
                <w:rtl/>
              </w:rPr>
            </w:pPr>
            <w:r w:rsidRPr="006C003B">
              <w:rPr>
                <w:rStyle w:val="HTMLCode"/>
                <w:rFonts w:ascii="IRANSans(FaNum) Medium" w:eastAsiaTheme="majorEastAsia" w:hAnsi="IRANSans(FaNum) Medium" w:cs="IRANSans(FaNum) Medium"/>
                <w:sz w:val="22"/>
                <w:szCs w:val="22"/>
              </w:rPr>
              <w:t>Error447C:\Users\Administrator\Documents\Visual Studio 2013\Projects\CordovaApp-01\CordovaApp-01\bld\Debug\platforms\android\cordova\node_modules\q\q.js:126CordovaApp-01</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Error448throw e;CordovaApp-01</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Error449^CordovaApp-01</w:t>
            </w:r>
          </w:p>
          <w:p w:rsidR="00BA1021" w:rsidRPr="006C003B" w:rsidRDefault="00BA1021" w:rsidP="00D004D6">
            <w:pPr>
              <w:bidi w:val="0"/>
              <w:jc w:val="both"/>
              <w:rPr>
                <w:rFonts w:ascii="IRANSans(FaNum) Medium" w:hAnsi="IRANSans(FaNum) Medium"/>
              </w:rPr>
            </w:pPr>
            <w:r w:rsidRPr="006C003B">
              <w:rPr>
                <w:rStyle w:val="HTMLCode"/>
                <w:rFonts w:ascii="IRANSans(FaNum) Medium" w:eastAsiaTheme="majorEastAsia" w:hAnsi="IRANSans(FaNum) Medium" w:cs="IRANSans(FaNum) Medium"/>
                <w:sz w:val="22"/>
                <w:szCs w:val="22"/>
              </w:rPr>
              <w:t>Error450Error : DEP10201 : Failed to deploy to device, no devices found.CordovaApp-01</w:t>
            </w:r>
          </w:p>
        </w:tc>
      </w:tr>
    </w:tbl>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tl/>
        </w:rPr>
        <w:t xml:space="preserve">مشخصا خطا، مبنی بر پیدا نشدن دستگاه خارجی است. برای رفع این مشکل می‌بایست شبیه ساز </w:t>
      </w:r>
      <w:r w:rsidRPr="006C003B">
        <w:rPr>
          <w:rFonts w:ascii="IRANSans(FaNum) Medium" w:hAnsi="IRANSans(FaNum) Medium"/>
          <w:color w:val="222222"/>
        </w:rPr>
        <w:t>youwave</w:t>
      </w:r>
      <w:r w:rsidRPr="006C003B">
        <w:rPr>
          <w:rFonts w:ascii="IRANSans(FaNum) Medium" w:hAnsi="IRANSans(FaNum) Medium"/>
          <w:color w:val="222222"/>
          <w:rtl/>
        </w:rPr>
        <w:t xml:space="preserve"> را به ویژوال استودیو وصل کنیم. برای این منظور دستور زیر را در </w:t>
      </w:r>
      <w:r w:rsidRPr="006C003B">
        <w:rPr>
          <w:rFonts w:ascii="IRANSans(FaNum) Medium" w:hAnsi="IRANSans(FaNum) Medium"/>
          <w:color w:val="222222"/>
        </w:rPr>
        <w:t>cmd</w:t>
      </w:r>
      <w:r w:rsidRPr="006C003B">
        <w:rPr>
          <w:rFonts w:ascii="IRANSans(FaNum) Medium" w:hAnsi="IRANSans(FaNum) Medium"/>
          <w:color w:val="222222"/>
          <w:rtl/>
        </w:rPr>
        <w:t xml:space="preserve"> اجرا کنید.</w:t>
      </w:r>
    </w:p>
    <w:tbl>
      <w:tblPr>
        <w:tblW w:w="13560" w:type="dxa"/>
        <w:tblCellSpacing w:w="0" w:type="dxa"/>
        <w:tblCellMar>
          <w:left w:w="0" w:type="dxa"/>
          <w:right w:w="0" w:type="dxa"/>
        </w:tblCellMar>
        <w:tblLook w:val="04A0" w:firstRow="1" w:lastRow="0" w:firstColumn="1" w:lastColumn="0" w:noHBand="0" w:noVBand="1"/>
      </w:tblPr>
      <w:tblGrid>
        <w:gridCol w:w="420"/>
        <w:gridCol w:w="13140"/>
      </w:tblGrid>
      <w:tr w:rsidR="00BA1021" w:rsidRPr="006C003B" w:rsidTr="00BA1021">
        <w:trPr>
          <w:tblCellSpacing w:w="0" w:type="dxa"/>
        </w:trPr>
        <w:tc>
          <w:tcPr>
            <w:tcW w:w="0" w:type="auto"/>
            <w:vAlign w:val="center"/>
            <w:hideMark/>
          </w:tcPr>
          <w:p w:rsidR="00BA1021" w:rsidRPr="006C003B" w:rsidRDefault="00BA1021" w:rsidP="00395489">
            <w:pPr>
              <w:pStyle w:val="NoSpacing"/>
              <w:bidi/>
              <w:rPr>
                <w:rtl/>
              </w:rPr>
            </w:pPr>
            <w:r w:rsidRPr="006C003B">
              <w:lastRenderedPageBreak/>
              <w:t>1</w:t>
            </w:r>
          </w:p>
        </w:tc>
        <w:tc>
          <w:tcPr>
            <w:tcW w:w="13140" w:type="dxa"/>
            <w:vAlign w:val="center"/>
            <w:hideMark/>
          </w:tcPr>
          <w:p w:rsidR="00BA1021" w:rsidRPr="006C003B" w:rsidRDefault="00395489" w:rsidP="00395489">
            <w:pPr>
              <w:pStyle w:val="NoSpacing"/>
            </w:pPr>
            <w:r>
              <w:rPr>
                <w:rStyle w:val="HTMLCode"/>
                <w:rFonts w:ascii="IRANSans(FaNum) Medium" w:eastAsiaTheme="majorEastAsia" w:hAnsi="IRANSans(FaNum) Medium" w:cs="IRANSans(FaNum) Medium"/>
                <w:sz w:val="22"/>
                <w:szCs w:val="22"/>
              </w:rPr>
              <w:t xml:space="preserve"> </w:t>
            </w:r>
            <w:r w:rsidR="00BA1021" w:rsidRPr="006C003B">
              <w:rPr>
                <w:rStyle w:val="HTMLCode"/>
                <w:rFonts w:ascii="IRANSans(FaNum) Medium" w:eastAsiaTheme="majorEastAsia" w:hAnsi="IRANSans(FaNum) Medium" w:cs="IRANSans(FaNum) Medium"/>
                <w:sz w:val="22"/>
                <w:szCs w:val="22"/>
              </w:rPr>
              <w:t>adb connect localhost:5558</w:t>
            </w:r>
          </w:p>
        </w:tc>
      </w:tr>
    </w:tbl>
    <w:p w:rsidR="00BA1021" w:rsidRPr="006C003B" w:rsidRDefault="007779B6" w:rsidP="00D004D6">
      <w:pPr>
        <w:jc w:val="both"/>
        <w:rPr>
          <w:rFonts w:ascii="IRANSans(FaNum) Medium" w:hAnsi="IRANSans(FaNum) Medium"/>
          <w:color w:val="222222"/>
        </w:rPr>
      </w:pPr>
      <w:r>
        <w:rPr>
          <w:rFonts w:ascii="IRANSans(FaNum) Medium" w:hAnsi="IRANSans(FaNum) Medium"/>
          <w:color w:val="222222"/>
        </w:rPr>
        <w:pict>
          <v:rect id="_x0000_i1037" style="width:678pt;height:.75pt" o:hrpct="0" o:hralign="center" o:hrstd="t" o:hrnoshade="t" o:hr="t" fillcolor="#ddd" stroked="f"/>
        </w:pict>
      </w:r>
    </w:p>
    <w:p w:rsidR="00BA1021" w:rsidRPr="006C003B" w:rsidRDefault="00BA1021" w:rsidP="00D004D6">
      <w:pPr>
        <w:jc w:val="both"/>
        <w:rPr>
          <w:rFonts w:ascii="IRANSans(FaNum) Medium" w:hAnsi="IRANSans(FaNum) Medium"/>
          <w:color w:val="222222"/>
          <w:rtl/>
        </w:rPr>
      </w:pPr>
      <w:r w:rsidRPr="006C003B">
        <w:rPr>
          <w:rFonts w:ascii="IRANSans(FaNum) Medium" w:hAnsi="IRANSans(FaNum) Medium"/>
          <w:color w:val="222222"/>
          <w:rtl/>
        </w:rPr>
        <w:t xml:space="preserve">بعد از آن اگر پروژه را اجرا کنید، فایل </w:t>
      </w:r>
      <w:r w:rsidRPr="006C003B">
        <w:rPr>
          <w:rFonts w:ascii="IRANSans(FaNum) Medium" w:hAnsi="IRANSans(FaNum) Medium"/>
          <w:color w:val="222222"/>
        </w:rPr>
        <w:t xml:space="preserve">apk. </w:t>
      </w:r>
      <w:r w:rsidRPr="006C003B">
        <w:rPr>
          <w:rFonts w:ascii="IRANSans(FaNum) Medium" w:hAnsi="IRANSans(FaNum) Medium"/>
          <w:color w:val="222222"/>
          <w:rtl/>
        </w:rPr>
        <w:t xml:space="preserve">پروژه بر روی شبیه ساز نصب شده و اجرا خواهد شد. با کلیک بر روی دکمه‌ی </w:t>
      </w:r>
      <w:r w:rsidRPr="006C003B">
        <w:rPr>
          <w:rFonts w:ascii="IRANSans(FaNum) Medium" w:hAnsi="IRANSans(FaNum) Medium"/>
          <w:color w:val="222222"/>
        </w:rPr>
        <w:t>confirm</w:t>
      </w:r>
      <w:r w:rsidRPr="006C003B">
        <w:rPr>
          <w:rFonts w:ascii="IRANSans(FaNum) Medium" w:hAnsi="IRANSans(FaNum) Medium"/>
          <w:color w:val="222222"/>
          <w:rtl/>
        </w:rPr>
        <w:t xml:space="preserve"> تصویری به شکل زیر قابل مشاهده خواهد بود:</w:t>
      </w:r>
    </w:p>
    <w:p w:rsidR="00BA1021" w:rsidRPr="006C003B" w:rsidRDefault="00395489" w:rsidP="00D004D6">
      <w:pPr>
        <w:jc w:val="both"/>
        <w:rPr>
          <w:rFonts w:ascii="IRANSans(FaNum) Medium" w:hAnsi="IRANSans(FaNum) Medium"/>
          <w:color w:val="222222"/>
          <w:rtl/>
        </w:rPr>
      </w:pPr>
      <w:r w:rsidRPr="006C003B">
        <w:rPr>
          <w:rFonts w:ascii="IRANSans(FaNum) Medium" w:hAnsi="IRANSans(FaNum) Medium"/>
          <w:noProof/>
          <w:color w:val="114E5B"/>
          <w:bdr w:val="none" w:sz="0" w:space="0" w:color="auto" w:frame="1"/>
          <w:lang w:eastAsia="en-US"/>
        </w:rPr>
        <w:lastRenderedPageBreak/>
        <w:drawing>
          <wp:inline distT="0" distB="0" distL="0" distR="0" wp14:anchorId="55B34292" wp14:editId="590DC270">
            <wp:extent cx="4810125" cy="6943725"/>
            <wp:effectExtent l="0" t="0" r="9525" b="9525"/>
            <wp:docPr id="32" name="Picture 32" descr="http://www.dotnettips.info/file/image?name=1-d2bb155c9a3046a09fac953b71c57e99.PNG">
              <a:hlinkClick xmlns:a="http://schemas.openxmlformats.org/drawingml/2006/main" r:id="rId69"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dotnettips.info/file/image?name=1-d2bb155c9a3046a09fac953b71c57e99.PNG">
                      <a:hlinkClick r:id="rId69" tgtFrame="&quot;_blank&quot;" tooltip="&quot;Click here to enlarge (opens new window)&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10125" cy="6943725"/>
                    </a:xfrm>
                    <a:prstGeom prst="rect">
                      <a:avLst/>
                    </a:prstGeom>
                    <a:noFill/>
                    <a:ln>
                      <a:noFill/>
                    </a:ln>
                  </pic:spPr>
                </pic:pic>
              </a:graphicData>
            </a:graphic>
          </wp:inline>
        </w:drawing>
      </w:r>
    </w:p>
    <w:p w:rsidR="00BA1021" w:rsidRPr="006C003B" w:rsidRDefault="00BA1021" w:rsidP="00D004D6">
      <w:pPr>
        <w:jc w:val="both"/>
        <w:rPr>
          <w:rFonts w:ascii="IRANSans(FaNum) Medium" w:hAnsi="IRANSans(FaNum) Medium"/>
          <w:color w:val="222222"/>
          <w:rtl/>
        </w:rPr>
      </w:pPr>
    </w:p>
    <w:p w:rsidR="00BA1021" w:rsidRPr="006C003B" w:rsidRDefault="00BA1021" w:rsidP="00D004D6">
      <w:pPr>
        <w:jc w:val="both"/>
        <w:rPr>
          <w:rFonts w:ascii="IRANSans(FaNum) Medium" w:hAnsi="IRANSans(FaNum) Medium"/>
          <w:color w:val="222222"/>
          <w:rtl/>
        </w:rPr>
      </w:pPr>
    </w:p>
    <w:p w:rsidR="00BA1021" w:rsidRPr="006C003B" w:rsidRDefault="00BA1021" w:rsidP="00D004D6">
      <w:pPr>
        <w:jc w:val="both"/>
        <w:rPr>
          <w:rFonts w:ascii="IRANSans(FaNum) Medium" w:hAnsi="IRANSans(FaNum) Medium"/>
          <w:color w:val="222222"/>
          <w:rtl/>
        </w:rPr>
      </w:pPr>
      <w:r w:rsidRPr="006C003B">
        <w:rPr>
          <w:rFonts w:ascii="IRANSans(FaNum) Medium" w:hAnsi="IRANSans(FaNum) Medium"/>
          <w:color w:val="222222"/>
          <w:rtl/>
        </w:rPr>
        <w:t xml:space="preserve">علاوه بر این ما در سند </w:t>
      </w:r>
      <w:r w:rsidRPr="006C003B">
        <w:rPr>
          <w:rFonts w:ascii="IRANSans(FaNum) Medium" w:hAnsi="IRANSans(FaNum) Medium"/>
          <w:color w:val="222222"/>
        </w:rPr>
        <w:t>HTML</w:t>
      </w:r>
      <w:r w:rsidRPr="006C003B">
        <w:rPr>
          <w:rFonts w:ascii="IRANSans(FaNum) Medium" w:hAnsi="IRANSans(FaNum) Medium"/>
          <w:color w:val="222222"/>
          <w:rtl/>
        </w:rPr>
        <w:t xml:space="preserve"> خود در بالا، یک </w:t>
      </w:r>
      <w:r w:rsidRPr="006C003B">
        <w:rPr>
          <w:rFonts w:ascii="IRANSans(FaNum) Medium" w:hAnsi="IRANSans(FaNum) Medium"/>
          <w:color w:val="222222"/>
        </w:rPr>
        <w:t>page</w:t>
      </w:r>
      <w:r w:rsidRPr="006C003B">
        <w:rPr>
          <w:rFonts w:ascii="IRANSans(FaNum) Medium" w:hAnsi="IRANSans(FaNum) Medium"/>
          <w:color w:val="222222"/>
          <w:rtl/>
        </w:rPr>
        <w:t xml:space="preserve"> و یک تگ </w:t>
      </w:r>
      <w:r w:rsidRPr="006C003B">
        <w:rPr>
          <w:rFonts w:ascii="IRANSans(FaNum) Medium" w:hAnsi="IRANSans(FaNum) Medium"/>
          <w:color w:val="222222"/>
        </w:rPr>
        <w:t>a</w:t>
      </w:r>
      <w:r w:rsidRPr="006C003B">
        <w:rPr>
          <w:rFonts w:ascii="IRANSans(FaNum) Medium" w:hAnsi="IRANSans(FaNum) Medium"/>
          <w:color w:val="222222"/>
          <w:rtl/>
        </w:rPr>
        <w:t xml:space="preserve"> قرار داده‌ایم. </w:t>
      </w:r>
    </w:p>
    <w:tbl>
      <w:tblPr>
        <w:tblW w:w="13560" w:type="dxa"/>
        <w:tblCellSpacing w:w="0" w:type="dxa"/>
        <w:tblCellMar>
          <w:left w:w="0" w:type="dxa"/>
          <w:right w:w="0" w:type="dxa"/>
        </w:tblCellMar>
        <w:tblLook w:val="04A0" w:firstRow="1" w:lastRow="0" w:firstColumn="1" w:lastColumn="0" w:noHBand="0" w:noVBand="1"/>
      </w:tblPr>
      <w:tblGrid>
        <w:gridCol w:w="420"/>
        <w:gridCol w:w="13140"/>
      </w:tblGrid>
      <w:tr w:rsidR="00BA1021" w:rsidRPr="006C003B" w:rsidTr="00BA1021">
        <w:trPr>
          <w:tblCellSpacing w:w="0" w:type="dxa"/>
        </w:trPr>
        <w:tc>
          <w:tcPr>
            <w:tcW w:w="0" w:type="auto"/>
            <w:vAlign w:val="center"/>
            <w:hideMark/>
          </w:tcPr>
          <w:p w:rsidR="00BA1021" w:rsidRPr="006C003B" w:rsidRDefault="00BA1021" w:rsidP="00D004D6">
            <w:pPr>
              <w:bidi w:val="0"/>
              <w:jc w:val="both"/>
              <w:rPr>
                <w:rFonts w:ascii="IRANSans(FaNum) Medium" w:hAnsi="IRANSans(FaNum) Medium"/>
                <w:rtl/>
              </w:rPr>
            </w:pPr>
            <w:r w:rsidRPr="006C003B">
              <w:rPr>
                <w:rFonts w:ascii="IRANSans(FaNum) Medium" w:hAnsi="IRANSans(FaNum) Medium"/>
              </w:rPr>
              <w:t>1</w:t>
            </w:r>
          </w:p>
        </w:tc>
        <w:tc>
          <w:tcPr>
            <w:tcW w:w="13140" w:type="dxa"/>
            <w:vAlign w:val="center"/>
            <w:hideMark/>
          </w:tcPr>
          <w:p w:rsidR="00EC199F" w:rsidRDefault="00BA1021" w:rsidP="00D004D6">
            <w:pPr>
              <w:bidi w:val="0"/>
              <w:jc w:val="both"/>
              <w:rPr>
                <w:rStyle w:val="HTMLCode"/>
                <w:rFonts w:ascii="IRANSans(FaNum) Medium" w:eastAsiaTheme="majorEastAsia" w:hAnsi="IRANSans(FaNum) Medium" w:cs="IRANSans(FaNum) Medium"/>
                <w:sz w:val="22"/>
                <w:szCs w:val="22"/>
              </w:rPr>
            </w:pPr>
            <w:r w:rsidRPr="006C003B">
              <w:rPr>
                <w:rStyle w:val="HTMLCode"/>
                <w:rFonts w:ascii="IRANSans(FaNum) Medium" w:eastAsiaTheme="majorEastAsia" w:hAnsi="IRANSans(FaNum) Medium" w:cs="IRANSans(FaNum) Medium"/>
                <w:sz w:val="22"/>
                <w:szCs w:val="22"/>
              </w:rPr>
              <w:t>&lt;a href="#page2"</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data-transition="pop"</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data-rel="dialog"</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data-role="button"</w:t>
            </w:r>
          </w:p>
          <w:p w:rsidR="00BA1021" w:rsidRPr="006C003B" w:rsidRDefault="00BA1021" w:rsidP="00D004D6">
            <w:pPr>
              <w:bidi w:val="0"/>
              <w:jc w:val="both"/>
              <w:rPr>
                <w:rFonts w:ascii="IRANSans(FaNum) Medium" w:hAnsi="IRANSans(FaNum) Medium"/>
              </w:rPr>
            </w:pP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data-inline="true"</w:t>
            </w:r>
            <w:r w:rsidRPr="006C003B">
              <w:rPr>
                <w:rFonts w:ascii="IRANSans(FaNum) Medium" w:hAnsi="IRANSans(FaNum) Medium"/>
              </w:rPr>
              <w:t xml:space="preserve"> </w:t>
            </w:r>
            <w:r w:rsidRPr="006C003B">
              <w:rPr>
                <w:rStyle w:val="HTMLCode"/>
                <w:rFonts w:ascii="IRANSans(FaNum) Medium" w:eastAsiaTheme="majorEastAsia" w:hAnsi="IRANSans(FaNum) Medium" w:cs="IRANSans(FaNum) Medium"/>
                <w:sz w:val="22"/>
                <w:szCs w:val="22"/>
              </w:rPr>
              <w:t>data-icon="back"&gt;page 2&lt;/a&gt;</w:t>
            </w:r>
          </w:p>
        </w:tc>
      </w:tr>
    </w:tbl>
    <w:p w:rsidR="00BA1021" w:rsidRPr="006C003B" w:rsidRDefault="00BA1021" w:rsidP="00D004D6">
      <w:pPr>
        <w:jc w:val="both"/>
        <w:rPr>
          <w:rFonts w:ascii="IRANSans(FaNum) Medium" w:hAnsi="IRANSans(FaNum) Medium"/>
          <w:color w:val="222222"/>
        </w:rPr>
      </w:pPr>
      <w:r w:rsidRPr="006C003B">
        <w:rPr>
          <w:rFonts w:ascii="IRANSans(FaNum) Medium" w:hAnsi="IRANSans(FaNum) Medium"/>
          <w:color w:val="222222"/>
        </w:rPr>
        <w:t xml:space="preserve">data-role: </w:t>
      </w:r>
      <w:r w:rsidRPr="006C003B">
        <w:rPr>
          <w:rFonts w:ascii="IRANSans(FaNum) Medium" w:hAnsi="IRANSans(FaNum) Medium"/>
          <w:color w:val="222222"/>
          <w:rtl/>
        </w:rPr>
        <w:t xml:space="preserve">با مقدار </w:t>
      </w:r>
      <w:r w:rsidRPr="006C003B">
        <w:rPr>
          <w:rFonts w:ascii="IRANSans(FaNum) Medium" w:hAnsi="IRANSans(FaNum) Medium"/>
          <w:color w:val="222222"/>
        </w:rPr>
        <w:t>button</w:t>
      </w:r>
      <w:r w:rsidRPr="006C003B">
        <w:rPr>
          <w:rFonts w:ascii="IRANSans(FaNum) Medium" w:hAnsi="IRANSans(FaNum) Medium"/>
          <w:color w:val="222222"/>
          <w:rtl/>
        </w:rPr>
        <w:t xml:space="preserve"> در نظر گرفته شده است؛ لذا به شکل 4 دکمه دیگر رندر خواهد شد.</w:t>
      </w:r>
    </w:p>
    <w:p w:rsidR="00BA1021" w:rsidRPr="006C003B" w:rsidRDefault="00BA1021" w:rsidP="00D004D6">
      <w:pPr>
        <w:jc w:val="both"/>
        <w:rPr>
          <w:rFonts w:ascii="IRANSans(FaNum) Medium" w:hAnsi="IRANSans(FaNum) Medium"/>
          <w:color w:val="222222"/>
          <w:rtl/>
        </w:rPr>
      </w:pPr>
      <w:r w:rsidRPr="006C003B">
        <w:rPr>
          <w:rFonts w:ascii="IRANSans(FaNum) Medium" w:hAnsi="IRANSans(FaNum) Medium"/>
          <w:color w:val="222222"/>
        </w:rPr>
        <w:t xml:space="preserve">data-transition: </w:t>
      </w:r>
      <w:r w:rsidRPr="006C003B">
        <w:rPr>
          <w:rFonts w:ascii="IRANSans(FaNum) Medium" w:hAnsi="IRANSans(FaNum) Medium"/>
          <w:color w:val="222222"/>
          <w:rtl/>
        </w:rPr>
        <w:t xml:space="preserve">با مقدار </w:t>
      </w:r>
      <w:r w:rsidRPr="006C003B">
        <w:rPr>
          <w:rFonts w:ascii="IRANSans(FaNum) Medium" w:hAnsi="IRANSans(FaNum) Medium"/>
          <w:color w:val="222222"/>
        </w:rPr>
        <w:t>pop</w:t>
      </w:r>
      <w:r w:rsidRPr="006C003B">
        <w:rPr>
          <w:rFonts w:ascii="IRANSans(FaNum) Medium" w:hAnsi="IRANSans(FaNum) Medium"/>
          <w:color w:val="222222"/>
          <w:rtl/>
        </w:rPr>
        <w:t xml:space="preserve"> در نظر گرفته شده است که مشخص کننده‌ی افکت ظاهر شدن صفحه‌ای است که قرار است بار گذاری شود.</w:t>
      </w:r>
    </w:p>
    <w:p w:rsidR="00BA1021" w:rsidRPr="006C003B" w:rsidRDefault="00BA1021" w:rsidP="00D004D6">
      <w:pPr>
        <w:jc w:val="both"/>
        <w:rPr>
          <w:rFonts w:ascii="IRANSans(FaNum) Medium" w:hAnsi="IRANSans(FaNum) Medium"/>
          <w:color w:val="222222"/>
          <w:rtl/>
        </w:rPr>
      </w:pPr>
      <w:r w:rsidRPr="006C003B">
        <w:rPr>
          <w:rFonts w:ascii="IRANSans(FaNum) Medium" w:hAnsi="IRANSans(FaNum) Medium"/>
          <w:color w:val="222222"/>
        </w:rPr>
        <w:t xml:space="preserve">data-rel: </w:t>
      </w:r>
      <w:r w:rsidRPr="006C003B">
        <w:rPr>
          <w:rFonts w:ascii="IRANSans(FaNum) Medium" w:hAnsi="IRANSans(FaNum) Medium"/>
          <w:color w:val="222222"/>
          <w:rtl/>
        </w:rPr>
        <w:t>مشخص می‌کند که صفحه‌ی مورد نظر من به صورت دیالوگ باز شود.</w:t>
      </w:r>
    </w:p>
    <w:p w:rsidR="00BA1021" w:rsidRPr="006C003B" w:rsidRDefault="00BA1021" w:rsidP="00D004D6">
      <w:pPr>
        <w:jc w:val="both"/>
        <w:rPr>
          <w:rFonts w:ascii="IRANSans(FaNum) Medium" w:hAnsi="IRANSans(FaNum) Medium"/>
          <w:color w:val="222222"/>
          <w:rtl/>
        </w:rPr>
      </w:pPr>
      <w:r w:rsidRPr="006C003B">
        <w:rPr>
          <w:rFonts w:ascii="IRANSans(FaNum) Medium" w:hAnsi="IRANSans(FaNum) Medium"/>
          <w:color w:val="222222"/>
        </w:rPr>
        <w:t xml:space="preserve">data-icon: </w:t>
      </w:r>
      <w:r w:rsidRPr="006C003B">
        <w:rPr>
          <w:rFonts w:ascii="IRANSans(FaNum) Medium" w:hAnsi="IRANSans(FaNum) Medium"/>
          <w:color w:val="222222"/>
          <w:rtl/>
        </w:rPr>
        <w:t xml:space="preserve">با استفاده از این ویژگی می‌توان </w:t>
      </w:r>
      <w:r w:rsidRPr="006C003B">
        <w:rPr>
          <w:rFonts w:ascii="IRANSans(FaNum) Medium" w:hAnsi="IRANSans(FaNum) Medium"/>
          <w:color w:val="222222"/>
        </w:rPr>
        <w:t>icon</w:t>
      </w:r>
      <w:r w:rsidRPr="006C003B">
        <w:rPr>
          <w:rFonts w:ascii="IRANSans(FaNum) Medium" w:hAnsi="IRANSans(FaNum) Medium"/>
          <w:color w:val="222222"/>
          <w:rtl/>
        </w:rPr>
        <w:t xml:space="preserve"> مورد نظر خود را برای المنت در نظر گرفت.</w:t>
      </w:r>
    </w:p>
    <w:p w:rsidR="00BA1021" w:rsidRPr="006C003B" w:rsidRDefault="00BA1021" w:rsidP="00D004D6">
      <w:pPr>
        <w:jc w:val="both"/>
        <w:rPr>
          <w:rFonts w:ascii="IRANSans(FaNum) Medium" w:hAnsi="IRANSans(FaNum) Medium"/>
          <w:color w:val="222222"/>
          <w:rtl/>
        </w:rPr>
      </w:pPr>
      <w:r w:rsidRPr="006C003B">
        <w:rPr>
          <w:rFonts w:ascii="IRANSans(FaNum) Medium" w:hAnsi="IRANSans(FaNum) Medium"/>
          <w:color w:val="222222"/>
        </w:rPr>
        <w:t xml:space="preserve">data-inline: </w:t>
      </w:r>
      <w:r w:rsidRPr="006C003B">
        <w:rPr>
          <w:rFonts w:ascii="IRANSans(FaNum) Medium" w:hAnsi="IRANSans(FaNum) Medium"/>
          <w:color w:val="222222"/>
          <w:rtl/>
        </w:rPr>
        <w:t>برای به خط کردن دکمه‌ها کنار هم استفاده می‌شود.</w:t>
      </w:r>
    </w:p>
    <w:p w:rsidR="00BA1021" w:rsidRPr="006C003B" w:rsidRDefault="00BA1021" w:rsidP="00D004D6">
      <w:pPr>
        <w:jc w:val="both"/>
        <w:rPr>
          <w:rFonts w:ascii="IRANSans(FaNum) Medium" w:hAnsi="IRANSans(FaNum) Medium"/>
          <w:color w:val="222222"/>
          <w:rtl/>
        </w:rPr>
      </w:pPr>
      <w:r w:rsidRPr="006C003B">
        <w:rPr>
          <w:rFonts w:ascii="IRANSans(FaNum) Medium" w:hAnsi="IRANSans(FaNum) Medium"/>
          <w:color w:val="222222"/>
          <w:rtl/>
        </w:rPr>
        <w:t>با لمس کردن این دکمه، نتیجه به شکل زیر خواهد بود:</w:t>
      </w:r>
    </w:p>
    <w:p w:rsidR="00BA1021" w:rsidRPr="006C003B" w:rsidRDefault="00BA1021" w:rsidP="00395489">
      <w:pPr>
        <w:jc w:val="center"/>
        <w:rPr>
          <w:rFonts w:ascii="IRANSans(FaNum) Medium" w:hAnsi="IRANSans(FaNum) Medium"/>
          <w:color w:val="222222"/>
          <w:rtl/>
        </w:rPr>
      </w:pPr>
      <w:r w:rsidRPr="006C003B">
        <w:rPr>
          <w:rFonts w:ascii="IRANSans(FaNum) Medium" w:hAnsi="IRANSans(FaNum) Medium"/>
          <w:noProof/>
          <w:color w:val="114E5B"/>
          <w:bdr w:val="none" w:sz="0" w:space="0" w:color="auto" w:frame="1"/>
          <w:lang w:eastAsia="en-US"/>
        </w:rPr>
        <w:lastRenderedPageBreak/>
        <w:drawing>
          <wp:inline distT="0" distB="0" distL="0" distR="0" wp14:anchorId="773D96B0" wp14:editId="10CAE290">
            <wp:extent cx="4733925" cy="6838950"/>
            <wp:effectExtent l="0" t="0" r="9525" b="0"/>
            <wp:docPr id="31" name="Picture 31" descr="http://www.dotnettips.info/file/image?name=2-a20ba78ae74d4ca386c1de74345fae6c.PNG">
              <a:hlinkClick xmlns:a="http://schemas.openxmlformats.org/drawingml/2006/main" r:id="rId71"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dotnettips.info/file/image?name=2-a20ba78ae74d4ca386c1de74345fae6c.PNG">
                      <a:hlinkClick r:id="rId71" tgtFrame="&quot;_blank&quot;" tooltip="&quot;Click here to enlarge (opens new window)&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3925" cy="6838950"/>
                    </a:xfrm>
                    <a:prstGeom prst="rect">
                      <a:avLst/>
                    </a:prstGeom>
                    <a:noFill/>
                    <a:ln>
                      <a:noFill/>
                    </a:ln>
                  </pic:spPr>
                </pic:pic>
              </a:graphicData>
            </a:graphic>
          </wp:inline>
        </w:drawing>
      </w:r>
    </w:p>
    <w:p w:rsidR="00BA1021" w:rsidRPr="00395489" w:rsidRDefault="00395489" w:rsidP="00395489">
      <w:pPr>
        <w:pStyle w:val="NoSpacing"/>
        <w:bidi/>
        <w:jc w:val="center"/>
        <w:rPr>
          <w:szCs w:val="22"/>
        </w:rPr>
      </w:pPr>
      <w:r>
        <w:rPr>
          <w:rFonts w:hint="cs"/>
          <w:rtl/>
        </w:rPr>
        <w:t>شکل 1-10 نمایش خروجی در محیط شبیه ساز</w:t>
      </w:r>
    </w:p>
    <w:p w:rsidR="005E3D92" w:rsidRDefault="005E3D92" w:rsidP="00D004D6">
      <w:pPr>
        <w:jc w:val="both"/>
        <w:rPr>
          <w:rtl/>
        </w:rPr>
      </w:pPr>
    </w:p>
    <w:p w:rsidR="00C25A13" w:rsidRDefault="00113B6B" w:rsidP="00D004D6">
      <w:pPr>
        <w:pStyle w:val="Heading1"/>
        <w:jc w:val="both"/>
        <w:rPr>
          <w:rtl/>
        </w:rPr>
      </w:pPr>
      <w:bookmarkStart w:id="14" w:name="_Toc441913876"/>
      <w:r>
        <w:rPr>
          <w:rFonts w:hint="cs"/>
          <w:rtl/>
        </w:rPr>
        <w:t xml:space="preserve">فصل دوم : </w:t>
      </w:r>
      <w:r w:rsidR="00C25A13">
        <w:rPr>
          <w:rFonts w:hint="cs"/>
          <w:rtl/>
        </w:rPr>
        <w:t xml:space="preserve">آشنایی با فریم ورک </w:t>
      </w:r>
      <w:r w:rsidR="00C25A13" w:rsidRPr="00F91F07">
        <w:t>Io</w:t>
      </w:r>
      <w:r w:rsidR="00F91F07">
        <w:t>nic</w:t>
      </w:r>
      <w:bookmarkEnd w:id="14"/>
    </w:p>
    <w:p w:rsidR="007817D6" w:rsidRDefault="007817D6" w:rsidP="00D004D6">
      <w:pPr>
        <w:jc w:val="both"/>
        <w:rPr>
          <w:rtl/>
        </w:rPr>
      </w:pPr>
    </w:p>
    <w:p w:rsidR="005F2141" w:rsidRDefault="005F2141" w:rsidP="00D004D6">
      <w:pPr>
        <w:jc w:val="both"/>
        <w:rPr>
          <w:rtl/>
        </w:rPr>
      </w:pPr>
      <w:r w:rsidRPr="00592BDB">
        <w:rPr>
          <w:rFonts w:hint="cs"/>
          <w:rtl/>
        </w:rPr>
        <w:t>در این فصل می</w:t>
      </w:r>
      <w:r w:rsidR="00FD0F18">
        <w:rPr>
          <w:rFonts w:hint="cs"/>
          <w:rtl/>
        </w:rPr>
        <w:t>‌</w:t>
      </w:r>
      <w:r w:rsidRPr="00592BDB">
        <w:rPr>
          <w:rFonts w:hint="cs"/>
          <w:rtl/>
        </w:rPr>
        <w:t>خواهیم به یک دید کلی از برنامه های ترکیبی</w:t>
      </w:r>
      <w:r w:rsidR="00592BDB">
        <w:rPr>
          <w:rStyle w:val="FootnoteReference"/>
          <w:rtl/>
        </w:rPr>
        <w:footnoteReference w:id="6"/>
      </w:r>
      <w:r w:rsidR="00280EB7">
        <w:rPr>
          <w:rFonts w:hint="cs"/>
          <w:rtl/>
        </w:rPr>
        <w:t xml:space="preserve"> </w:t>
      </w:r>
      <w:r w:rsidR="007817D6" w:rsidRPr="00592BDB">
        <w:rPr>
          <w:rFonts w:hint="cs"/>
          <w:rtl/>
        </w:rPr>
        <w:t>برسیم</w:t>
      </w:r>
      <w:r w:rsidR="00592BDB">
        <w:rPr>
          <w:rFonts w:hint="cs"/>
          <w:rtl/>
        </w:rPr>
        <w:t xml:space="preserve"> </w:t>
      </w:r>
      <w:r w:rsidR="007817D6" w:rsidRPr="00592BDB">
        <w:rPr>
          <w:rtl/>
        </w:rPr>
        <w:t>˛</w:t>
      </w:r>
      <w:r w:rsidR="00592BDB">
        <w:rPr>
          <w:rFonts w:hint="cs"/>
          <w:rtl/>
        </w:rPr>
        <w:t xml:space="preserve"> </w:t>
      </w:r>
      <w:r w:rsidR="007817D6" w:rsidRPr="00592BDB">
        <w:rPr>
          <w:rtl/>
        </w:rPr>
        <w:t>سپس نرم افزار های مورد نیاز برای توسعه</w:t>
      </w:r>
      <w:r w:rsidR="007817D6" w:rsidRPr="00592BDB">
        <w:rPr>
          <w:rFonts w:hint="cs"/>
          <w:rtl/>
        </w:rPr>
        <w:t xml:space="preserve"> برنامه های </w:t>
      </w:r>
      <w:r w:rsidR="007817D6" w:rsidRPr="00592BDB">
        <w:t>Ionic</w:t>
      </w:r>
      <w:r w:rsidR="00280EB7">
        <w:rPr>
          <w:rStyle w:val="FootnoteReference"/>
          <w:rtl/>
        </w:rPr>
        <w:footnoteReference w:id="7"/>
      </w:r>
      <w:r w:rsidR="00280EB7">
        <w:rPr>
          <w:rFonts w:hint="cs"/>
          <w:rtl/>
        </w:rPr>
        <w:t xml:space="preserve"> </w:t>
      </w:r>
      <w:r w:rsidR="009612B8">
        <w:rPr>
          <w:rFonts w:hint="cs"/>
          <w:rtl/>
        </w:rPr>
        <w:t xml:space="preserve">را نصب کنیم </w:t>
      </w:r>
      <w:r w:rsidR="00592BDB">
        <w:rPr>
          <w:rFonts w:hint="cs"/>
          <w:rtl/>
        </w:rPr>
        <w:t>و در نهایت با کمک مولد کد</w:t>
      </w:r>
      <w:r w:rsidR="00592BDB">
        <w:rPr>
          <w:rStyle w:val="FootnoteReference"/>
          <w:rtl/>
        </w:rPr>
        <w:footnoteReference w:id="8"/>
      </w:r>
      <w:r w:rsidR="00280EB7">
        <w:rPr>
          <w:rFonts w:hint="cs"/>
          <w:rtl/>
        </w:rPr>
        <w:t xml:space="preserve"> </w:t>
      </w:r>
      <w:r w:rsidR="00592BDB">
        <w:rPr>
          <w:rFonts w:hint="cs"/>
          <w:rtl/>
        </w:rPr>
        <w:t>چند برنامه را بسازیم.</w:t>
      </w:r>
    </w:p>
    <w:p w:rsidR="00592BDB" w:rsidRDefault="00592BDB" w:rsidP="00D004D6">
      <w:pPr>
        <w:jc w:val="both"/>
        <w:rPr>
          <w:rtl/>
        </w:rPr>
      </w:pPr>
      <w:r>
        <w:rPr>
          <w:rFonts w:hint="cs"/>
          <w:rtl/>
        </w:rPr>
        <w:t xml:space="preserve">موضوعاتی که آنها را در ادامه این فصل </w:t>
      </w:r>
      <w:r w:rsidR="00FD0F18">
        <w:rPr>
          <w:rFonts w:hint="cs"/>
          <w:rtl/>
        </w:rPr>
        <w:t xml:space="preserve">پوشش </w:t>
      </w:r>
      <w:r>
        <w:rPr>
          <w:rFonts w:hint="cs"/>
          <w:rtl/>
        </w:rPr>
        <w:t>داده ایم:</w:t>
      </w:r>
    </w:p>
    <w:p w:rsidR="00592BDB" w:rsidRDefault="00592BDB" w:rsidP="00D004D6">
      <w:pPr>
        <w:pStyle w:val="ListParagraph"/>
        <w:numPr>
          <w:ilvl w:val="0"/>
          <w:numId w:val="8"/>
        </w:numPr>
        <w:jc w:val="both"/>
      </w:pPr>
      <w:r>
        <w:rPr>
          <w:rFonts w:hint="cs"/>
          <w:rtl/>
        </w:rPr>
        <w:t xml:space="preserve">معماری </w:t>
      </w:r>
      <w:r w:rsidR="00FD0F18">
        <w:rPr>
          <w:rFonts w:hint="cs"/>
          <w:rtl/>
        </w:rPr>
        <w:t>برنامه های ترکیبی موبای</w:t>
      </w:r>
      <w:r>
        <w:rPr>
          <w:rFonts w:hint="cs"/>
          <w:rtl/>
        </w:rPr>
        <w:t>ل</w:t>
      </w:r>
    </w:p>
    <w:p w:rsidR="00592BDB" w:rsidRDefault="00592BDB" w:rsidP="00D004D6">
      <w:pPr>
        <w:pStyle w:val="ListParagraph"/>
        <w:numPr>
          <w:ilvl w:val="0"/>
          <w:numId w:val="8"/>
        </w:numPr>
        <w:jc w:val="both"/>
      </w:pPr>
      <w:r>
        <w:t xml:space="preserve">Apache </w:t>
      </w:r>
      <w:r w:rsidR="00FD0F18">
        <w:t xml:space="preserve">Cordova </w:t>
      </w:r>
      <w:r w:rsidR="00FD0F18">
        <w:rPr>
          <w:rFonts w:hint="cs"/>
          <w:rtl/>
        </w:rPr>
        <w:t xml:space="preserve"> چیست</w:t>
      </w:r>
      <w:r>
        <w:rPr>
          <w:rFonts w:hint="cs"/>
          <w:rtl/>
        </w:rPr>
        <w:t>؟</w:t>
      </w:r>
    </w:p>
    <w:p w:rsidR="00592BDB" w:rsidRDefault="00FD0F18" w:rsidP="00D004D6">
      <w:pPr>
        <w:pStyle w:val="ListParagraph"/>
        <w:numPr>
          <w:ilvl w:val="0"/>
          <w:numId w:val="8"/>
        </w:numPr>
        <w:jc w:val="both"/>
      </w:pPr>
      <w:r>
        <w:t xml:space="preserve"> Ionic </w:t>
      </w:r>
      <w:r>
        <w:rPr>
          <w:rFonts w:hint="cs"/>
          <w:rtl/>
        </w:rPr>
        <w:t>چیست</w:t>
      </w:r>
      <w:r w:rsidR="00592BDB">
        <w:rPr>
          <w:rFonts w:hint="cs"/>
          <w:rtl/>
        </w:rPr>
        <w:t>؟</w:t>
      </w:r>
    </w:p>
    <w:p w:rsidR="00592BDB" w:rsidRDefault="00592BDB" w:rsidP="00D004D6">
      <w:pPr>
        <w:pStyle w:val="ListParagraph"/>
        <w:numPr>
          <w:ilvl w:val="0"/>
          <w:numId w:val="8"/>
        </w:numPr>
        <w:jc w:val="both"/>
      </w:pPr>
      <w:r>
        <w:rPr>
          <w:rFonts w:hint="cs"/>
          <w:rtl/>
        </w:rPr>
        <w:t xml:space="preserve">نصب ابزارهای لازم برای توسعه و اجرای برنامه های </w:t>
      </w:r>
      <w:r>
        <w:t>Ionic</w:t>
      </w:r>
    </w:p>
    <w:p w:rsidR="00592BDB" w:rsidRDefault="00592BDB" w:rsidP="00D004D6">
      <w:pPr>
        <w:pStyle w:val="ListParagraph"/>
        <w:numPr>
          <w:ilvl w:val="0"/>
          <w:numId w:val="8"/>
        </w:numPr>
        <w:jc w:val="both"/>
      </w:pPr>
      <w:r>
        <w:rPr>
          <w:rFonts w:hint="cs"/>
          <w:rtl/>
        </w:rPr>
        <w:t xml:space="preserve">کارکردن با قالب های </w:t>
      </w:r>
      <w:r>
        <w:t>Ionic</w:t>
      </w:r>
    </w:p>
    <w:p w:rsidR="00592BDB" w:rsidRDefault="00592BDB" w:rsidP="00D004D6">
      <w:pPr>
        <w:pStyle w:val="ListParagraph"/>
        <w:numPr>
          <w:ilvl w:val="0"/>
          <w:numId w:val="8"/>
        </w:numPr>
        <w:jc w:val="both"/>
      </w:pPr>
      <w:r>
        <w:rPr>
          <w:rFonts w:hint="cs"/>
          <w:rtl/>
        </w:rPr>
        <w:t xml:space="preserve">استفاده از </w:t>
      </w:r>
      <w:r>
        <w:t>Yeoman</w:t>
      </w:r>
      <w:r>
        <w:rPr>
          <w:rFonts w:hint="cs"/>
          <w:rtl/>
        </w:rPr>
        <w:t xml:space="preserve"> برای ساختن خودکار برنامه های </w:t>
      </w:r>
      <w:r>
        <w:t>Ionic</w:t>
      </w:r>
    </w:p>
    <w:p w:rsidR="00592BDB" w:rsidRDefault="00592BDB" w:rsidP="00D004D6">
      <w:pPr>
        <w:pStyle w:val="Heading1"/>
        <w:jc w:val="both"/>
        <w:rPr>
          <w:rtl/>
        </w:rPr>
      </w:pPr>
      <w:bookmarkStart w:id="15" w:name="_Toc441913877"/>
      <w:r>
        <w:rPr>
          <w:rFonts w:hint="cs"/>
          <w:rtl/>
        </w:rPr>
        <w:t>معماری یک برنامه ترکیبی موبایل</w:t>
      </w:r>
      <w:bookmarkEnd w:id="15"/>
    </w:p>
    <w:p w:rsidR="00592BDB" w:rsidRDefault="008351E3" w:rsidP="00D004D6">
      <w:pPr>
        <w:jc w:val="both"/>
        <w:rPr>
          <w:rtl/>
        </w:rPr>
      </w:pPr>
      <w:r>
        <w:rPr>
          <w:rFonts w:hint="cs"/>
          <w:rtl/>
        </w:rPr>
        <w:t xml:space="preserve">قبل از شروع کار با </w:t>
      </w:r>
      <w:r>
        <w:t>Ionic</w:t>
      </w:r>
      <w:r>
        <w:rPr>
          <w:rFonts w:hint="cs"/>
          <w:rtl/>
        </w:rPr>
        <w:t xml:space="preserve"> لازم است یک دید کلی از ساختار سکوی برنامه های ترکیبی موبایل داشته باشیم. مفهومی ساده و جالب دارد. تقریبا تمام سیستم عامل های موبایل (که هنگامی که با </w:t>
      </w:r>
      <w:r>
        <w:t>Cordova</w:t>
      </w:r>
      <w:r>
        <w:rPr>
          <w:rFonts w:hint="cs"/>
          <w:rtl/>
        </w:rPr>
        <w:t xml:space="preserve"> </w:t>
      </w:r>
      <w:r w:rsidR="00681DBC">
        <w:rPr>
          <w:rFonts w:hint="cs"/>
          <w:rtl/>
        </w:rPr>
        <w:t xml:space="preserve">کار </w:t>
      </w:r>
      <w:r>
        <w:rPr>
          <w:rFonts w:hint="cs"/>
          <w:rtl/>
        </w:rPr>
        <w:t>می‌</w:t>
      </w:r>
      <w:r w:rsidR="00453442">
        <w:rPr>
          <w:rFonts w:hint="cs"/>
          <w:rtl/>
        </w:rPr>
        <w:t>کنیم سکو نامیده می شود</w:t>
      </w:r>
      <w:r>
        <w:rPr>
          <w:rFonts w:hint="cs"/>
          <w:rtl/>
        </w:rPr>
        <w:t>)</w:t>
      </w:r>
      <w:r w:rsidR="00453442">
        <w:rPr>
          <w:rFonts w:hint="cs"/>
          <w:rtl/>
        </w:rPr>
        <w:t xml:space="preserve"> یک </w:t>
      </w:r>
      <w:r w:rsidR="00453442">
        <w:t>API</w:t>
      </w:r>
      <w:r w:rsidR="00453442">
        <w:rPr>
          <w:rStyle w:val="FootnoteReference"/>
          <w:rtl/>
        </w:rPr>
        <w:footnoteReference w:id="9"/>
      </w:r>
      <w:r w:rsidR="00453442">
        <w:rPr>
          <w:rFonts w:hint="cs"/>
          <w:rtl/>
        </w:rPr>
        <w:t xml:space="preserve"> برای توسعه برنامه‌هایش </w:t>
      </w:r>
      <w:r w:rsidR="001C225A">
        <w:rPr>
          <w:rFonts w:hint="cs"/>
          <w:rtl/>
        </w:rPr>
        <w:t>دارد. این</w:t>
      </w:r>
      <w:r w:rsidR="00453442">
        <w:rPr>
          <w:rFonts w:hint="cs"/>
          <w:rtl/>
        </w:rPr>
        <w:t xml:space="preserve"> </w:t>
      </w:r>
      <w:r w:rsidR="00453442">
        <w:t>API</w:t>
      </w:r>
      <w:r w:rsidR="00453442">
        <w:rPr>
          <w:rFonts w:hint="cs"/>
          <w:rtl/>
        </w:rPr>
        <w:t xml:space="preserve"> ها شامل مؤلفه‌ای است به نام </w:t>
      </w:r>
      <w:r w:rsidR="00453442" w:rsidRPr="001C225A">
        <w:rPr>
          <w:b/>
          <w:bCs/>
        </w:rPr>
        <w:t>We</w:t>
      </w:r>
      <w:r w:rsidR="001C225A" w:rsidRPr="001C225A">
        <w:rPr>
          <w:b/>
          <w:bCs/>
        </w:rPr>
        <w:t>b View</w:t>
      </w:r>
      <w:r w:rsidR="001C225A">
        <w:rPr>
          <w:rFonts w:hint="cs"/>
          <w:rtl/>
        </w:rPr>
        <w:t xml:space="preserve">. این </w:t>
      </w:r>
      <w:r w:rsidR="001C225A">
        <w:t>web view</w:t>
      </w:r>
      <w:r w:rsidR="001C225A">
        <w:rPr>
          <w:rFonts w:hint="cs"/>
          <w:rtl/>
        </w:rPr>
        <w:t xml:space="preserve"> معمولا</w:t>
      </w:r>
      <w:r w:rsidR="00A2682F">
        <w:rPr>
          <w:rFonts w:hint="cs"/>
          <w:rtl/>
        </w:rPr>
        <w:t>ً</w:t>
      </w:r>
      <w:r w:rsidR="001C225A">
        <w:rPr>
          <w:rFonts w:hint="cs"/>
          <w:rtl/>
        </w:rPr>
        <w:t xml:space="preserve"> یک مرورگر است که درون برنامه‌ی موبایل اجرا می‌‌شود. این مرورگر ها کدهای </w:t>
      </w:r>
      <w:r w:rsidR="001C225A">
        <w:t xml:space="preserve">HTML,CSS </w:t>
      </w:r>
      <w:r w:rsidR="001C225A">
        <w:rPr>
          <w:rFonts w:hint="cs"/>
          <w:rtl/>
        </w:rPr>
        <w:t xml:space="preserve"> را اجرا می کنند بدان معنی که شما صفحه را با استفاده از فناوری های وب </w:t>
      </w:r>
      <w:r w:rsidR="001C52AC">
        <w:rPr>
          <w:rFonts w:hint="cs"/>
          <w:rtl/>
        </w:rPr>
        <w:t xml:space="preserve">توسعه </w:t>
      </w:r>
      <w:r w:rsidR="001C225A">
        <w:rPr>
          <w:rFonts w:hint="cs"/>
          <w:rtl/>
        </w:rPr>
        <w:t>و سپس آن را دورن برنامه خود اجرا می‌کنید.</w:t>
      </w:r>
    </w:p>
    <w:p w:rsidR="001C225A" w:rsidRDefault="001C225A" w:rsidP="00D004D6">
      <w:pPr>
        <w:jc w:val="both"/>
        <w:rPr>
          <w:rtl/>
        </w:rPr>
      </w:pPr>
      <w:r>
        <w:rPr>
          <w:rFonts w:hint="cs"/>
          <w:rtl/>
        </w:rPr>
        <w:lastRenderedPageBreak/>
        <w:t xml:space="preserve">شما با همان دانسته‌های توسعه وب می توانید برنامه های بومی-‌ترکیبی (در اینجا منظور از بومی فایل های قابل نصب مخصوص هر سکو روی دستگاه می‌باشد </w:t>
      </w:r>
      <w:r w:rsidR="00476DCD">
        <w:rPr>
          <w:rFonts w:hint="cs"/>
          <w:rtl/>
        </w:rPr>
        <w:t>ا</w:t>
      </w:r>
      <w:r>
        <w:rPr>
          <w:rFonts w:hint="cs"/>
          <w:rtl/>
        </w:rPr>
        <w:t>ست) موبایل بسازید.</w:t>
      </w:r>
    </w:p>
    <w:p w:rsidR="00CA0F9E" w:rsidRDefault="00CA0F9E" w:rsidP="00D004D6">
      <w:pPr>
        <w:pStyle w:val="ListParagraph"/>
        <w:numPr>
          <w:ilvl w:val="0"/>
          <w:numId w:val="9"/>
        </w:numPr>
        <w:jc w:val="both"/>
      </w:pPr>
      <w:r>
        <w:rPr>
          <w:rFonts w:hint="cs"/>
          <w:rtl/>
        </w:rPr>
        <w:t xml:space="preserve">اندروید از </w:t>
      </w:r>
      <w:r>
        <w:t xml:space="preserve">Android Application Package </w:t>
      </w:r>
      <w:r>
        <w:rPr>
          <w:rFonts w:hint="cs"/>
          <w:rtl/>
        </w:rPr>
        <w:t xml:space="preserve"> </w:t>
      </w:r>
      <w:r>
        <w:t>(</w:t>
      </w:r>
      <w:r w:rsidRPr="00CA0F9E">
        <w:rPr>
          <w:b/>
          <w:bCs/>
        </w:rPr>
        <w:t>.apk</w:t>
      </w:r>
      <w:r>
        <w:t>)</w:t>
      </w:r>
      <w:r>
        <w:rPr>
          <w:rFonts w:hint="cs"/>
          <w:rtl/>
        </w:rPr>
        <w:t xml:space="preserve"> استفاده می کند.</w:t>
      </w:r>
    </w:p>
    <w:p w:rsidR="00CA0F9E" w:rsidRDefault="00CA0F9E" w:rsidP="00D004D6">
      <w:pPr>
        <w:pStyle w:val="ListParagraph"/>
        <w:numPr>
          <w:ilvl w:val="0"/>
          <w:numId w:val="9"/>
        </w:numPr>
        <w:jc w:val="both"/>
      </w:pPr>
      <w:r>
        <w:t xml:space="preserve">iOS </w:t>
      </w:r>
      <w:r>
        <w:rPr>
          <w:rFonts w:hint="cs"/>
          <w:rtl/>
        </w:rPr>
        <w:t xml:space="preserve"> از </w:t>
      </w:r>
      <w:r>
        <w:t>iPhone Application Archive</w:t>
      </w:r>
      <w:r>
        <w:rPr>
          <w:rFonts w:hint="cs"/>
          <w:rtl/>
        </w:rPr>
        <w:t xml:space="preserve"> </w:t>
      </w:r>
      <w:r>
        <w:t>(</w:t>
      </w:r>
      <w:r w:rsidRPr="00CA0F9E">
        <w:rPr>
          <w:b/>
          <w:bCs/>
        </w:rPr>
        <w:t>.ipa</w:t>
      </w:r>
      <w:r>
        <w:t>)</w:t>
      </w:r>
      <w:r>
        <w:rPr>
          <w:rFonts w:hint="cs"/>
          <w:rtl/>
        </w:rPr>
        <w:t xml:space="preserve"> استفاده می‌کند.</w:t>
      </w:r>
    </w:p>
    <w:p w:rsidR="00CA0F9E" w:rsidRDefault="00CA0F9E" w:rsidP="00D004D6">
      <w:pPr>
        <w:pStyle w:val="ListParagraph"/>
        <w:numPr>
          <w:ilvl w:val="0"/>
          <w:numId w:val="9"/>
        </w:numPr>
        <w:jc w:val="both"/>
      </w:pPr>
      <w:r>
        <w:rPr>
          <w:rFonts w:hint="cs"/>
          <w:rtl/>
        </w:rPr>
        <w:t xml:space="preserve">ویندوز فون از </w:t>
      </w:r>
      <w:r>
        <w:t>Application Package</w:t>
      </w:r>
      <w:r>
        <w:rPr>
          <w:rFonts w:hint="cs"/>
          <w:rtl/>
        </w:rPr>
        <w:t xml:space="preserve"> </w:t>
      </w:r>
      <w:r>
        <w:t>(</w:t>
      </w:r>
      <w:r w:rsidRPr="00CA0F9E">
        <w:rPr>
          <w:b/>
          <w:bCs/>
        </w:rPr>
        <w:t>.xap</w:t>
      </w:r>
      <w:r>
        <w:t>)</w:t>
      </w:r>
      <w:r>
        <w:rPr>
          <w:rFonts w:hint="cs"/>
          <w:rtl/>
        </w:rPr>
        <w:t xml:space="preserve"> استفاده می‌کند.</w:t>
      </w:r>
    </w:p>
    <w:p w:rsidR="00CA0F9E" w:rsidRDefault="00CA0F9E" w:rsidP="00D004D6">
      <w:pPr>
        <w:jc w:val="both"/>
        <w:rPr>
          <w:rtl/>
        </w:rPr>
      </w:pPr>
      <w:r>
        <w:rPr>
          <w:rFonts w:hint="cs"/>
          <w:rtl/>
        </w:rPr>
        <w:t xml:space="preserve">فایل بسته بندی شده یا نصب شونده شامل تکه کد‌هایی است که صفحه وب را راه انداری می کند و شاخه‌هایی از پوشه برنامه </w:t>
      </w:r>
      <w:r w:rsidR="006F3D5C">
        <w:rPr>
          <w:rFonts w:hint="cs"/>
          <w:rtl/>
        </w:rPr>
        <w:t xml:space="preserve">برای نشان دادن </w:t>
      </w:r>
      <w:r>
        <w:rPr>
          <w:rFonts w:hint="cs"/>
          <w:rtl/>
        </w:rPr>
        <w:t>محتوا</w:t>
      </w:r>
      <w:r w:rsidR="005B0DF4">
        <w:rPr>
          <w:rFonts w:hint="cs"/>
          <w:rtl/>
        </w:rPr>
        <w:t>ی</w:t>
      </w:r>
      <w:r>
        <w:rPr>
          <w:rFonts w:hint="cs"/>
          <w:rtl/>
        </w:rPr>
        <w:t xml:space="preserve"> برنامه مورد نیاز است. به این نوع از راه اندازی صفحه وب</w:t>
      </w:r>
      <w:r w:rsidR="002A77E6">
        <w:rPr>
          <w:rFonts w:hint="cs"/>
          <w:rtl/>
        </w:rPr>
        <w:t xml:space="preserve"> درون فضای برنامه موبایل شامل منطق کاری برنامه شما می شود </w:t>
      </w:r>
      <w:r w:rsidR="002A77E6" w:rsidRPr="002A77E6">
        <w:rPr>
          <w:rFonts w:hint="cs"/>
          <w:b/>
          <w:bCs/>
          <w:rtl/>
        </w:rPr>
        <w:t>برنامه های</w:t>
      </w:r>
      <w:r w:rsidR="002A77E6">
        <w:rPr>
          <w:rFonts w:hint="cs"/>
          <w:b/>
          <w:bCs/>
          <w:rtl/>
        </w:rPr>
        <w:t xml:space="preserve"> ‌</w:t>
      </w:r>
      <w:r w:rsidR="002A77E6" w:rsidRPr="002A77E6">
        <w:rPr>
          <w:rFonts w:hint="cs"/>
          <w:b/>
          <w:bCs/>
          <w:rtl/>
        </w:rPr>
        <w:t>ترکیبی</w:t>
      </w:r>
      <w:r w:rsidR="002A77E6">
        <w:rPr>
          <w:rFonts w:hint="cs"/>
          <w:rtl/>
        </w:rPr>
        <w:t xml:space="preserve"> می گوییم.</w:t>
      </w:r>
    </w:p>
    <w:p w:rsidR="00F46E49" w:rsidRDefault="00F46E49" w:rsidP="00D004D6">
      <w:pPr>
        <w:pStyle w:val="Heading1"/>
        <w:jc w:val="both"/>
        <w:rPr>
          <w:rtl/>
        </w:rPr>
      </w:pPr>
      <w:bookmarkStart w:id="16" w:name="_Toc441913878"/>
      <w:r>
        <w:t xml:space="preserve">Apache Cordova </w:t>
      </w:r>
      <w:r>
        <w:rPr>
          <w:rFonts w:hint="cs"/>
          <w:rtl/>
        </w:rPr>
        <w:t xml:space="preserve"> چیست؟</w:t>
      </w:r>
      <w:bookmarkEnd w:id="16"/>
    </w:p>
    <w:p w:rsidR="00F46E49" w:rsidRDefault="00F46E49" w:rsidP="00D004D6">
      <w:pPr>
        <w:jc w:val="both"/>
        <w:rPr>
          <w:rtl/>
        </w:rPr>
      </w:pPr>
      <w:r>
        <w:rPr>
          <w:rFonts w:hint="cs"/>
          <w:rtl/>
        </w:rPr>
        <w:t xml:space="preserve">به زبانی ساده </w:t>
      </w:r>
      <w:r>
        <w:t>Cordova</w:t>
      </w:r>
      <w:r>
        <w:rPr>
          <w:rFonts w:hint="cs"/>
          <w:rtl/>
        </w:rPr>
        <w:t xml:space="preserve"> یک نرم افزاری است که برنامه های کاربردی وب را با برنامه های کاربردی بومی موبایل پیوند می‌دهد. در </w:t>
      </w:r>
      <w:hyperlink r:id="rId73" w:history="1">
        <w:r w:rsidRPr="00F46E49">
          <w:rPr>
            <w:rStyle w:val="Hyperlink"/>
            <w:rFonts w:hint="cs"/>
            <w:rtl/>
          </w:rPr>
          <w:t>سایت</w:t>
        </w:r>
      </w:hyperlink>
      <w:r>
        <w:rPr>
          <w:rFonts w:hint="cs"/>
          <w:rtl/>
        </w:rPr>
        <w:t xml:space="preserve"> ‌‌‌</w:t>
      </w:r>
      <w:r>
        <w:t>Apache Cordova</w:t>
      </w:r>
      <w:r>
        <w:rPr>
          <w:rFonts w:hint="cs"/>
          <w:rtl/>
        </w:rPr>
        <w:t xml:space="preserve">‌‌ آمده است که </w:t>
      </w:r>
    </w:p>
    <w:p w:rsidR="007B3749" w:rsidRDefault="007B3749" w:rsidP="00D004D6">
      <w:pPr>
        <w:pStyle w:val="Quote"/>
        <w:jc w:val="both"/>
        <w:rPr>
          <w:rtl/>
        </w:rPr>
      </w:pPr>
      <w:r>
        <w:rPr>
          <w:rFonts w:hint="cs"/>
          <w:rtl/>
        </w:rPr>
        <w:t>«</w:t>
      </w:r>
      <w:r w:rsidRPr="00FA0F13">
        <w:rPr>
          <w:rFonts w:hint="cs"/>
          <w:b/>
          <w:bCs/>
          <w:rtl/>
        </w:rPr>
        <w:t xml:space="preserve"> آپاچی </w:t>
      </w:r>
      <w:r w:rsidR="0032546A">
        <w:rPr>
          <w:rFonts w:hint="cs"/>
          <w:rtl/>
        </w:rPr>
        <w:t xml:space="preserve">کُردوا </w:t>
      </w:r>
      <w:r>
        <w:rPr>
          <w:rFonts w:hint="cs"/>
          <w:rtl/>
        </w:rPr>
        <w:t>یک سکو برای ساخت برنامه های بومی موبایل با استفاده از</w:t>
      </w:r>
      <w:r>
        <w:t xml:space="preserve"> HTML,CSS,JavaScript </w:t>
      </w:r>
      <w:r>
        <w:rPr>
          <w:rFonts w:hint="cs"/>
          <w:rtl/>
        </w:rPr>
        <w:t xml:space="preserve"> می‌باشد. »</w:t>
      </w:r>
    </w:p>
    <w:p w:rsidR="002A77E6" w:rsidRDefault="007B3749" w:rsidP="00D004D6">
      <w:pPr>
        <w:jc w:val="both"/>
        <w:rPr>
          <w:rtl/>
        </w:rPr>
      </w:pPr>
      <w:r>
        <w:rPr>
          <w:rFonts w:hint="cs"/>
          <w:rtl/>
        </w:rPr>
        <w:t xml:space="preserve">آپاچی </w:t>
      </w:r>
      <w:r w:rsidR="0032546A">
        <w:rPr>
          <w:rFonts w:hint="cs"/>
          <w:rtl/>
        </w:rPr>
        <w:t xml:space="preserve">کُردوا </w:t>
      </w:r>
      <w:r>
        <w:rPr>
          <w:rFonts w:hint="cs"/>
          <w:rtl/>
        </w:rPr>
        <w:t xml:space="preserve">فقط یک برنامه وب را به برنامه بومی پیوند نمی‌دهد ˛ بلکه یک سری </w:t>
      </w:r>
      <w:r>
        <w:t>API</w:t>
      </w:r>
      <w:r>
        <w:rPr>
          <w:rFonts w:hint="cs"/>
          <w:rtl/>
        </w:rPr>
        <w:t xml:space="preserve"> را که با جاوااسکریپت نوشته شده را برای کار کردن با ویژگی‌های بومی دستگاه را فراهم می‌کند. ‌شما می‌توانید با استفاده از جاوااسکریپت  به دوربین دسترسی داشته باشید </w:t>
      </w:r>
      <w:r>
        <w:rPr>
          <w:rtl/>
        </w:rPr>
        <w:t>˛</w:t>
      </w:r>
      <w:r>
        <w:rPr>
          <w:rFonts w:hint="cs"/>
          <w:rtl/>
        </w:rPr>
        <w:t xml:space="preserve"> عکس بگیرید و به یک ایمیل ارسال کنید. هیجان انگیز به نظر می‌رسد نه؟</w:t>
      </w:r>
    </w:p>
    <w:p w:rsidR="00E53147" w:rsidRDefault="00DF3F11" w:rsidP="00D004D6">
      <w:pPr>
        <w:tabs>
          <w:tab w:val="left" w:pos="5160"/>
        </w:tabs>
        <w:jc w:val="both"/>
        <w:rPr>
          <w:rtl/>
        </w:rPr>
      </w:pPr>
      <w:r>
        <w:rPr>
          <w:rFonts w:hint="cs"/>
          <w:noProof/>
          <w:lang w:eastAsia="en-US"/>
        </w:rPr>
        <w:drawing>
          <wp:anchor distT="0" distB="0" distL="114300" distR="114300" simplePos="0" relativeHeight="251659264" behindDoc="0" locked="0" layoutInCell="1" allowOverlap="1" wp14:anchorId="52627545" wp14:editId="2639B26F">
            <wp:simplePos x="0" y="0"/>
            <wp:positionH relativeFrom="margin">
              <wp:posOffset>4143375</wp:posOffset>
            </wp:positionH>
            <wp:positionV relativeFrom="margin">
              <wp:posOffset>5175885</wp:posOffset>
            </wp:positionV>
            <wp:extent cx="1733550" cy="29476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chap2-1.PNG"/>
                    <pic:cNvPicPr/>
                  </pic:nvPicPr>
                  <pic:blipFill>
                    <a:blip r:embed="rId74">
                      <a:extLst>
                        <a:ext uri="{28A0092B-C50C-407E-A947-70E740481C1C}">
                          <a14:useLocalDpi xmlns:a14="http://schemas.microsoft.com/office/drawing/2010/main" val="0"/>
                        </a:ext>
                      </a:extLst>
                    </a:blip>
                    <a:stretch>
                      <a:fillRect/>
                    </a:stretch>
                  </pic:blipFill>
                  <pic:spPr>
                    <a:xfrm>
                      <a:off x="0" y="0"/>
                      <a:ext cx="1733550" cy="2947670"/>
                    </a:xfrm>
                    <a:prstGeom prst="rect">
                      <a:avLst/>
                    </a:prstGeom>
                  </pic:spPr>
                </pic:pic>
              </a:graphicData>
            </a:graphic>
            <wp14:sizeRelH relativeFrom="margin">
              <wp14:pctWidth>0</wp14:pctWidth>
            </wp14:sizeRelH>
          </wp:anchor>
        </w:drawing>
      </w:r>
      <w:r w:rsidR="00C85FF7">
        <w:rPr>
          <w:rFonts w:hint="cs"/>
          <w:rtl/>
        </w:rPr>
        <w:t xml:space="preserve">برای درک بهتر آنچه را که گفتیم اجازه دهید با هم به تصویر </w:t>
      </w:r>
      <w:r w:rsidR="00E53147">
        <w:rPr>
          <w:rFonts w:hint="cs"/>
          <w:rtl/>
        </w:rPr>
        <w:t xml:space="preserve">مقابل نگاهی </w:t>
      </w:r>
      <w:r w:rsidR="00FB062C">
        <w:rPr>
          <w:rFonts w:hint="cs"/>
          <w:rtl/>
        </w:rPr>
        <w:t>بیاندازیم:</w:t>
      </w:r>
    </w:p>
    <w:p w:rsidR="00F153A4" w:rsidRDefault="00E53147" w:rsidP="00D004D6">
      <w:pPr>
        <w:tabs>
          <w:tab w:val="left" w:pos="5160"/>
        </w:tabs>
        <w:jc w:val="both"/>
        <w:rPr>
          <w:rtl/>
        </w:rPr>
      </w:pPr>
      <w:r>
        <w:rPr>
          <w:rFonts w:hint="cs"/>
          <w:rtl/>
        </w:rPr>
        <w:t xml:space="preserve">همان طور که می‌بینید </w:t>
      </w:r>
      <w:r>
        <w:rPr>
          <w:rtl/>
        </w:rPr>
        <w:t xml:space="preserve">˛ ما یک </w:t>
      </w:r>
      <w:r>
        <w:t>web view</w:t>
      </w:r>
      <w:r>
        <w:rPr>
          <w:rFonts w:hint="cs"/>
          <w:rtl/>
        </w:rPr>
        <w:t xml:space="preserve"> داریم که‌ کد </w:t>
      </w:r>
      <w:r>
        <w:t>HTML,CSS,JavaScript</w:t>
      </w:r>
      <w:r>
        <w:rPr>
          <w:rFonts w:hint="cs"/>
          <w:rtl/>
        </w:rPr>
        <w:t xml:space="preserve"> در آن اجرا می شود. این کد می تواند صرفا قسمتی از رابط</w:t>
      </w:r>
      <w:r w:rsidR="00F66FC2">
        <w:rPr>
          <w:rFonts w:hint="cs"/>
          <w:rtl/>
        </w:rPr>
        <w:t>‌</w:t>
      </w:r>
      <w:r>
        <w:rPr>
          <w:rFonts w:hint="cs"/>
          <w:rtl/>
        </w:rPr>
        <w:t xml:space="preserve">کاربری باشد. </w:t>
      </w:r>
      <w:r w:rsidR="00A11268">
        <w:rPr>
          <w:rFonts w:hint="cs"/>
          <w:rtl/>
        </w:rPr>
        <w:t xml:space="preserve">یا </w:t>
      </w:r>
      <w:r>
        <w:rPr>
          <w:rFonts w:hint="cs"/>
          <w:rtl/>
        </w:rPr>
        <w:t xml:space="preserve">شما یک درخواست به صورت </w:t>
      </w:r>
      <w:r>
        <w:t>Ajax</w:t>
      </w:r>
      <w:r>
        <w:rPr>
          <w:rFonts w:hint="cs"/>
          <w:rtl/>
        </w:rPr>
        <w:t xml:space="preserve"> </w:t>
      </w:r>
      <w:r w:rsidR="00945A4B">
        <w:rPr>
          <w:rFonts w:hint="cs"/>
          <w:rtl/>
        </w:rPr>
        <w:t>برای گرفتن داده ها به</w:t>
      </w:r>
      <w:r>
        <w:rPr>
          <w:rFonts w:hint="cs"/>
          <w:rtl/>
        </w:rPr>
        <w:t xml:space="preserve"> </w:t>
      </w:r>
      <w:r w:rsidR="00A11268">
        <w:rPr>
          <w:rFonts w:hint="cs"/>
          <w:rtl/>
        </w:rPr>
        <w:t xml:space="preserve">سمت </w:t>
      </w:r>
      <w:r>
        <w:rPr>
          <w:rFonts w:hint="cs"/>
          <w:rtl/>
        </w:rPr>
        <w:t xml:space="preserve">یک </w:t>
      </w:r>
      <w:r w:rsidR="00DF3F11">
        <w:rPr>
          <w:rFonts w:hint="cs"/>
          <w:rtl/>
        </w:rPr>
        <w:t xml:space="preserve">سرور </w:t>
      </w:r>
      <w:r w:rsidR="00945A4B">
        <w:rPr>
          <w:rFonts w:hint="cs"/>
          <w:rtl/>
        </w:rPr>
        <w:t>می‌فرستید</w:t>
      </w:r>
      <w:r w:rsidR="004C5C65">
        <w:rPr>
          <w:rFonts w:hint="cs"/>
          <w:rtl/>
        </w:rPr>
        <w:t xml:space="preserve"> </w:t>
      </w:r>
      <w:r w:rsidR="004C5C65">
        <w:rPr>
          <w:rtl/>
        </w:rPr>
        <w:t>˛</w:t>
      </w:r>
      <w:r>
        <w:rPr>
          <w:rFonts w:hint="cs"/>
          <w:rtl/>
        </w:rPr>
        <w:t xml:space="preserve"> یا کد می‌تواند بیشتر باشد </w:t>
      </w:r>
      <w:r w:rsidR="00D06BBD">
        <w:rPr>
          <w:rFonts w:hint="cs"/>
          <w:rtl/>
        </w:rPr>
        <w:t>مثلاً</w:t>
      </w:r>
      <w:r>
        <w:rPr>
          <w:rFonts w:hint="cs"/>
          <w:rtl/>
        </w:rPr>
        <w:t xml:space="preserve"> </w:t>
      </w:r>
      <w:r w:rsidRPr="00E53147">
        <w:t>Bluetooth</w:t>
      </w:r>
      <w:r>
        <w:rPr>
          <w:rFonts w:hint="cs"/>
          <w:rtl/>
        </w:rPr>
        <w:t xml:space="preserve"> دستگاه را برای یافتن لیستی از دستگاه های مجاور فراخوانی کند.</w:t>
      </w:r>
    </w:p>
    <w:p w:rsidR="00F153A4" w:rsidRPr="00F153A4" w:rsidRDefault="00DF3F11" w:rsidP="00D004D6">
      <w:pPr>
        <w:pStyle w:val="NoSpacing"/>
        <w:bidi/>
        <w:jc w:val="both"/>
      </w:pPr>
      <w:r w:rsidRPr="00F153A4">
        <w:rPr>
          <w:rFonts w:hint="cs"/>
          <w:rtl/>
        </w:rPr>
        <w:t xml:space="preserve">عکس 2-1 نحوه ارتباط </w:t>
      </w:r>
      <w:r w:rsidRPr="00F153A4">
        <w:t>Apache Cordova</w:t>
      </w:r>
      <w:r w:rsidRPr="00F153A4">
        <w:rPr>
          <w:rFonts w:hint="cs"/>
          <w:rtl/>
        </w:rPr>
        <w:t xml:space="preserve"> </w:t>
      </w:r>
      <w:r>
        <w:rPr>
          <w:rFonts w:hint="cs"/>
          <w:rtl/>
        </w:rPr>
        <w:t xml:space="preserve">با </w:t>
      </w:r>
      <w:r w:rsidRPr="00F153A4">
        <w:rPr>
          <w:rFonts w:hint="cs"/>
          <w:rtl/>
        </w:rPr>
        <w:t xml:space="preserve">سیستم عامل </w:t>
      </w:r>
      <w:r w:rsidR="00A134AD">
        <w:rPr>
          <w:rFonts w:hint="cs"/>
          <w:rtl/>
        </w:rPr>
        <w:t>موبا</w:t>
      </w:r>
      <w:r w:rsidRPr="00F153A4">
        <w:rPr>
          <w:rFonts w:hint="cs"/>
          <w:rtl/>
        </w:rPr>
        <w:t>ی</w:t>
      </w:r>
      <w:r w:rsidR="00A134AD">
        <w:rPr>
          <w:rFonts w:hint="cs"/>
          <w:rtl/>
        </w:rPr>
        <w:t>ل</w:t>
      </w:r>
    </w:p>
    <w:p w:rsidR="00C85FF7" w:rsidRDefault="00E53147" w:rsidP="00D004D6">
      <w:pPr>
        <w:tabs>
          <w:tab w:val="left" w:pos="5160"/>
        </w:tabs>
        <w:jc w:val="both"/>
        <w:rPr>
          <w:rtl/>
        </w:rPr>
      </w:pPr>
      <w:r>
        <w:rPr>
          <w:rtl/>
        </w:rPr>
        <w:lastRenderedPageBreak/>
        <w:tab/>
      </w:r>
      <w:r>
        <w:rPr>
          <w:rtl/>
        </w:rPr>
        <w:tab/>
      </w:r>
    </w:p>
    <w:p w:rsidR="00D06BBD" w:rsidRDefault="00D06BBD" w:rsidP="00D004D6">
      <w:pPr>
        <w:jc w:val="both"/>
      </w:pPr>
      <w:r>
        <w:rPr>
          <w:rFonts w:hint="cs"/>
          <w:rtl/>
        </w:rPr>
        <w:t xml:space="preserve">به عبارتی دیگر </w:t>
      </w:r>
      <w:r>
        <w:t>˛</w:t>
      </w:r>
      <w:r>
        <w:rPr>
          <w:rFonts w:hint="cs"/>
          <w:rtl/>
        </w:rPr>
        <w:t xml:space="preserve"> کوردوا یک سری </w:t>
      </w:r>
      <w:r>
        <w:t>API</w:t>
      </w:r>
      <w:r>
        <w:rPr>
          <w:rFonts w:hint="cs"/>
          <w:rtl/>
        </w:rPr>
        <w:t xml:space="preserve"> دارد که با </w:t>
      </w:r>
      <w:r>
        <w:t>web view</w:t>
      </w:r>
      <w:r>
        <w:rPr>
          <w:rFonts w:hint="cs"/>
          <w:rtl/>
        </w:rPr>
        <w:t xml:space="preserve"> توسط جاوااسکریپت ارتباط برقرار می‌کند. و با دستگاه با زبان بومی خودش صحبت می کند.(برای مثال </w:t>
      </w:r>
      <w:r>
        <w:t>Java</w:t>
      </w:r>
      <w:r>
        <w:rPr>
          <w:rFonts w:hint="cs"/>
          <w:rtl/>
        </w:rPr>
        <w:t xml:space="preserve"> برای اندورید) که </w:t>
      </w:r>
      <w:r w:rsidR="003917A2">
        <w:rPr>
          <w:rFonts w:hint="cs"/>
          <w:rtl/>
        </w:rPr>
        <w:t>کوردوا</w:t>
      </w:r>
      <w:r>
        <w:rPr>
          <w:rFonts w:hint="cs"/>
          <w:rtl/>
        </w:rPr>
        <w:t xml:space="preserve"> </w:t>
      </w:r>
      <w:r w:rsidR="00FA0F13">
        <w:rPr>
          <w:rFonts w:hint="cs"/>
          <w:rtl/>
        </w:rPr>
        <w:t xml:space="preserve">پلی </w:t>
      </w:r>
      <w:r>
        <w:rPr>
          <w:rFonts w:hint="cs"/>
          <w:rtl/>
        </w:rPr>
        <w:t>بین</w:t>
      </w:r>
      <w:r w:rsidR="00FA0F13">
        <w:rPr>
          <w:rFonts w:hint="cs"/>
          <w:rtl/>
        </w:rPr>
        <w:t xml:space="preserve"> شان</w:t>
      </w:r>
      <w:r>
        <w:rPr>
          <w:rFonts w:hint="cs"/>
          <w:rtl/>
        </w:rPr>
        <w:t xml:space="preserve"> فراهم می‌آورند. برای مثال اگر شما </w:t>
      </w:r>
      <w:r w:rsidR="00580548">
        <w:rPr>
          <w:rFonts w:hint="cs"/>
          <w:rtl/>
        </w:rPr>
        <w:t xml:space="preserve">با جاوااسکریپت </w:t>
      </w:r>
      <w:r>
        <w:rPr>
          <w:rFonts w:hint="cs"/>
          <w:rtl/>
        </w:rPr>
        <w:t xml:space="preserve">درباره </w:t>
      </w:r>
      <w:r w:rsidR="00580548">
        <w:rPr>
          <w:rFonts w:hint="cs"/>
          <w:rtl/>
        </w:rPr>
        <w:t xml:space="preserve">برنامه در حال اجرای </w:t>
      </w:r>
      <w:r>
        <w:rPr>
          <w:rFonts w:hint="cs"/>
          <w:rtl/>
        </w:rPr>
        <w:t>دستگاه اطلاعات بیشتری</w:t>
      </w:r>
      <w:r w:rsidR="00580548">
        <w:rPr>
          <w:rFonts w:hint="cs"/>
          <w:rtl/>
        </w:rPr>
        <w:t xml:space="preserve"> بخواهید</w:t>
      </w:r>
      <w:r w:rsidR="00580548" w:rsidRPr="00580548">
        <w:t xml:space="preserve"> </w:t>
      </w:r>
      <w:r w:rsidR="00580548">
        <w:t xml:space="preserve">˛ </w:t>
      </w:r>
      <w:r w:rsidR="00580548">
        <w:rPr>
          <w:rFonts w:hint="cs"/>
          <w:rtl/>
        </w:rPr>
        <w:t>فقط کافی است کد زیر را داخل فایل جاوااسکریپت بنویسید:</w:t>
      </w:r>
    </w:p>
    <w:p w:rsidR="00C85FF7" w:rsidRDefault="00580548" w:rsidP="00E468B6">
      <w:pPr>
        <w:jc w:val="right"/>
        <w:rPr>
          <w:rStyle w:val="SubtleEmphasis"/>
          <w:rFonts w:cstheme="minorBidi"/>
          <w:rtl/>
        </w:rPr>
      </w:pPr>
      <w:r w:rsidRPr="00580548">
        <w:rPr>
          <w:rStyle w:val="SubtleEmphasis"/>
        </w:rPr>
        <w:t>var platform = device.platform;</w:t>
      </w:r>
    </w:p>
    <w:p w:rsidR="00A1050F" w:rsidRDefault="00580548" w:rsidP="00D004D6">
      <w:pPr>
        <w:jc w:val="both"/>
        <w:rPr>
          <w:rtl/>
        </w:rPr>
      </w:pPr>
      <w:r>
        <w:rPr>
          <w:rFonts w:hint="cs"/>
          <w:rtl/>
        </w:rPr>
        <w:t xml:space="preserve">بعد از نصب افزونه‌ی دستگاه </w:t>
      </w:r>
      <w:r>
        <w:t>˛</w:t>
      </w:r>
      <w:r>
        <w:rPr>
          <w:rFonts w:hint="cs"/>
          <w:rtl/>
        </w:rPr>
        <w:t xml:space="preserve"> شما همچنین می توانید به </w:t>
      </w:r>
      <w:r>
        <w:t>UUID</w:t>
      </w:r>
      <w:r>
        <w:rPr>
          <w:rFonts w:hint="cs"/>
          <w:rtl/>
        </w:rPr>
        <w:t xml:space="preserve"> </w:t>
      </w:r>
      <w:r>
        <w:t>˛</w:t>
      </w:r>
      <w:r>
        <w:rPr>
          <w:rFonts w:hint="cs"/>
          <w:rtl/>
        </w:rPr>
        <w:t xml:space="preserve"> مدل </w:t>
      </w:r>
      <w:r>
        <w:t>˛</w:t>
      </w:r>
      <w:r>
        <w:rPr>
          <w:rFonts w:hint="cs"/>
          <w:rtl/>
        </w:rPr>
        <w:t xml:space="preserve"> نسخه سیستم عامل و ورژن </w:t>
      </w:r>
      <w:r w:rsidR="0032546A">
        <w:rPr>
          <w:rFonts w:hint="cs"/>
          <w:rtl/>
        </w:rPr>
        <w:t>کُردوا</w:t>
      </w:r>
      <w:r>
        <w:rPr>
          <w:rFonts w:hint="cs"/>
          <w:rtl/>
        </w:rPr>
        <w:t xml:space="preserve">ی دستگاه از طریق </w:t>
      </w:r>
      <w:r>
        <w:t>web view</w:t>
      </w:r>
      <w:r>
        <w:rPr>
          <w:rFonts w:hint="cs"/>
          <w:rtl/>
        </w:rPr>
        <w:t xml:space="preserve"> با جاوااسکریپت به صورت زیر دسترسی داشته باشید:</w:t>
      </w:r>
    </w:p>
    <w:p w:rsidR="00A1050F" w:rsidRPr="00580548" w:rsidRDefault="00A1050F" w:rsidP="00E468B6">
      <w:pPr>
        <w:jc w:val="right"/>
        <w:rPr>
          <w:rStyle w:val="SubtleEmphasis"/>
        </w:rPr>
      </w:pPr>
      <w:r w:rsidRPr="00580548">
        <w:rPr>
          <w:rStyle w:val="SubtleEmphasis"/>
        </w:rPr>
        <w:t>var uuid = device.uuid;</w:t>
      </w:r>
    </w:p>
    <w:p w:rsidR="00A1050F" w:rsidRPr="00580548" w:rsidRDefault="00A1050F" w:rsidP="00E468B6">
      <w:pPr>
        <w:jc w:val="right"/>
        <w:rPr>
          <w:rStyle w:val="SubtleEmphasis"/>
        </w:rPr>
      </w:pPr>
      <w:r w:rsidRPr="00580548">
        <w:rPr>
          <w:rStyle w:val="SubtleEmphasis"/>
        </w:rPr>
        <w:t>var model = device.model;</w:t>
      </w:r>
    </w:p>
    <w:p w:rsidR="00A1050F" w:rsidRPr="00580548" w:rsidRDefault="00A1050F" w:rsidP="00E468B6">
      <w:pPr>
        <w:jc w:val="right"/>
        <w:rPr>
          <w:rStyle w:val="SubtleEmphasis"/>
        </w:rPr>
      </w:pPr>
      <w:r w:rsidRPr="00580548">
        <w:rPr>
          <w:rStyle w:val="SubtleEmphasis"/>
        </w:rPr>
        <w:t>var version = device.version;</w:t>
      </w:r>
    </w:p>
    <w:p w:rsidR="00A1050F" w:rsidRPr="00A1050F" w:rsidRDefault="00A1050F" w:rsidP="00E468B6">
      <w:pPr>
        <w:jc w:val="right"/>
        <w:rPr>
          <w:rFonts w:cstheme="minorBidi"/>
          <w:i/>
          <w:iCs/>
          <w:color w:val="044D6E" w:themeColor="text2" w:themeShade="80"/>
          <w:rtl/>
        </w:rPr>
      </w:pPr>
      <w:r w:rsidRPr="00580548">
        <w:rPr>
          <w:rStyle w:val="SubtleEmphasis"/>
        </w:rPr>
        <w:t>var Cordova = device.Cordova;</w:t>
      </w:r>
    </w:p>
    <w:p w:rsidR="00A1050F" w:rsidRDefault="00A1050F" w:rsidP="00D004D6">
      <w:pPr>
        <w:jc w:val="both"/>
        <w:rPr>
          <w:rStyle w:val="SubtleEmphasis"/>
          <w:rFonts w:cs="IRANSans(FaNum) Medium"/>
          <w:i w:val="0"/>
          <w:iCs w:val="0"/>
          <w:color w:val="auto"/>
          <w:rtl/>
        </w:rPr>
      </w:pPr>
      <w:r>
        <w:rPr>
          <w:rFonts w:hint="cs"/>
          <w:rtl/>
        </w:rPr>
        <w:t>در فصل های آینده در مورد افزونه‌</w:t>
      </w:r>
      <w:r w:rsidR="0032546A">
        <w:rPr>
          <w:rFonts w:hint="cs"/>
          <w:rtl/>
        </w:rPr>
        <w:t>های کُ</w:t>
      </w:r>
      <w:r>
        <w:rPr>
          <w:rFonts w:hint="cs"/>
          <w:rtl/>
        </w:rPr>
        <w:t>ردوا بیشتر سروکار خواهیم داشت.</w:t>
      </w:r>
    </w:p>
    <w:p w:rsidR="0032546A" w:rsidRDefault="0032546A" w:rsidP="00D004D6">
      <w:pPr>
        <w:jc w:val="both"/>
        <w:rPr>
          <w:rStyle w:val="SubtleEmphasis"/>
          <w:rFonts w:cs="IRANSans(FaNum) Medium"/>
          <w:i w:val="0"/>
          <w:iCs w:val="0"/>
          <w:color w:val="auto"/>
          <w:rtl/>
        </w:rPr>
      </w:pPr>
      <w:r>
        <w:rPr>
          <w:rStyle w:val="SubtleEmphasis"/>
          <w:rFonts w:cs="IRANSans(FaNum) Medium" w:hint="cs"/>
          <w:i w:val="0"/>
          <w:iCs w:val="0"/>
          <w:color w:val="auto"/>
          <w:rtl/>
        </w:rPr>
        <w:t xml:space="preserve">در توضیحات قبلی در مورد برنامه‌های ترکیبی موبایل و ساختار آنها حرف زدیم و هچنین به این اشاره کردیم که شما چگونه می توانید از ویژگی‌های دستگاه از راه </w:t>
      </w:r>
      <w:r>
        <w:rPr>
          <w:rStyle w:val="SubtleEmphasis"/>
          <w:rFonts w:cs="IRANSans(FaNum) Medium"/>
          <w:i w:val="0"/>
          <w:iCs w:val="0"/>
          <w:color w:val="auto"/>
        </w:rPr>
        <w:t>web view</w:t>
      </w:r>
      <w:r>
        <w:rPr>
          <w:rStyle w:val="SubtleEmphasis"/>
          <w:rFonts w:cs="IRANSans(FaNum) Medium" w:hint="cs"/>
          <w:i w:val="0"/>
          <w:iCs w:val="0"/>
          <w:color w:val="auto"/>
          <w:rtl/>
        </w:rPr>
        <w:t xml:space="preserve"> با جاوااسکریپت استفاده کنید.</w:t>
      </w:r>
    </w:p>
    <w:p w:rsidR="0032546A" w:rsidRDefault="0032546A" w:rsidP="00D004D6">
      <w:pPr>
        <w:ind w:left="1440"/>
        <w:jc w:val="both"/>
        <w:rPr>
          <w:rStyle w:val="SubtleEmphasis"/>
          <w:rFonts w:cs="IRANSans(FaNum) Medium"/>
          <w:i w:val="0"/>
          <w:iCs w:val="0"/>
          <w:color w:val="auto"/>
          <w:rtl/>
        </w:rPr>
      </w:pPr>
      <w:r w:rsidRPr="007452A9">
        <w:rPr>
          <w:rStyle w:val="SubtleEmphasis"/>
          <w:rFonts w:cs="IRANSans(FaNum) Medium" w:hint="cs"/>
          <w:b/>
          <w:bCs/>
          <w:i w:val="0"/>
          <w:iCs w:val="0"/>
          <w:color w:val="099BDD" w:themeColor="text2"/>
          <w:u w:val="single"/>
          <w:rtl/>
        </w:rPr>
        <w:t>نکته</w:t>
      </w:r>
      <w:r>
        <w:rPr>
          <w:rStyle w:val="SubtleEmphasis"/>
          <w:rFonts w:cs="IRANSans(FaNum) Medium" w:hint="cs"/>
          <w:i w:val="0"/>
          <w:iCs w:val="0"/>
          <w:color w:val="auto"/>
          <w:rtl/>
        </w:rPr>
        <w:t xml:space="preserve">: کوردوا کدهای </w:t>
      </w:r>
      <w:r>
        <w:rPr>
          <w:rStyle w:val="SubtleEmphasis"/>
          <w:rFonts w:cs="IRANSans(FaNum) Medium"/>
          <w:i w:val="0"/>
          <w:iCs w:val="0"/>
          <w:color w:val="auto"/>
        </w:rPr>
        <w:t>HTML,CSS,JavaScript</w:t>
      </w:r>
      <w:r>
        <w:rPr>
          <w:rStyle w:val="SubtleEmphasis"/>
          <w:rFonts w:cs="IRANSans(FaNum) Medium" w:hint="cs"/>
          <w:i w:val="0"/>
          <w:iCs w:val="0"/>
          <w:color w:val="auto"/>
          <w:rtl/>
        </w:rPr>
        <w:t xml:space="preserve"> </w:t>
      </w:r>
      <w:r w:rsidR="00557DCF">
        <w:rPr>
          <w:rStyle w:val="SubtleEmphasis"/>
          <w:rFonts w:cs="IRANSans(FaNum) Medium" w:hint="cs"/>
          <w:i w:val="0"/>
          <w:iCs w:val="0"/>
          <w:color w:val="auto"/>
          <w:rtl/>
        </w:rPr>
        <w:t xml:space="preserve">را به کد‌های مخصوص هر سیستم عامل تبدیل نمی‌کند. فقط کدهای </w:t>
      </w:r>
      <w:r w:rsidR="00557DCF">
        <w:rPr>
          <w:rStyle w:val="SubtleEmphasis"/>
          <w:rFonts w:cs="IRANSans(FaNum) Medium"/>
          <w:i w:val="0"/>
          <w:iCs w:val="0"/>
          <w:color w:val="auto"/>
        </w:rPr>
        <w:t>HTML,CSS,JavaScript</w:t>
      </w:r>
      <w:r w:rsidR="00557DCF">
        <w:rPr>
          <w:rStyle w:val="SubtleEmphasis"/>
          <w:rFonts w:cs="IRANSans(FaNum) Medium" w:hint="cs"/>
          <w:i w:val="0"/>
          <w:iCs w:val="0"/>
          <w:color w:val="auto"/>
          <w:rtl/>
        </w:rPr>
        <w:t xml:space="preserve"> را بسته بندی می‌کند و آن را درون </w:t>
      </w:r>
      <w:r w:rsidR="00557DCF">
        <w:rPr>
          <w:rStyle w:val="SubtleEmphasis"/>
          <w:rFonts w:cs="IRANSans(FaNum) Medium"/>
          <w:i w:val="0"/>
          <w:iCs w:val="0"/>
          <w:color w:val="auto"/>
        </w:rPr>
        <w:t>web view</w:t>
      </w:r>
      <w:r w:rsidR="00557DCF">
        <w:rPr>
          <w:rStyle w:val="SubtleEmphasis"/>
          <w:rFonts w:cs="IRANSans(FaNum) Medium" w:hint="cs"/>
          <w:i w:val="0"/>
          <w:iCs w:val="0"/>
          <w:color w:val="auto"/>
          <w:rtl/>
        </w:rPr>
        <w:t xml:space="preserve"> اجرا می‌کند.</w:t>
      </w:r>
    </w:p>
    <w:p w:rsidR="007452A9" w:rsidRDefault="00987929" w:rsidP="00D004D6">
      <w:pPr>
        <w:jc w:val="both"/>
        <w:rPr>
          <w:rStyle w:val="SubtleEmphasis"/>
          <w:rFonts w:cs="IRANSans(FaNum) Medium"/>
          <w:i w:val="0"/>
          <w:iCs w:val="0"/>
          <w:color w:val="2C2C2C" w:themeColor="text1"/>
          <w:rtl/>
        </w:rPr>
      </w:pPr>
      <w:r>
        <w:rPr>
          <w:rStyle w:val="SubtleEmphasis"/>
          <w:rFonts w:cs="IRANSans(FaNum) Medium" w:hint="cs"/>
          <w:b/>
          <w:bCs/>
          <w:i w:val="0"/>
          <w:iCs w:val="0"/>
          <w:color w:val="2C2C2C" w:themeColor="text1"/>
          <w:rtl/>
        </w:rPr>
        <w:t xml:space="preserve">بنابراین ˛ شما باید حدس زده باشید که </w:t>
      </w:r>
      <w:r>
        <w:rPr>
          <w:rStyle w:val="SubtleEmphasis"/>
          <w:rFonts w:cs="IRANSans(FaNum) Medium"/>
          <w:i w:val="0"/>
          <w:iCs w:val="0"/>
          <w:color w:val="2C2C2C" w:themeColor="text1"/>
        </w:rPr>
        <w:t>Ionic</w:t>
      </w:r>
      <w:r>
        <w:rPr>
          <w:rStyle w:val="SubtleEmphasis"/>
          <w:rFonts w:cs="IRANSans(FaNum) Medium" w:hint="cs"/>
          <w:i w:val="0"/>
          <w:iCs w:val="0"/>
          <w:color w:val="2C2C2C" w:themeColor="text1"/>
          <w:rtl/>
        </w:rPr>
        <w:t xml:space="preserve"> یک چارچوب</w:t>
      </w:r>
      <w:r w:rsidR="00DB25AD">
        <w:rPr>
          <w:rStyle w:val="FootnoteReference"/>
          <w:color w:val="2C2C2C" w:themeColor="text1"/>
          <w:rtl/>
        </w:rPr>
        <w:footnoteReference w:id="10"/>
      </w:r>
      <w:r w:rsidR="00DB25AD">
        <w:rPr>
          <w:rStyle w:val="SubtleEmphasis"/>
          <w:rFonts w:cs="IRANSans(FaNum) Medium" w:hint="cs"/>
          <w:i w:val="0"/>
          <w:iCs w:val="0"/>
          <w:color w:val="2C2C2C" w:themeColor="text1"/>
          <w:rtl/>
        </w:rPr>
        <w:t xml:space="preserve"> </w:t>
      </w:r>
      <w:r>
        <w:rPr>
          <w:rStyle w:val="SubtleEmphasis"/>
          <w:rFonts w:cs="IRANSans(FaNum) Medium" w:hint="cs"/>
          <w:i w:val="0"/>
          <w:iCs w:val="0"/>
          <w:color w:val="2C2C2C" w:themeColor="text1"/>
          <w:rtl/>
        </w:rPr>
        <w:t xml:space="preserve">است </w:t>
      </w:r>
      <w:r w:rsidR="00184E77">
        <w:rPr>
          <w:rStyle w:val="SubtleEmphasis"/>
          <w:rFonts w:cs="IRANSans(FaNum) Medium" w:hint="cs"/>
          <w:i w:val="0"/>
          <w:iCs w:val="0"/>
          <w:color w:val="2C2C2C" w:themeColor="text1"/>
          <w:rtl/>
        </w:rPr>
        <w:t xml:space="preserve">که </w:t>
      </w:r>
      <w:r>
        <w:rPr>
          <w:rStyle w:val="SubtleEmphasis"/>
          <w:rFonts w:cs="IRANSans(FaNum) Medium" w:hint="cs"/>
          <w:i w:val="0"/>
          <w:iCs w:val="0"/>
          <w:color w:val="2C2C2C" w:themeColor="text1"/>
          <w:rtl/>
        </w:rPr>
        <w:t xml:space="preserve">با آن ما کدهای  </w:t>
      </w:r>
      <w:r>
        <w:rPr>
          <w:rStyle w:val="SubtleEmphasis"/>
          <w:rFonts w:cs="IRANSans(FaNum) Medium"/>
          <w:i w:val="0"/>
          <w:iCs w:val="0"/>
          <w:color w:val="auto"/>
        </w:rPr>
        <w:t>HTML,CSS,JavaScript</w:t>
      </w:r>
      <w:r>
        <w:rPr>
          <w:rStyle w:val="SubtleEmphasis"/>
          <w:rFonts w:cs="IRANSans(FaNum) Medium" w:hint="cs"/>
          <w:i w:val="0"/>
          <w:iCs w:val="0"/>
          <w:color w:val="auto"/>
          <w:rtl/>
        </w:rPr>
        <w:t xml:space="preserve"> را</w:t>
      </w:r>
      <w:r w:rsidR="00184E77">
        <w:rPr>
          <w:rStyle w:val="SubtleEmphasis"/>
          <w:rFonts w:cs="IRANSans(FaNum) Medium" w:hint="cs"/>
          <w:i w:val="0"/>
          <w:iCs w:val="0"/>
          <w:color w:val="auto"/>
          <w:rtl/>
        </w:rPr>
        <w:t xml:space="preserve"> می‌سازیم </w:t>
      </w:r>
      <w:r w:rsidR="00184E77">
        <w:rPr>
          <w:rStyle w:val="SubtleEmphasis"/>
          <w:rFonts w:cs="IRANSans(FaNum) Medium" w:hint="cs"/>
          <w:i w:val="0"/>
          <w:iCs w:val="0"/>
          <w:color w:val="2C2C2C" w:themeColor="text1"/>
          <w:rtl/>
        </w:rPr>
        <w:t xml:space="preserve">که بتواند در </w:t>
      </w:r>
      <w:r w:rsidR="00184E77">
        <w:rPr>
          <w:rStyle w:val="SubtleEmphasis"/>
          <w:rFonts w:cs="IRANSans(FaNum) Medium"/>
          <w:i w:val="0"/>
          <w:iCs w:val="0"/>
          <w:color w:val="2C2C2C" w:themeColor="text1"/>
        </w:rPr>
        <w:t>web view</w:t>
      </w:r>
      <w:r w:rsidR="00DB25AD">
        <w:rPr>
          <w:rStyle w:val="SubtleEmphasis"/>
          <w:rFonts w:cs="IRANSans(FaNum) Medium" w:hint="cs"/>
          <w:i w:val="0"/>
          <w:iCs w:val="0"/>
          <w:color w:val="2C2C2C" w:themeColor="text1"/>
          <w:rtl/>
        </w:rPr>
        <w:t xml:space="preserve"> اجرا شود و با ک</w:t>
      </w:r>
      <w:r w:rsidR="007452A9">
        <w:rPr>
          <w:rStyle w:val="SubtleEmphasis"/>
          <w:rFonts w:cs="IRANSans(FaNum) Medium" w:hint="cs"/>
          <w:i w:val="0"/>
          <w:iCs w:val="0"/>
          <w:color w:val="2C2C2C" w:themeColor="text1"/>
          <w:rtl/>
        </w:rPr>
        <w:t>ر</w:t>
      </w:r>
      <w:r w:rsidR="00184E77">
        <w:rPr>
          <w:rStyle w:val="SubtleEmphasis"/>
          <w:rFonts w:cs="IRANSans(FaNum) Medium" w:hint="cs"/>
          <w:i w:val="0"/>
          <w:iCs w:val="0"/>
          <w:color w:val="2C2C2C" w:themeColor="text1"/>
          <w:rtl/>
        </w:rPr>
        <w:t xml:space="preserve">دوا حرف بزند تا به </w:t>
      </w:r>
      <w:r w:rsidR="00184E77">
        <w:rPr>
          <w:rStyle w:val="SubtleEmphasis"/>
          <w:rFonts w:cs="IRANSans(FaNum) Medium"/>
          <w:i w:val="0"/>
          <w:iCs w:val="0"/>
          <w:color w:val="2C2C2C" w:themeColor="text1"/>
        </w:rPr>
        <w:t>API</w:t>
      </w:r>
      <w:r w:rsidR="00184E77">
        <w:rPr>
          <w:rStyle w:val="SubtleEmphasis"/>
          <w:rFonts w:cs="IRANSans(FaNum) Medium" w:hint="cs"/>
          <w:i w:val="0"/>
          <w:iCs w:val="0"/>
          <w:color w:val="2C2C2C" w:themeColor="text1"/>
          <w:rtl/>
        </w:rPr>
        <w:t xml:space="preserve"> های مخصوص دستگاه دسترسی پیدا کند.</w:t>
      </w:r>
    </w:p>
    <w:p w:rsidR="00184E77" w:rsidRDefault="00184E77" w:rsidP="00D004D6">
      <w:pPr>
        <w:pStyle w:val="Heading1"/>
        <w:jc w:val="both"/>
        <w:rPr>
          <w:rStyle w:val="SubtleEmphasis"/>
          <w:rFonts w:cs="B Mitra"/>
          <w:i w:val="0"/>
          <w:iCs w:val="0"/>
          <w:color w:val="FFFFFF" w:themeColor="background1"/>
          <w:rtl/>
        </w:rPr>
      </w:pPr>
      <w:r>
        <w:rPr>
          <w:rStyle w:val="SubtleEmphasis"/>
          <w:rFonts w:cs="B Mitra"/>
          <w:i w:val="0"/>
          <w:iCs w:val="0"/>
          <w:color w:val="FFFFFF" w:themeColor="background1"/>
        </w:rPr>
        <w:lastRenderedPageBreak/>
        <w:t xml:space="preserve"> </w:t>
      </w:r>
      <w:bookmarkStart w:id="17" w:name="_Toc441913879"/>
      <w:r w:rsidRPr="00184E77">
        <w:rPr>
          <w:rStyle w:val="SubtleEmphasis"/>
          <w:rFonts w:cs="B Mitra"/>
          <w:i w:val="0"/>
          <w:iCs w:val="0"/>
          <w:color w:val="FFFFFF" w:themeColor="background1"/>
        </w:rPr>
        <w:t xml:space="preserve">Ionic </w:t>
      </w:r>
      <w:r w:rsidRPr="00184E77">
        <w:rPr>
          <w:rStyle w:val="SubtleEmphasis"/>
          <w:rFonts w:cs="B Mitra" w:hint="cs"/>
          <w:i w:val="0"/>
          <w:iCs w:val="0"/>
          <w:color w:val="FFFFFF" w:themeColor="background1"/>
          <w:rtl/>
        </w:rPr>
        <w:t>چیست؟</w:t>
      </w:r>
      <w:bookmarkEnd w:id="17"/>
    </w:p>
    <w:p w:rsidR="000B474F" w:rsidRDefault="007452A9" w:rsidP="00D004D6">
      <w:pPr>
        <w:jc w:val="both"/>
        <w:rPr>
          <w:rtl/>
        </w:rPr>
      </w:pPr>
      <w:r w:rsidRPr="007452A9">
        <w:rPr>
          <w:rFonts w:hint="cs"/>
          <w:b/>
          <w:bCs/>
          <w:rtl/>
        </w:rPr>
        <w:t>آیونیک</w:t>
      </w:r>
      <w:r>
        <w:rPr>
          <w:rFonts w:hint="cs"/>
          <w:b/>
          <w:bCs/>
          <w:rtl/>
        </w:rPr>
        <w:t xml:space="preserve"> </w:t>
      </w:r>
      <w:r>
        <w:rPr>
          <w:rFonts w:hint="cs"/>
          <w:rtl/>
        </w:rPr>
        <w:t xml:space="preserve">یک </w:t>
      </w:r>
      <w:r>
        <w:t>SDK</w:t>
      </w:r>
      <w:r w:rsidR="009741FC">
        <w:rPr>
          <w:rStyle w:val="FootnoteReference"/>
          <w:rtl/>
        </w:rPr>
        <w:footnoteReference w:id="11"/>
      </w:r>
      <w:r w:rsidR="009741FC">
        <w:rPr>
          <w:rFonts w:hint="cs"/>
          <w:rtl/>
        </w:rPr>
        <w:t xml:space="preserve"> </w:t>
      </w:r>
      <w:r>
        <w:rPr>
          <w:rFonts w:hint="cs"/>
          <w:rtl/>
        </w:rPr>
        <w:t>نمای جلویی</w:t>
      </w:r>
      <w:r w:rsidR="00277D4C">
        <w:rPr>
          <w:rStyle w:val="FootnoteReference"/>
          <w:rtl/>
        </w:rPr>
        <w:footnoteReference w:id="12"/>
      </w:r>
      <w:r>
        <w:rPr>
          <w:rFonts w:hint="cs"/>
          <w:rtl/>
        </w:rPr>
        <w:t xml:space="preserve"> زیبا ˛ متن باز برای توسعه برنامه های ترکیبی با </w:t>
      </w:r>
      <w:r w:rsidR="009741FC">
        <w:t>HTML5</w:t>
      </w:r>
      <w:r w:rsidR="00277D4C">
        <w:rPr>
          <w:rFonts w:hint="cs"/>
          <w:rtl/>
        </w:rPr>
        <w:t xml:space="preserve"> می‌باشد.آیونیک اجزاء </w:t>
      </w:r>
      <w:r w:rsidR="000B474F">
        <w:t>HTML,</w:t>
      </w:r>
      <w:r w:rsidR="00277D4C">
        <w:t xml:space="preserve">CSS </w:t>
      </w:r>
      <w:r w:rsidR="00277D4C">
        <w:rPr>
          <w:rtl/>
        </w:rPr>
        <w:t>˛</w:t>
      </w:r>
      <w:r w:rsidR="00277D4C">
        <w:rPr>
          <w:rFonts w:hint="cs"/>
          <w:rtl/>
        </w:rPr>
        <w:t xml:space="preserve"> انمیشن</w:t>
      </w:r>
      <w:r w:rsidR="000B474F">
        <w:rPr>
          <w:rFonts w:hint="cs"/>
          <w:rtl/>
        </w:rPr>
        <w:t xml:space="preserve"> ها</w:t>
      </w:r>
      <w:r w:rsidR="00277D4C">
        <w:rPr>
          <w:rFonts w:hint="cs"/>
          <w:rtl/>
        </w:rPr>
        <w:t xml:space="preserve"> و ابزا‌های بهینه شده برای موبایل را برای ساختن برنامه</w:t>
      </w:r>
      <w:r w:rsidR="000B474F">
        <w:rPr>
          <w:rFonts w:hint="cs"/>
          <w:rtl/>
        </w:rPr>
        <w:t xml:space="preserve"> های بسیار تعاملی فراهم می آورد.</w:t>
      </w:r>
    </w:p>
    <w:p w:rsidR="00DB25AD" w:rsidRDefault="000B474F" w:rsidP="00D004D6">
      <w:pPr>
        <w:jc w:val="both"/>
        <w:rPr>
          <w:rtl/>
        </w:rPr>
      </w:pPr>
      <w:r>
        <w:rPr>
          <w:rFonts w:hint="cs"/>
          <w:rtl/>
        </w:rPr>
        <w:t xml:space="preserve">آیونیک دارای کارا‌‌‌ئی بالایی با کمترین تغییر بر روی </w:t>
      </w:r>
      <w:r>
        <w:t>DOM</w:t>
      </w:r>
      <w:r>
        <w:rPr>
          <w:rFonts w:hint="cs"/>
          <w:rtl/>
        </w:rPr>
        <w:t xml:space="preserve"> و با کمترین انتقال سخت افزاری در مقایسه با سایر چارچوب های این زمینه را دارا </w:t>
      </w:r>
      <w:r w:rsidR="00DB25AD">
        <w:rPr>
          <w:rFonts w:hint="cs"/>
          <w:rtl/>
        </w:rPr>
        <w:t>می‌باشد. آیونیک</w:t>
      </w:r>
      <w:r>
        <w:rPr>
          <w:rFonts w:hint="cs"/>
          <w:rtl/>
        </w:rPr>
        <w:t xml:space="preserve"> از </w:t>
      </w:r>
      <w:r w:rsidRPr="00DB25AD">
        <w:rPr>
          <w:b/>
          <w:bCs/>
        </w:rPr>
        <w:t>AngularJS</w:t>
      </w:r>
      <w:r w:rsidR="00DB25AD">
        <w:rPr>
          <w:rFonts w:hint="cs"/>
          <w:rtl/>
        </w:rPr>
        <w:t xml:space="preserve"> به عنوان چارچوب جاوا اسکریپتی خود استفاده می کند.</w:t>
      </w:r>
    </w:p>
    <w:p w:rsidR="006E671B" w:rsidRDefault="00DB25AD" w:rsidP="00D004D6">
      <w:pPr>
        <w:jc w:val="both"/>
        <w:rPr>
          <w:rtl/>
        </w:rPr>
      </w:pPr>
      <w:r>
        <w:rPr>
          <w:rFonts w:hint="cs"/>
          <w:rtl/>
        </w:rPr>
        <w:t xml:space="preserve">با قدرت </w:t>
      </w:r>
      <w:r>
        <w:t>AngularJS</w:t>
      </w:r>
      <w:r>
        <w:rPr>
          <w:rFonts w:hint="cs"/>
          <w:rtl/>
        </w:rPr>
        <w:t xml:space="preserve"> درون یک چارچوبی مثل آیونیک تونایی ها نامحدود می‌شوند(شما می‌توانید از هر مؤلفه آنگولارجی‌اس درون آیونیک استفاده کنید در عین حال احساس یک برنامه موبایل به شما دست دهد). آیونیک با </w:t>
      </w:r>
      <w:r>
        <w:t>API</w:t>
      </w:r>
      <w:r>
        <w:rPr>
          <w:rFonts w:hint="cs"/>
          <w:rtl/>
        </w:rPr>
        <w:t xml:space="preserve"> ک</w:t>
      </w:r>
      <w:r w:rsidR="00F66FC2">
        <w:rPr>
          <w:rFonts w:hint="cs"/>
          <w:rtl/>
        </w:rPr>
        <w:t>ُ</w:t>
      </w:r>
      <w:r>
        <w:rPr>
          <w:rFonts w:hint="cs"/>
          <w:rtl/>
        </w:rPr>
        <w:t xml:space="preserve">ردوای دستگاه به‌خوبی یکپارچه سازی شده است. این به این معنی است که شما می‌توانید با </w:t>
      </w:r>
      <w:r>
        <w:t>API</w:t>
      </w:r>
      <w:r>
        <w:rPr>
          <w:rFonts w:hint="cs"/>
          <w:rtl/>
        </w:rPr>
        <w:t xml:space="preserve"> های دستگاه با استفاده از کتا</w:t>
      </w:r>
      <w:r w:rsidR="00F66FC2">
        <w:rPr>
          <w:rFonts w:hint="cs"/>
          <w:rtl/>
        </w:rPr>
        <w:t xml:space="preserve">بخانه‌ای مثل </w:t>
      </w:r>
      <w:r w:rsidR="00F66FC2" w:rsidRPr="00F66FC2">
        <w:rPr>
          <w:b/>
          <w:bCs/>
        </w:rPr>
        <w:t>ngCordova</w:t>
      </w:r>
      <w:r w:rsidR="00F66FC2">
        <w:rPr>
          <w:rFonts w:hint="cs"/>
          <w:rtl/>
        </w:rPr>
        <w:t xml:space="preserve"> دسترسی داشته باشید و آن را با مؤلفه های زیبای رابط‌کاربری آیونیک یکپارچه کند</w:t>
      </w:r>
      <w:r w:rsidR="006E671B">
        <w:rPr>
          <w:rFonts w:hint="cs"/>
          <w:rtl/>
        </w:rPr>
        <w:t>.</w:t>
      </w:r>
    </w:p>
    <w:p w:rsidR="00F66FC2" w:rsidRDefault="006E671B" w:rsidP="00D004D6">
      <w:pPr>
        <w:jc w:val="both"/>
        <w:rPr>
          <w:rtl/>
        </w:rPr>
      </w:pPr>
      <w:r>
        <w:rPr>
          <w:rFonts w:hint="cs"/>
          <w:rtl/>
        </w:rPr>
        <w:t xml:space="preserve">آیونیک </w:t>
      </w:r>
      <w:r w:rsidRPr="009E7C65">
        <w:rPr>
          <w:rFonts w:hint="cs"/>
          <w:b/>
          <w:bCs/>
          <w:rtl/>
        </w:rPr>
        <w:t>رابط خط فرمان</w:t>
      </w:r>
      <w:r w:rsidR="009E7C65">
        <w:rPr>
          <w:rStyle w:val="FootnoteReference"/>
          <w:rtl/>
        </w:rPr>
        <w:footnoteReference w:id="13"/>
      </w:r>
      <w:r w:rsidR="009E7C65">
        <w:rPr>
          <w:rFonts w:hint="cs"/>
          <w:rtl/>
        </w:rPr>
        <w:t xml:space="preserve"> </w:t>
      </w:r>
      <w:r>
        <w:rPr>
          <w:rFonts w:hint="cs"/>
          <w:rtl/>
        </w:rPr>
        <w:t>(</w:t>
      </w:r>
      <w:r>
        <w:t>CLI</w:t>
      </w:r>
      <w:r>
        <w:rPr>
          <w:rFonts w:hint="cs"/>
          <w:rtl/>
        </w:rPr>
        <w:t>)</w:t>
      </w:r>
      <w:r w:rsidR="009E7C65">
        <w:rPr>
          <w:rFonts w:hint="cs"/>
          <w:rtl/>
        </w:rPr>
        <w:t xml:space="preserve"> </w:t>
      </w:r>
      <w:r>
        <w:rPr>
          <w:rFonts w:hint="cs"/>
          <w:rtl/>
        </w:rPr>
        <w:t xml:space="preserve">خود را برای ساختن ˛ توسعه دادن و استقرار برنامه‌های آیونیک دارد. قبل از شروع کار با </w:t>
      </w:r>
      <w:r>
        <w:t>CLI</w:t>
      </w:r>
      <w:r>
        <w:rPr>
          <w:rFonts w:hint="cs"/>
          <w:rtl/>
        </w:rPr>
        <w:t xml:space="preserve"> آیونیک ما نیاز به نصب چندین نرم‌افزار داریم.</w:t>
      </w:r>
    </w:p>
    <w:p w:rsidR="006E671B" w:rsidRDefault="006E671B" w:rsidP="00D004D6">
      <w:pPr>
        <w:pStyle w:val="Heading1"/>
        <w:jc w:val="both"/>
        <w:rPr>
          <w:rtl/>
        </w:rPr>
      </w:pPr>
      <w:bookmarkStart w:id="18" w:name="_Toc441913880"/>
      <w:r>
        <w:rPr>
          <w:rFonts w:hint="cs"/>
          <w:rtl/>
        </w:rPr>
        <w:t>نصب نرم‌افزارها</w:t>
      </w:r>
      <w:bookmarkEnd w:id="18"/>
    </w:p>
    <w:p w:rsidR="006E671B" w:rsidRDefault="006E671B" w:rsidP="00D004D6">
      <w:pPr>
        <w:jc w:val="both"/>
        <w:rPr>
          <w:rtl/>
        </w:rPr>
      </w:pPr>
      <w:r>
        <w:rPr>
          <w:rFonts w:hint="cs"/>
          <w:rtl/>
        </w:rPr>
        <w:t>حالا ما می خواهیم قدم به قدم به نصب نرم‌افزار های لازم برای توسعه و اجرای برنامه های آیونیک بپردازیم.</w:t>
      </w:r>
    </w:p>
    <w:p w:rsidR="006E671B" w:rsidRDefault="006E671B" w:rsidP="00D004D6">
      <w:pPr>
        <w:pStyle w:val="Heading2"/>
        <w:jc w:val="both"/>
      </w:pPr>
      <w:bookmarkStart w:id="19" w:name="_Toc441913881"/>
      <w:r>
        <w:rPr>
          <w:rFonts w:hint="cs"/>
          <w:rtl/>
        </w:rPr>
        <w:t xml:space="preserve">نصب </w:t>
      </w:r>
      <w:r>
        <w:t>Node.js</w:t>
      </w:r>
      <w:bookmarkEnd w:id="19"/>
    </w:p>
    <w:p w:rsidR="006E671B" w:rsidRDefault="006E671B" w:rsidP="00D004D6">
      <w:pPr>
        <w:jc w:val="both"/>
        <w:rPr>
          <w:rtl/>
        </w:rPr>
      </w:pPr>
      <w:r>
        <w:rPr>
          <w:rFonts w:hint="cs"/>
          <w:rtl/>
        </w:rPr>
        <w:t xml:space="preserve">از آنجایی که آیونیک از </w:t>
      </w:r>
      <w:r>
        <w:t>Node.js</w:t>
      </w:r>
      <w:r>
        <w:rPr>
          <w:rFonts w:hint="cs"/>
          <w:rtl/>
        </w:rPr>
        <w:t xml:space="preserve"> برای </w:t>
      </w:r>
      <w:r>
        <w:t>CLI</w:t>
      </w:r>
      <w:r>
        <w:rPr>
          <w:rFonts w:hint="cs"/>
          <w:rtl/>
        </w:rPr>
        <w:t xml:space="preserve"> و انجام کار های خود بهره می‌برد</w:t>
      </w:r>
      <w:r w:rsidR="009E7C65">
        <w:rPr>
          <w:rFonts w:hint="cs"/>
          <w:rtl/>
        </w:rPr>
        <w:t xml:space="preserve"> ما آن را به صورت زیر نصب می کنیم:</w:t>
      </w:r>
    </w:p>
    <w:p w:rsidR="009E7C65" w:rsidRDefault="009E7C65" w:rsidP="00D004D6">
      <w:pPr>
        <w:pStyle w:val="ListParagraph"/>
        <w:numPr>
          <w:ilvl w:val="0"/>
          <w:numId w:val="10"/>
        </w:numPr>
        <w:jc w:val="both"/>
      </w:pPr>
      <w:r>
        <w:rPr>
          <w:rFonts w:hint="cs"/>
          <w:rtl/>
        </w:rPr>
        <w:t xml:space="preserve">به آدرس </w:t>
      </w:r>
      <w:r>
        <w:t xml:space="preserve"> </w:t>
      </w:r>
      <w:hyperlink r:id="rId75" w:history="1">
        <w:r w:rsidRPr="009E7C65">
          <w:rPr>
            <w:rStyle w:val="Hyperlink"/>
          </w:rPr>
          <w:t>https://nodejs.org</w:t>
        </w:r>
      </w:hyperlink>
      <w:r>
        <w:rPr>
          <w:rtl/>
        </w:rPr>
        <w:t>بروید</w:t>
      </w:r>
      <w:r>
        <w:rPr>
          <w:rFonts w:hint="cs"/>
          <w:rtl/>
        </w:rPr>
        <w:t>.</w:t>
      </w:r>
    </w:p>
    <w:p w:rsidR="009E7C65" w:rsidRDefault="009E7C65" w:rsidP="00D004D6">
      <w:pPr>
        <w:pStyle w:val="ListParagraph"/>
        <w:numPr>
          <w:ilvl w:val="0"/>
          <w:numId w:val="10"/>
        </w:numPr>
        <w:jc w:val="both"/>
      </w:pPr>
      <w:r>
        <w:rPr>
          <w:rFonts w:hint="cs"/>
          <w:rtl/>
        </w:rPr>
        <w:lastRenderedPageBreak/>
        <w:t xml:space="preserve">بر روی دکمه </w:t>
      </w:r>
      <w:r w:rsidRPr="006E2FCA">
        <w:rPr>
          <w:b/>
          <w:bCs/>
        </w:rPr>
        <w:t>Install</w:t>
      </w:r>
      <w:r>
        <w:rPr>
          <w:rFonts w:hint="cs"/>
          <w:rtl/>
        </w:rPr>
        <w:t xml:space="preserve"> در صفحه اول کلیک کنید فایل نصاب مربوط به سیستم عامل</w:t>
      </w:r>
      <w:r w:rsidR="006E2FCA">
        <w:rPr>
          <w:rFonts w:hint="cs"/>
          <w:rtl/>
        </w:rPr>
        <w:t xml:space="preserve"> </w:t>
      </w:r>
      <w:r>
        <w:rPr>
          <w:rFonts w:hint="cs"/>
          <w:rtl/>
        </w:rPr>
        <w:t xml:space="preserve">‌تان </w:t>
      </w:r>
      <w:r w:rsidR="000D63F0">
        <w:rPr>
          <w:rFonts w:hint="cs"/>
          <w:rtl/>
        </w:rPr>
        <w:t>بارگیری</w:t>
      </w:r>
      <w:r>
        <w:rPr>
          <w:rFonts w:hint="cs"/>
          <w:rtl/>
        </w:rPr>
        <w:t xml:space="preserve"> می‌شود.</w:t>
      </w:r>
    </w:p>
    <w:p w:rsidR="007C7EC3" w:rsidRDefault="00D11F60" w:rsidP="00D004D6">
      <w:pPr>
        <w:pStyle w:val="ListParagraph"/>
        <w:numPr>
          <w:ilvl w:val="0"/>
          <w:numId w:val="10"/>
        </w:numPr>
        <w:jc w:val="both"/>
      </w:pPr>
      <w:r>
        <w:t>Node.js</w:t>
      </w:r>
      <w:r>
        <w:rPr>
          <w:rFonts w:hint="cs"/>
          <w:rtl/>
        </w:rPr>
        <w:t xml:space="preserve"> را به وسیله فایل نصابی که </w:t>
      </w:r>
      <w:r w:rsidR="000D63F0">
        <w:rPr>
          <w:rFonts w:hint="cs"/>
          <w:rtl/>
        </w:rPr>
        <w:t>بارگیری</w:t>
      </w:r>
      <w:r>
        <w:rPr>
          <w:rFonts w:hint="cs"/>
          <w:rtl/>
        </w:rPr>
        <w:t xml:space="preserve"> کرده اید نصب کنید.</w:t>
      </w:r>
    </w:p>
    <w:p w:rsidR="00D11F60" w:rsidRDefault="00D11F60" w:rsidP="00D004D6">
      <w:pPr>
        <w:jc w:val="both"/>
        <w:rPr>
          <w:rtl/>
        </w:rPr>
      </w:pPr>
      <w:r>
        <w:rPr>
          <w:rFonts w:hint="cs"/>
          <w:rtl/>
        </w:rPr>
        <w:t xml:space="preserve">برای اینکه متوجه شوید که </w:t>
      </w:r>
      <w:r>
        <w:t>Node.js</w:t>
      </w:r>
      <w:r>
        <w:rPr>
          <w:rFonts w:hint="cs"/>
          <w:rtl/>
        </w:rPr>
        <w:t xml:space="preserve"> با موفقیت نصب شده است. دستورات زیر را در </w:t>
      </w:r>
      <w:r w:rsidR="006E2FCA">
        <w:rPr>
          <w:rFonts w:hint="cs"/>
          <w:rtl/>
        </w:rPr>
        <w:t>پایانه</w:t>
      </w:r>
      <w:r>
        <w:rPr>
          <w:rFonts w:hint="cs"/>
          <w:rtl/>
        </w:rPr>
        <w:t xml:space="preserve"> </w:t>
      </w:r>
      <w:r w:rsidR="006E2FCA">
        <w:rPr>
          <w:rStyle w:val="FootnoteReference"/>
          <w:rtl/>
        </w:rPr>
        <w:footnoteReference w:id="14"/>
      </w:r>
      <w:r>
        <w:rPr>
          <w:rFonts w:hint="cs"/>
          <w:rtl/>
        </w:rPr>
        <w:t xml:space="preserve">یا </w:t>
      </w:r>
      <w:r>
        <w:t>Prompt</w:t>
      </w:r>
      <w:r>
        <w:rPr>
          <w:rFonts w:hint="cs"/>
          <w:rtl/>
        </w:rPr>
        <w:t xml:space="preserve"> ویندوز بزنید.</w:t>
      </w:r>
    </w:p>
    <w:p w:rsidR="00D11F60" w:rsidRPr="00D11F60" w:rsidRDefault="00D11F60" w:rsidP="00E468B6">
      <w:pPr>
        <w:jc w:val="right"/>
        <w:rPr>
          <w:i/>
          <w:iCs/>
        </w:rPr>
      </w:pPr>
      <w:r w:rsidRPr="00D11F60">
        <w:rPr>
          <w:i/>
          <w:iCs/>
        </w:rPr>
        <w:t>node -v</w:t>
      </w:r>
    </w:p>
    <w:p w:rsidR="009E7C65" w:rsidRDefault="00D11F60" w:rsidP="00D004D6">
      <w:pPr>
        <w:jc w:val="both"/>
        <w:rPr>
          <w:rtl/>
        </w:rPr>
      </w:pPr>
      <w:r>
        <w:rPr>
          <w:rFonts w:hint="cs"/>
          <w:rtl/>
        </w:rPr>
        <w:t xml:space="preserve">که نسخه </w:t>
      </w:r>
      <w:r>
        <w:t>Node.js</w:t>
      </w:r>
      <w:r>
        <w:rPr>
          <w:rFonts w:hint="cs"/>
          <w:rtl/>
        </w:rPr>
        <w:t xml:space="preserve"> نصب شده را برمی‌گرداند و دستور زیر نیز نسخه </w:t>
      </w:r>
      <w:r>
        <w:t>npm</w:t>
      </w:r>
      <w:r>
        <w:rPr>
          <w:rFonts w:hint="cs"/>
          <w:rtl/>
        </w:rPr>
        <w:t xml:space="preserve"> که همراه با </w:t>
      </w:r>
      <w:r>
        <w:t xml:space="preserve">Node.js </w:t>
      </w:r>
      <w:r>
        <w:rPr>
          <w:rFonts w:hint="cs"/>
          <w:rtl/>
        </w:rPr>
        <w:t xml:space="preserve"> نصب می‌شود را بر‌می‌گرداند.</w:t>
      </w:r>
    </w:p>
    <w:p w:rsidR="00D11F60" w:rsidRDefault="00D11F60" w:rsidP="00E468B6">
      <w:pPr>
        <w:jc w:val="right"/>
        <w:rPr>
          <w:i/>
          <w:iCs/>
          <w:rtl/>
        </w:rPr>
      </w:pPr>
      <w:r w:rsidRPr="00D11F60">
        <w:rPr>
          <w:i/>
          <w:iCs/>
        </w:rPr>
        <w:t>npm -v</w:t>
      </w:r>
    </w:p>
    <w:p w:rsidR="00D11F60" w:rsidRDefault="00D11F60" w:rsidP="00D004D6">
      <w:pPr>
        <w:jc w:val="both"/>
        <w:rPr>
          <w:rtl/>
        </w:rPr>
      </w:pPr>
      <w:r>
        <w:rPr>
          <w:rFonts w:hint="cs"/>
          <w:rtl/>
        </w:rPr>
        <w:t>شما باید چیزی شبیه این ببینید:</w:t>
      </w:r>
    </w:p>
    <w:p w:rsidR="00D11F60" w:rsidRDefault="00D11F60" w:rsidP="00E468B6">
      <w:pPr>
        <w:jc w:val="center"/>
        <w:rPr>
          <w:rtl/>
        </w:rPr>
      </w:pPr>
      <w:r>
        <w:rPr>
          <w:rFonts w:hint="cs"/>
          <w:noProof/>
          <w:lang w:eastAsia="en-US"/>
        </w:rPr>
        <w:drawing>
          <wp:inline distT="0" distB="0" distL="0" distR="0" wp14:anchorId="0E7F020D" wp14:editId="397E6944">
            <wp:extent cx="1733550" cy="82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chap2-2.PNG"/>
                    <pic:cNvPicPr/>
                  </pic:nvPicPr>
                  <pic:blipFill>
                    <a:blip r:embed="rId76">
                      <a:extLst>
                        <a:ext uri="{28A0092B-C50C-407E-A947-70E740481C1C}">
                          <a14:useLocalDpi xmlns:a14="http://schemas.microsoft.com/office/drawing/2010/main" val="0"/>
                        </a:ext>
                      </a:extLst>
                    </a:blip>
                    <a:stretch>
                      <a:fillRect/>
                    </a:stretch>
                  </pic:blipFill>
                  <pic:spPr>
                    <a:xfrm>
                      <a:off x="0" y="0"/>
                      <a:ext cx="1736563" cy="822096"/>
                    </a:xfrm>
                    <a:prstGeom prst="rect">
                      <a:avLst/>
                    </a:prstGeom>
                  </pic:spPr>
                </pic:pic>
              </a:graphicData>
            </a:graphic>
          </wp:inline>
        </w:drawing>
      </w:r>
    </w:p>
    <w:p w:rsidR="00EF65C1" w:rsidRDefault="00EF65C1" w:rsidP="00E468B6">
      <w:pPr>
        <w:pStyle w:val="NoSpacing"/>
        <w:bidi/>
        <w:jc w:val="center"/>
      </w:pPr>
      <w:r>
        <w:rPr>
          <w:rFonts w:hint="cs"/>
          <w:rtl/>
        </w:rPr>
        <w:t>عکس 2-2</w:t>
      </w:r>
      <w:r w:rsidR="005713AE">
        <w:rPr>
          <w:rFonts w:hint="cs"/>
          <w:rtl/>
        </w:rPr>
        <w:t xml:space="preserve"> نمایش</w:t>
      </w:r>
      <w:r>
        <w:rPr>
          <w:rFonts w:hint="cs"/>
          <w:rtl/>
        </w:rPr>
        <w:t xml:space="preserve"> نسخه های </w:t>
      </w:r>
      <w:r>
        <w:t>npm,Node.js</w:t>
      </w:r>
      <w:r w:rsidR="006E1C1F">
        <w:rPr>
          <w:rFonts w:hint="cs"/>
          <w:rtl/>
        </w:rPr>
        <w:t xml:space="preserve"> در سیستم عامل مکینتاش</w:t>
      </w:r>
    </w:p>
    <w:p w:rsidR="00EF65C1" w:rsidRDefault="006E2FCA" w:rsidP="00D004D6">
      <w:pPr>
        <w:jc w:val="both"/>
        <w:rPr>
          <w:rtl/>
        </w:rPr>
      </w:pPr>
      <w:r>
        <w:t xml:space="preserve"> npm</w:t>
      </w:r>
      <w:r>
        <w:rPr>
          <w:rFonts w:hint="cs"/>
          <w:rtl/>
        </w:rPr>
        <w:t xml:space="preserve"> کوتاه شده‌ی</w:t>
      </w:r>
      <w:r w:rsidR="00EF65C1">
        <w:rPr>
          <w:rFonts w:hint="cs"/>
          <w:rtl/>
        </w:rPr>
        <w:t xml:space="preserve"> </w:t>
      </w:r>
      <w:r w:rsidR="00EF65C1" w:rsidRPr="000B4773">
        <w:rPr>
          <w:b/>
          <w:bCs/>
        </w:rPr>
        <w:t>Node Package Manager</w:t>
      </w:r>
      <w:r w:rsidR="00EF65C1">
        <w:rPr>
          <w:rFonts w:hint="cs"/>
          <w:rtl/>
        </w:rPr>
        <w:t xml:space="preserve"> است که ما برای </w:t>
      </w:r>
      <w:r w:rsidR="000D63F0">
        <w:rPr>
          <w:rFonts w:hint="cs"/>
          <w:rtl/>
        </w:rPr>
        <w:t>بارگیری</w:t>
      </w:r>
      <w:r w:rsidR="00EF65C1">
        <w:rPr>
          <w:rFonts w:hint="cs"/>
          <w:rtl/>
        </w:rPr>
        <w:t xml:space="preserve"> وابستگی های مختلف پروژه آیونیک از آن استفاده می کنیم.</w:t>
      </w:r>
    </w:p>
    <w:p w:rsidR="00EF65C1" w:rsidRDefault="00EF65C1" w:rsidP="00D004D6">
      <w:pPr>
        <w:ind w:left="1440"/>
        <w:jc w:val="both"/>
        <w:rPr>
          <w:rtl/>
        </w:rPr>
      </w:pPr>
      <w:r w:rsidRPr="00EF65C1">
        <w:rPr>
          <w:rFonts w:hint="cs"/>
          <w:color w:val="099BDD" w:themeColor="text2"/>
          <w:u w:val="single"/>
          <w:rtl/>
        </w:rPr>
        <w:t>نکته</w:t>
      </w:r>
      <w:r>
        <w:rPr>
          <w:rFonts w:hint="cs"/>
          <w:rtl/>
        </w:rPr>
        <w:t xml:space="preserve">: شما به </w:t>
      </w:r>
      <w:r>
        <w:t>Node.js</w:t>
      </w:r>
      <w:r>
        <w:rPr>
          <w:rFonts w:hint="cs"/>
          <w:rtl/>
        </w:rPr>
        <w:t xml:space="preserve"> فق</w:t>
      </w:r>
      <w:r w:rsidR="005D57F6">
        <w:rPr>
          <w:rFonts w:hint="cs"/>
          <w:rtl/>
        </w:rPr>
        <w:t xml:space="preserve">ط در </w:t>
      </w:r>
      <w:r w:rsidR="00950F17">
        <w:rPr>
          <w:rFonts w:hint="cs"/>
          <w:rtl/>
        </w:rPr>
        <w:t>زمان</w:t>
      </w:r>
      <w:r w:rsidR="005D57F6">
        <w:rPr>
          <w:rFonts w:hint="cs"/>
          <w:rtl/>
        </w:rPr>
        <w:t xml:space="preserve"> توسعه نیاز </w:t>
      </w:r>
      <w:r w:rsidR="000B4773">
        <w:rPr>
          <w:rFonts w:hint="cs"/>
          <w:rtl/>
        </w:rPr>
        <w:t>دارید. نسخه</w:t>
      </w:r>
      <w:r w:rsidR="005D57F6">
        <w:rPr>
          <w:rFonts w:hint="cs"/>
          <w:rtl/>
        </w:rPr>
        <w:t xml:space="preserve"> های مشخص شده در تصویر قبلی صرفا جهت تکمیل توضیحات آورده شده </w:t>
      </w:r>
      <w:r w:rsidR="000B4773">
        <w:rPr>
          <w:rFonts w:hint="cs"/>
          <w:rtl/>
        </w:rPr>
        <w:t>است. شما</w:t>
      </w:r>
      <w:r w:rsidR="005D57F6">
        <w:rPr>
          <w:rFonts w:hint="cs"/>
          <w:rtl/>
        </w:rPr>
        <w:t xml:space="preserve"> ممکن است که نسخه ای مشابه یا آخرین نسخه نرم افزار را داشته باشید. و این برای تمامی</w:t>
      </w:r>
      <w:r w:rsidR="001C0EC8">
        <w:rPr>
          <w:rFonts w:hint="cs"/>
          <w:rtl/>
        </w:rPr>
        <w:t xml:space="preserve"> عکس هایی که در این فصل نسخه های نرم‌افزار را نشان می‌دهد صادق است.</w:t>
      </w:r>
    </w:p>
    <w:p w:rsidR="00C376DD" w:rsidRDefault="00C376DD" w:rsidP="00D004D6">
      <w:pPr>
        <w:pStyle w:val="Heading2"/>
        <w:jc w:val="both"/>
      </w:pPr>
      <w:bookmarkStart w:id="20" w:name="_Toc441913882"/>
      <w:r>
        <w:rPr>
          <w:rFonts w:hint="cs"/>
          <w:rtl/>
        </w:rPr>
        <w:t xml:space="preserve">نصب </w:t>
      </w:r>
      <w:r>
        <w:t>Git</w:t>
      </w:r>
      <w:bookmarkEnd w:id="20"/>
    </w:p>
    <w:p w:rsidR="00C376DD" w:rsidRDefault="00C376DD" w:rsidP="00D004D6">
      <w:pPr>
        <w:jc w:val="both"/>
        <w:rPr>
          <w:rtl/>
        </w:rPr>
      </w:pPr>
      <w:r>
        <w:lastRenderedPageBreak/>
        <w:t>Git</w:t>
      </w:r>
      <w:r>
        <w:rPr>
          <w:rFonts w:hint="cs"/>
          <w:rtl/>
        </w:rPr>
        <w:t xml:space="preserve"> یک سیستم کنترل نسخه</w:t>
      </w:r>
      <w:r w:rsidR="000B4773" w:rsidRPr="000B4773">
        <w:rPr>
          <w:rFonts w:hint="cs"/>
          <w:rtl/>
        </w:rPr>
        <w:t xml:space="preserve"> </w:t>
      </w:r>
      <w:r w:rsidR="000B4773">
        <w:rPr>
          <w:rFonts w:hint="cs"/>
          <w:rtl/>
        </w:rPr>
        <w:t>توزیع شده</w:t>
      </w:r>
      <w:r w:rsidR="006E2FCA">
        <w:rPr>
          <w:rStyle w:val="FootnoteReference"/>
          <w:rtl/>
        </w:rPr>
        <w:footnoteReference w:id="15"/>
      </w:r>
      <w:r>
        <w:rPr>
          <w:rFonts w:hint="cs"/>
          <w:rtl/>
        </w:rPr>
        <w:t xml:space="preserve"> رایگان و متن باز است که برای مدیریت تمامی پروژه های کوچک و بزرگ ˛ با سرعت و کارایی بالا طراحی شده است. در اینجا ما می خواهیم از یک </w:t>
      </w:r>
      <w:r>
        <w:t>Package Manager</w:t>
      </w:r>
      <w:r>
        <w:rPr>
          <w:rFonts w:hint="cs"/>
          <w:rtl/>
        </w:rPr>
        <w:t xml:space="preserve"> به نام </w:t>
      </w:r>
      <w:r>
        <w:t>Bower</w:t>
      </w:r>
      <w:r>
        <w:rPr>
          <w:rFonts w:hint="cs"/>
          <w:rtl/>
        </w:rPr>
        <w:t xml:space="preserve"> استفاده کنیم</w:t>
      </w:r>
      <w:r>
        <w:t xml:space="preserve"> </w:t>
      </w:r>
      <w:r>
        <w:rPr>
          <w:rtl/>
        </w:rPr>
        <w:t xml:space="preserve">˛ که از گیت برای </w:t>
      </w:r>
      <w:r w:rsidR="000D63F0">
        <w:rPr>
          <w:rtl/>
        </w:rPr>
        <w:t>بارگیری</w:t>
      </w:r>
      <w:r>
        <w:rPr>
          <w:rFonts w:hint="cs"/>
          <w:rtl/>
        </w:rPr>
        <w:t xml:space="preserve"> کتابخانه‌های مورد نیازش استفاده می‌کند.همچنین </w:t>
      </w:r>
      <w:r>
        <w:t>CLI</w:t>
      </w:r>
      <w:r>
        <w:rPr>
          <w:rFonts w:hint="cs"/>
          <w:rtl/>
        </w:rPr>
        <w:t xml:space="preserve"> آیونیک با استفاده از گیت قالب های خود را </w:t>
      </w:r>
      <w:r w:rsidR="000D63F0">
        <w:rPr>
          <w:rFonts w:hint="cs"/>
          <w:rtl/>
        </w:rPr>
        <w:t>بارگیری</w:t>
      </w:r>
      <w:r>
        <w:rPr>
          <w:rFonts w:hint="cs"/>
          <w:rtl/>
        </w:rPr>
        <w:t xml:space="preserve"> می‌کند.</w:t>
      </w:r>
    </w:p>
    <w:p w:rsidR="000B4773" w:rsidRDefault="000B4773" w:rsidP="00D004D6">
      <w:pPr>
        <w:jc w:val="both"/>
        <w:rPr>
          <w:rtl/>
        </w:rPr>
      </w:pPr>
      <w:r>
        <w:rPr>
          <w:rFonts w:hint="cs"/>
          <w:rtl/>
        </w:rPr>
        <w:t xml:space="preserve">برای نصب گیت به آدرس </w:t>
      </w:r>
      <w:hyperlink r:id="rId77" w:history="1">
        <w:r w:rsidRPr="00D90111">
          <w:rPr>
            <w:rStyle w:val="Hyperlink"/>
          </w:rPr>
          <w:t>http://git-scm.com/downloads</w:t>
        </w:r>
      </w:hyperlink>
      <w:r>
        <w:rPr>
          <w:rFonts w:hint="cs"/>
          <w:rtl/>
        </w:rPr>
        <w:t xml:space="preserve"> بروید و فایل نصاب مربوط به سکوی خودتان را </w:t>
      </w:r>
      <w:r w:rsidR="000D63F0">
        <w:rPr>
          <w:rFonts w:hint="cs"/>
          <w:rtl/>
        </w:rPr>
        <w:t>بارگیری</w:t>
      </w:r>
      <w:r>
        <w:rPr>
          <w:rFonts w:hint="cs"/>
          <w:rtl/>
        </w:rPr>
        <w:t xml:space="preserve"> کنید.بعد از نصب موفقیت آمیز آن به پایانه یا </w:t>
      </w:r>
      <w:r>
        <w:t>Prompt</w:t>
      </w:r>
      <w:r>
        <w:rPr>
          <w:rFonts w:hint="cs"/>
          <w:rtl/>
        </w:rPr>
        <w:t xml:space="preserve"> خود بروید و دستورات زیرا اجرا کنید:</w:t>
      </w:r>
    </w:p>
    <w:p w:rsidR="000B4773" w:rsidRDefault="000B4773" w:rsidP="00D004D6">
      <w:pPr>
        <w:jc w:val="both"/>
        <w:rPr>
          <w:i/>
          <w:iCs/>
          <w:rtl/>
        </w:rPr>
      </w:pPr>
      <w:r w:rsidRPr="000B4773">
        <w:rPr>
          <w:i/>
          <w:iCs/>
        </w:rPr>
        <w:t xml:space="preserve">git </w:t>
      </w:r>
      <w:r>
        <w:rPr>
          <w:i/>
          <w:iCs/>
        </w:rPr>
        <w:t>–</w:t>
      </w:r>
      <w:r w:rsidRPr="000B4773">
        <w:rPr>
          <w:i/>
          <w:iCs/>
        </w:rPr>
        <w:t>version</w:t>
      </w:r>
    </w:p>
    <w:p w:rsidR="000B4773" w:rsidRDefault="000B4773" w:rsidP="00D004D6">
      <w:pPr>
        <w:jc w:val="both"/>
        <w:rPr>
          <w:rtl/>
        </w:rPr>
      </w:pPr>
      <w:r>
        <w:rPr>
          <w:rFonts w:hint="cs"/>
          <w:rtl/>
        </w:rPr>
        <w:t>که خروجی مشابه زیر را باید ببینید:</w:t>
      </w:r>
    </w:p>
    <w:p w:rsidR="000B4773" w:rsidRDefault="000B4773" w:rsidP="00395489">
      <w:pPr>
        <w:jc w:val="center"/>
        <w:rPr>
          <w:rtl/>
        </w:rPr>
      </w:pPr>
      <w:r>
        <w:rPr>
          <w:rFonts w:hint="cs"/>
          <w:noProof/>
          <w:rtl/>
          <w:lang w:eastAsia="en-US"/>
        </w:rPr>
        <w:drawing>
          <wp:inline distT="0" distB="0" distL="0" distR="0" wp14:anchorId="4199268D" wp14:editId="2B68C8B0">
            <wp:extent cx="2324424" cy="44773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chap2-3.PNG"/>
                    <pic:cNvPicPr/>
                  </pic:nvPicPr>
                  <pic:blipFill>
                    <a:blip r:embed="rId78">
                      <a:extLst>
                        <a:ext uri="{28A0092B-C50C-407E-A947-70E740481C1C}">
                          <a14:useLocalDpi xmlns:a14="http://schemas.microsoft.com/office/drawing/2010/main" val="0"/>
                        </a:ext>
                      </a:extLst>
                    </a:blip>
                    <a:stretch>
                      <a:fillRect/>
                    </a:stretch>
                  </pic:blipFill>
                  <pic:spPr>
                    <a:xfrm>
                      <a:off x="0" y="0"/>
                      <a:ext cx="2324424" cy="447737"/>
                    </a:xfrm>
                    <a:prstGeom prst="rect">
                      <a:avLst/>
                    </a:prstGeom>
                  </pic:spPr>
                </pic:pic>
              </a:graphicData>
            </a:graphic>
          </wp:inline>
        </w:drawing>
      </w:r>
    </w:p>
    <w:p w:rsidR="000B4773" w:rsidRDefault="000B4773" w:rsidP="00395489">
      <w:pPr>
        <w:pStyle w:val="NoSpacing"/>
        <w:bidi/>
        <w:jc w:val="center"/>
        <w:rPr>
          <w:szCs w:val="22"/>
          <w:rtl/>
          <w:lang w:bidi="fa-IR"/>
        </w:rPr>
      </w:pPr>
      <w:r>
        <w:rPr>
          <w:rFonts w:hint="cs"/>
          <w:rtl/>
        </w:rPr>
        <w:t>عکس 2-3 نمایش نسخه گیت در خط فرمان ویندوز</w:t>
      </w:r>
    </w:p>
    <w:p w:rsidR="000B4773" w:rsidRDefault="000B4773" w:rsidP="00D004D6">
      <w:pPr>
        <w:pStyle w:val="Heading2"/>
        <w:jc w:val="both"/>
        <w:rPr>
          <w:rtl/>
        </w:rPr>
      </w:pPr>
      <w:bookmarkStart w:id="21" w:name="_Toc441913883"/>
      <w:r>
        <w:rPr>
          <w:rFonts w:hint="cs"/>
          <w:rtl/>
        </w:rPr>
        <w:t xml:space="preserve">نصب </w:t>
      </w:r>
      <w:r>
        <w:t>bower</w:t>
      </w:r>
      <w:bookmarkEnd w:id="21"/>
    </w:p>
    <w:p w:rsidR="000B4773" w:rsidRDefault="000B4773" w:rsidP="00D004D6">
      <w:pPr>
        <w:jc w:val="both"/>
        <w:rPr>
          <w:rtl/>
        </w:rPr>
      </w:pPr>
      <w:r>
        <w:rPr>
          <w:rFonts w:hint="cs"/>
          <w:rtl/>
        </w:rPr>
        <w:t xml:space="preserve">ما می‌خواهیم از </w:t>
      </w:r>
      <w:r>
        <w:t>Bower</w:t>
      </w:r>
      <w:r>
        <w:rPr>
          <w:rFonts w:hint="cs"/>
          <w:rtl/>
        </w:rPr>
        <w:t xml:space="preserve"> (</w:t>
      </w:r>
      <w:hyperlink r:id="rId79" w:history="1">
        <w:r w:rsidRPr="00D90111">
          <w:rPr>
            <w:rStyle w:val="Hyperlink"/>
          </w:rPr>
          <w:t>http://bower.io/</w:t>
        </w:r>
      </w:hyperlink>
      <w:r>
        <w:rPr>
          <w:rFonts w:hint="cs"/>
          <w:rtl/>
        </w:rPr>
        <w:t xml:space="preserve">) </w:t>
      </w:r>
      <w:r w:rsidR="00E2731A">
        <w:rPr>
          <w:rFonts w:hint="cs"/>
          <w:rtl/>
        </w:rPr>
        <w:t xml:space="preserve">برای مدیریت وابستگی‌های کتابخانه‌ای برنامه‌مان </w:t>
      </w:r>
      <w:r>
        <w:rPr>
          <w:rFonts w:hint="cs"/>
          <w:rtl/>
        </w:rPr>
        <w:t>استفاده کنیم</w:t>
      </w:r>
      <w:r w:rsidR="00E2731A">
        <w:rPr>
          <w:rFonts w:hint="cs"/>
          <w:rtl/>
        </w:rPr>
        <w:t>.</w:t>
      </w:r>
      <w:r w:rsidR="00E2731A">
        <w:t>Bower</w:t>
      </w:r>
      <w:r w:rsidR="00E2731A">
        <w:rPr>
          <w:rFonts w:hint="cs"/>
          <w:rtl/>
        </w:rPr>
        <w:t xml:space="preserve"> نیز </w:t>
      </w:r>
      <w:r w:rsidR="00E2731A">
        <w:t>Package manager</w:t>
      </w:r>
      <w:r w:rsidR="00E2731A">
        <w:rPr>
          <w:rFonts w:hint="cs"/>
          <w:rtl/>
        </w:rPr>
        <w:t xml:space="preserve"> شبیه</w:t>
      </w:r>
      <w:r w:rsidR="00E2731A">
        <w:t xml:space="preserve">npm </w:t>
      </w:r>
      <w:r w:rsidR="00E2731A">
        <w:rPr>
          <w:rFonts w:hint="cs"/>
          <w:rtl/>
        </w:rPr>
        <w:t xml:space="preserve"> است اما یک نسخه خطی یا تخت از آن است. این نوع از مدیریت بسته ها برای </w:t>
      </w:r>
      <w:r w:rsidR="000D63F0">
        <w:rPr>
          <w:rFonts w:hint="cs"/>
          <w:rtl/>
        </w:rPr>
        <w:t>بارگیری</w:t>
      </w:r>
      <w:r w:rsidR="00E2731A">
        <w:rPr>
          <w:rFonts w:hint="cs"/>
          <w:rtl/>
        </w:rPr>
        <w:t xml:space="preserve"> منابع</w:t>
      </w:r>
      <w:r w:rsidR="00E2731A">
        <w:rPr>
          <w:rStyle w:val="FootnoteReference"/>
          <w:rtl/>
        </w:rPr>
        <w:footnoteReference w:id="16"/>
      </w:r>
      <w:r w:rsidR="00E2731A">
        <w:rPr>
          <w:rFonts w:hint="cs"/>
          <w:rtl/>
        </w:rPr>
        <w:t xml:space="preserve"> مورد نیاز توسعه وب مناسب تر هستند.</w:t>
      </w:r>
    </w:p>
    <w:p w:rsidR="00F42BA9" w:rsidRDefault="00F42BA9" w:rsidP="00D004D6">
      <w:pPr>
        <w:jc w:val="both"/>
        <w:rPr>
          <w:rtl/>
        </w:rPr>
      </w:pPr>
      <w:r>
        <w:rPr>
          <w:rFonts w:hint="cs"/>
          <w:rtl/>
        </w:rPr>
        <w:t>‌</w:t>
      </w:r>
      <w:r>
        <w:t>Bower</w:t>
      </w:r>
      <w:r>
        <w:rPr>
          <w:rFonts w:hint="cs"/>
          <w:rtl/>
        </w:rPr>
        <w:t xml:space="preserve"> برروی </w:t>
      </w:r>
      <w:r>
        <w:t>Node.js</w:t>
      </w:r>
      <w:r>
        <w:rPr>
          <w:rFonts w:hint="cs"/>
          <w:rtl/>
        </w:rPr>
        <w:t xml:space="preserve"> ساخته شده است. برای نصب به صورت سراسری از پایانه یا </w:t>
      </w:r>
      <w:r>
        <w:t>Prompt</w:t>
      </w:r>
      <w:r w:rsidR="006D3587">
        <w:rPr>
          <w:rFonts w:hint="cs"/>
          <w:rtl/>
        </w:rPr>
        <w:t xml:space="preserve"> دستور زیر را اجرا کنید:</w:t>
      </w:r>
    </w:p>
    <w:p w:rsidR="006D3587" w:rsidRDefault="006D3587" w:rsidP="00D004D6">
      <w:pPr>
        <w:jc w:val="both"/>
        <w:rPr>
          <w:i/>
          <w:iCs/>
          <w:rtl/>
        </w:rPr>
      </w:pPr>
      <w:r w:rsidRPr="006D3587">
        <w:rPr>
          <w:i/>
          <w:iCs/>
        </w:rPr>
        <w:t>npm install bower -g</w:t>
      </w:r>
    </w:p>
    <w:p w:rsidR="006D3587" w:rsidRDefault="006D3587" w:rsidP="00D004D6">
      <w:pPr>
        <w:jc w:val="both"/>
        <w:rPr>
          <w:rtl/>
        </w:rPr>
      </w:pPr>
      <w:r>
        <w:rPr>
          <w:rFonts w:hint="cs"/>
          <w:rtl/>
        </w:rPr>
        <w:t xml:space="preserve">ما یک بسته </w:t>
      </w:r>
      <w:r>
        <w:t>node</w:t>
      </w:r>
      <w:r>
        <w:rPr>
          <w:rFonts w:hint="cs"/>
          <w:rtl/>
        </w:rPr>
        <w:t xml:space="preserve"> را به صورت سراسری نصب کردیم. </w:t>
      </w:r>
      <w:r w:rsidR="00AA79B9">
        <w:rPr>
          <w:rFonts w:hint="cs"/>
          <w:rtl/>
        </w:rPr>
        <w:t xml:space="preserve">در حالی که </w:t>
      </w:r>
      <w:r>
        <w:rPr>
          <w:rFonts w:hint="cs"/>
          <w:rtl/>
        </w:rPr>
        <w:t xml:space="preserve">ممکن است پرچم </w:t>
      </w:r>
      <w:r>
        <w:t>-g</w:t>
      </w:r>
      <w:r>
        <w:rPr>
          <w:rFonts w:hint="cs"/>
          <w:rtl/>
        </w:rPr>
        <w:t xml:space="preserve"> در سیستم های بر مبنا </w:t>
      </w:r>
      <w:r>
        <w:t>*nix</w:t>
      </w:r>
      <w:r>
        <w:rPr>
          <w:rFonts w:hint="cs"/>
          <w:rtl/>
        </w:rPr>
        <w:t xml:space="preserve"> عبارت </w:t>
      </w:r>
      <w:r>
        <w:t>sudo</w:t>
      </w:r>
      <w:r>
        <w:rPr>
          <w:rFonts w:hint="cs"/>
          <w:rtl/>
        </w:rPr>
        <w:t xml:space="preserve"> را نیاز داشته باشد </w:t>
      </w:r>
      <w:r w:rsidR="00AA79B9">
        <w:t>]</w:t>
      </w:r>
      <w:r>
        <w:rPr>
          <w:rFonts w:hint="cs"/>
          <w:rtl/>
        </w:rPr>
        <w:t xml:space="preserve">در ویندوز باید خط فرمان را با حالت </w:t>
      </w:r>
      <w:r>
        <w:t>Run As Administrator</w:t>
      </w:r>
      <w:r>
        <w:rPr>
          <w:rFonts w:hint="cs"/>
          <w:rtl/>
        </w:rPr>
        <w:t xml:space="preserve"> باز کنید</w:t>
      </w:r>
      <w:r w:rsidR="00AA79B9">
        <w:t>[</w:t>
      </w:r>
      <w:r>
        <w:rPr>
          <w:rFonts w:hint="cs"/>
          <w:rtl/>
        </w:rPr>
        <w:t>.</w:t>
      </w:r>
    </w:p>
    <w:p w:rsidR="00B5194B" w:rsidRDefault="00B5194B" w:rsidP="00D004D6">
      <w:pPr>
        <w:jc w:val="both"/>
        <w:rPr>
          <w:rtl/>
        </w:rPr>
      </w:pPr>
      <w:r>
        <w:rPr>
          <w:rFonts w:hint="cs"/>
          <w:rtl/>
        </w:rPr>
        <w:lastRenderedPageBreak/>
        <w:t xml:space="preserve">اگر </w:t>
      </w:r>
      <w:r>
        <w:t>Bower</w:t>
      </w:r>
      <w:r>
        <w:rPr>
          <w:rFonts w:hint="cs"/>
          <w:rtl/>
        </w:rPr>
        <w:t xml:space="preserve"> با موفقیت نصب شده باشد پس از اجرای فرمان زیر باید خروجی مشابه عکس بگیرید:</w:t>
      </w:r>
    </w:p>
    <w:p w:rsidR="00B5194B" w:rsidRDefault="00B5194B" w:rsidP="00D004D6">
      <w:pPr>
        <w:jc w:val="both"/>
        <w:rPr>
          <w:i/>
          <w:iCs/>
          <w:rtl/>
        </w:rPr>
      </w:pPr>
      <w:r w:rsidRPr="00B5194B">
        <w:rPr>
          <w:i/>
          <w:iCs/>
        </w:rPr>
        <w:t>bower -v</w:t>
      </w:r>
    </w:p>
    <w:p w:rsidR="00B5194B" w:rsidRDefault="00B5194B" w:rsidP="00395489">
      <w:pPr>
        <w:jc w:val="center"/>
        <w:rPr>
          <w:rtl/>
        </w:rPr>
      </w:pPr>
      <w:r>
        <w:rPr>
          <w:rFonts w:hint="cs"/>
          <w:noProof/>
          <w:lang w:eastAsia="en-US"/>
        </w:rPr>
        <w:drawing>
          <wp:inline distT="0" distB="0" distL="0" distR="0" wp14:anchorId="6DE7DD21" wp14:editId="731B28FB">
            <wp:extent cx="1914792" cy="390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hap2-4.PNG"/>
                    <pic:cNvPicPr/>
                  </pic:nvPicPr>
                  <pic:blipFill>
                    <a:blip r:embed="rId80">
                      <a:extLst>
                        <a:ext uri="{28A0092B-C50C-407E-A947-70E740481C1C}">
                          <a14:useLocalDpi xmlns:a14="http://schemas.microsoft.com/office/drawing/2010/main" val="0"/>
                        </a:ext>
                      </a:extLst>
                    </a:blip>
                    <a:stretch>
                      <a:fillRect/>
                    </a:stretch>
                  </pic:blipFill>
                  <pic:spPr>
                    <a:xfrm>
                      <a:off x="0" y="0"/>
                      <a:ext cx="1914792" cy="390580"/>
                    </a:xfrm>
                    <a:prstGeom prst="rect">
                      <a:avLst/>
                    </a:prstGeom>
                  </pic:spPr>
                </pic:pic>
              </a:graphicData>
            </a:graphic>
          </wp:inline>
        </w:drawing>
      </w:r>
    </w:p>
    <w:p w:rsidR="00B5194B" w:rsidRDefault="00B25D44" w:rsidP="00395489">
      <w:pPr>
        <w:pStyle w:val="NoSpacing"/>
        <w:bidi/>
        <w:jc w:val="center"/>
        <w:rPr>
          <w:rtl/>
        </w:rPr>
      </w:pPr>
      <w:r>
        <w:rPr>
          <w:rFonts w:hint="cs"/>
          <w:rtl/>
        </w:rPr>
        <w:t xml:space="preserve">عکس 4-3 نمایش نسخه </w:t>
      </w:r>
      <w:r>
        <w:t>Bower</w:t>
      </w:r>
      <w:r>
        <w:rPr>
          <w:rFonts w:hint="cs"/>
          <w:rtl/>
        </w:rPr>
        <w:t xml:space="preserve"> در خط فرمان ویندوز</w:t>
      </w:r>
    </w:p>
    <w:p w:rsidR="00A958D6" w:rsidRDefault="00932CCE" w:rsidP="00D004D6">
      <w:pPr>
        <w:pStyle w:val="Heading2"/>
        <w:jc w:val="both"/>
      </w:pPr>
      <w:bookmarkStart w:id="22" w:name="_Toc441913884"/>
      <w:r>
        <w:rPr>
          <w:rFonts w:hint="cs"/>
          <w:rtl/>
        </w:rPr>
        <w:t xml:space="preserve">نصب </w:t>
      </w:r>
      <w:r>
        <w:t>Gulp</w:t>
      </w:r>
      <w:bookmarkEnd w:id="22"/>
    </w:p>
    <w:p w:rsidR="00932CCE" w:rsidRDefault="00932CCE" w:rsidP="00D004D6">
      <w:pPr>
        <w:jc w:val="both"/>
        <w:rPr>
          <w:rtl/>
        </w:rPr>
      </w:pPr>
      <w:r>
        <w:rPr>
          <w:rFonts w:hint="cs"/>
          <w:rtl/>
        </w:rPr>
        <w:t xml:space="preserve">حال </w:t>
      </w:r>
      <w:r>
        <w:t>Gulp</w:t>
      </w:r>
      <w:r>
        <w:rPr>
          <w:rFonts w:hint="cs"/>
          <w:rtl/>
        </w:rPr>
        <w:t xml:space="preserve"> </w:t>
      </w:r>
      <w:r w:rsidRPr="00932CCE">
        <w:rPr>
          <w:rtl/>
        </w:rPr>
        <w:t>(</w:t>
      </w:r>
      <w:hyperlink r:id="rId81" w:history="1">
        <w:r w:rsidRPr="00D90111">
          <w:rPr>
            <w:rStyle w:val="Hyperlink"/>
          </w:rPr>
          <w:t>http://gulpjs.com/</w:t>
        </w:r>
      </w:hyperlink>
      <w:r>
        <w:rPr>
          <w:rFonts w:hint="cs"/>
          <w:rtl/>
        </w:rPr>
        <w:t xml:space="preserve">) را با هم نصب می کنیم ˛ که یک سیستم ساخت است که برروی </w:t>
      </w:r>
      <w:r>
        <w:t>Node.js</w:t>
      </w:r>
      <w:r>
        <w:rPr>
          <w:rFonts w:hint="cs"/>
          <w:rtl/>
        </w:rPr>
        <w:t xml:space="preserve"> توسعه پیدا کرده </w:t>
      </w:r>
      <w:r w:rsidR="00270E85">
        <w:rPr>
          <w:rFonts w:hint="cs"/>
          <w:rtl/>
        </w:rPr>
        <w:t>است. خودکار</w:t>
      </w:r>
      <w:r>
        <w:rPr>
          <w:rFonts w:hint="cs"/>
          <w:rtl/>
        </w:rPr>
        <w:t xml:space="preserve"> سازی تمامی کار های خسته کننده و تکراری </w:t>
      </w:r>
      <w:r w:rsidR="00060C5F">
        <w:rPr>
          <w:rFonts w:hint="cs"/>
          <w:rtl/>
        </w:rPr>
        <w:t xml:space="preserve">توسط </w:t>
      </w:r>
      <w:r w:rsidR="00BC3A56">
        <w:t>G</w:t>
      </w:r>
      <w:r w:rsidR="00060C5F">
        <w:t>ulp</w:t>
      </w:r>
      <w:r w:rsidR="00060C5F">
        <w:rPr>
          <w:rFonts w:hint="cs"/>
          <w:rtl/>
        </w:rPr>
        <w:t xml:space="preserve"> انجام می‌شود.</w:t>
      </w:r>
    </w:p>
    <w:p w:rsidR="00587D7D" w:rsidRDefault="00587D7D" w:rsidP="00D004D6">
      <w:pPr>
        <w:jc w:val="both"/>
        <w:rPr>
          <w:rtl/>
        </w:rPr>
      </w:pPr>
      <w:r>
        <w:rPr>
          <w:rFonts w:hint="cs"/>
          <w:rtl/>
        </w:rPr>
        <w:t>برای مثال زمانی که پروژه شما در آماده استفاده استفاده است</w:t>
      </w:r>
      <w:r>
        <w:t xml:space="preserve"> </w:t>
      </w:r>
      <w:r>
        <w:rPr>
          <w:rFonts w:hint="cs"/>
          <w:rtl/>
        </w:rPr>
        <w:t xml:space="preserve">˛ شما ممکن است بخواهید که فایل های </w:t>
      </w:r>
      <w:r>
        <w:t>CSS,JavaScript,HTML</w:t>
      </w:r>
      <w:r>
        <w:rPr>
          <w:rFonts w:hint="cs"/>
          <w:rtl/>
        </w:rPr>
        <w:t xml:space="preserve"> خود را فشرده کنید</w:t>
      </w:r>
      <w:r>
        <w:rPr>
          <w:rtl/>
        </w:rPr>
        <w:t>˛</w:t>
      </w:r>
      <w:r>
        <w:rPr>
          <w:rFonts w:hint="cs"/>
          <w:rtl/>
        </w:rPr>
        <w:t xml:space="preserve"> یا عکس هایتان را برای وب بهینه سازی کنید و کدهایتان را</w:t>
      </w:r>
      <w:r w:rsidR="00BC3A56">
        <w:rPr>
          <w:rFonts w:hint="cs"/>
          <w:rtl/>
        </w:rPr>
        <w:t xml:space="preserve"> به محیط تولید </w:t>
      </w:r>
      <w:r w:rsidR="00BC3A56">
        <w:rPr>
          <w:rStyle w:val="FootnoteReference"/>
          <w:rtl/>
        </w:rPr>
        <w:footnoteReference w:id="17"/>
      </w:r>
      <w:r w:rsidR="00BC3A56">
        <w:rPr>
          <w:rFonts w:hint="cs"/>
          <w:rtl/>
        </w:rPr>
        <w:t xml:space="preserve">ببرید. در این موارد </w:t>
      </w:r>
      <w:r w:rsidR="00BC3A56">
        <w:t>Gulp</w:t>
      </w:r>
      <w:r w:rsidR="00BC3A56">
        <w:rPr>
          <w:rFonts w:hint="cs"/>
          <w:rtl/>
        </w:rPr>
        <w:t xml:space="preserve"> ابزاری است که به کمک‌تان می‌آید.</w:t>
      </w:r>
    </w:p>
    <w:p w:rsidR="00BC3A56" w:rsidRDefault="00BC3A56" w:rsidP="00D004D6">
      <w:pPr>
        <w:jc w:val="both"/>
        <w:rPr>
          <w:rtl/>
        </w:rPr>
      </w:pPr>
      <w:r>
        <w:rPr>
          <w:rFonts w:hint="cs"/>
          <w:rtl/>
        </w:rPr>
        <w:t>تعداد زیادی افزونه برای گالپ وجود دارد که می‌تواند بیشتر کارهای تکراری را خودکار سازی کند</w:t>
      </w:r>
      <w:r>
        <w:t xml:space="preserve">˛ </w:t>
      </w:r>
      <w:r>
        <w:rPr>
          <w:rFonts w:hint="cs"/>
          <w:rtl/>
        </w:rPr>
        <w:t xml:space="preserve"> که با </w:t>
      </w:r>
      <w:r w:rsidR="00270E85">
        <w:rPr>
          <w:rFonts w:hint="cs"/>
          <w:rtl/>
        </w:rPr>
        <w:t>تلاش</w:t>
      </w:r>
      <w:r>
        <w:rPr>
          <w:rFonts w:hint="cs"/>
          <w:rtl/>
        </w:rPr>
        <w:t xml:space="preserve"> جامعه متن باز ساخته شده است. در آیونیک</w:t>
      </w:r>
      <w:r w:rsidR="00A56A8A">
        <w:rPr>
          <w:rFonts w:hint="cs"/>
          <w:rtl/>
        </w:rPr>
        <w:t xml:space="preserve"> می‌خواهیم از گالپ برای تبدیل کد های </w:t>
      </w:r>
      <w:r w:rsidR="00A56A8A">
        <w:t>SCSS</w:t>
      </w:r>
      <w:r w:rsidR="00A56A8A">
        <w:rPr>
          <w:rFonts w:hint="cs"/>
          <w:rtl/>
        </w:rPr>
        <w:t xml:space="preserve"> به </w:t>
      </w:r>
      <w:r w:rsidR="00A56A8A">
        <w:t>CSS</w:t>
      </w:r>
      <w:r w:rsidR="00A56A8A">
        <w:rPr>
          <w:rFonts w:hint="cs"/>
          <w:rtl/>
        </w:rPr>
        <w:t xml:space="preserve"> استفاده کنیم.ما از کد </w:t>
      </w:r>
      <w:r w:rsidR="00A56A8A">
        <w:t>SCSS</w:t>
      </w:r>
      <w:r w:rsidR="00A56A8A">
        <w:rPr>
          <w:rFonts w:hint="cs"/>
          <w:rtl/>
        </w:rPr>
        <w:t xml:space="preserve"> برای شخصی سازی عناصر بصری آیونیک استفاده می کنیم.</w:t>
      </w:r>
    </w:p>
    <w:p w:rsidR="00A56A8A" w:rsidRDefault="00A56A8A" w:rsidP="00D004D6">
      <w:pPr>
        <w:jc w:val="both"/>
        <w:rPr>
          <w:rtl/>
        </w:rPr>
      </w:pPr>
      <w:r>
        <w:rPr>
          <w:rFonts w:hint="cs"/>
          <w:rtl/>
        </w:rPr>
        <w:t>برای نصب گالپ به صورت سراسری با خط فرمان دستور زیر را اجرا کنید:</w:t>
      </w:r>
    </w:p>
    <w:p w:rsidR="00A56A8A" w:rsidRDefault="00A56A8A" w:rsidP="00395489">
      <w:pPr>
        <w:jc w:val="right"/>
        <w:rPr>
          <w:i/>
          <w:iCs/>
          <w:rtl/>
        </w:rPr>
      </w:pPr>
      <w:r w:rsidRPr="00A56A8A">
        <w:rPr>
          <w:i/>
          <w:iCs/>
        </w:rPr>
        <w:t>npm install gulp -g</w:t>
      </w:r>
    </w:p>
    <w:p w:rsidR="00075A5C" w:rsidRPr="00075A5C" w:rsidRDefault="00075A5C" w:rsidP="00D004D6">
      <w:pPr>
        <w:jc w:val="both"/>
        <w:rPr>
          <w:rtl/>
        </w:rPr>
      </w:pPr>
      <w:r>
        <w:rPr>
          <w:rFonts w:hint="cs"/>
          <w:rtl/>
        </w:rPr>
        <w:t>یا در سیستم عامل های بر پایه یونیکس این را اجرا کنید:</w:t>
      </w:r>
    </w:p>
    <w:p w:rsidR="00A56A8A" w:rsidRDefault="00075A5C" w:rsidP="00395489">
      <w:pPr>
        <w:jc w:val="right"/>
        <w:rPr>
          <w:i/>
          <w:iCs/>
          <w:rtl/>
        </w:rPr>
      </w:pPr>
      <w:r w:rsidRPr="00075A5C">
        <w:rPr>
          <w:i/>
          <w:iCs/>
        </w:rPr>
        <w:t>sudo npm install gulp -g</w:t>
      </w:r>
    </w:p>
    <w:p w:rsidR="00075A5C" w:rsidRPr="00075A5C" w:rsidRDefault="00075A5C" w:rsidP="00D004D6">
      <w:pPr>
        <w:jc w:val="both"/>
      </w:pPr>
      <w:r>
        <w:rPr>
          <w:rFonts w:hint="cs"/>
          <w:rtl/>
        </w:rPr>
        <w:t>در نهایت پس نصب موفقیت آمیز گالپ با دستور زیر آن را بررسی کنید:</w:t>
      </w:r>
    </w:p>
    <w:p w:rsidR="00075A5C" w:rsidRDefault="00075A5C" w:rsidP="00D004D6">
      <w:pPr>
        <w:jc w:val="both"/>
        <w:rPr>
          <w:i/>
          <w:iCs/>
          <w:rtl/>
        </w:rPr>
      </w:pPr>
      <w:r w:rsidRPr="00075A5C">
        <w:rPr>
          <w:i/>
          <w:iCs/>
        </w:rPr>
        <w:t>gulp -v</w:t>
      </w:r>
    </w:p>
    <w:p w:rsidR="00075A5C" w:rsidRDefault="00075A5C" w:rsidP="00395489">
      <w:pPr>
        <w:jc w:val="center"/>
        <w:rPr>
          <w:i/>
          <w:iCs/>
          <w:rtl/>
        </w:rPr>
      </w:pPr>
      <w:r>
        <w:rPr>
          <w:rFonts w:hint="cs"/>
          <w:i/>
          <w:iCs/>
          <w:noProof/>
          <w:rtl/>
          <w:lang w:eastAsia="en-US"/>
        </w:rPr>
        <w:lastRenderedPageBreak/>
        <w:drawing>
          <wp:inline distT="0" distB="0" distL="0" distR="0" wp14:anchorId="740017E5" wp14:editId="42A1AFFE">
            <wp:extent cx="2324424" cy="419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chap2-5.PNG"/>
                    <pic:cNvPicPr/>
                  </pic:nvPicPr>
                  <pic:blipFill>
                    <a:blip r:embed="rId82">
                      <a:extLst>
                        <a:ext uri="{28A0092B-C50C-407E-A947-70E740481C1C}">
                          <a14:useLocalDpi xmlns:a14="http://schemas.microsoft.com/office/drawing/2010/main" val="0"/>
                        </a:ext>
                      </a:extLst>
                    </a:blip>
                    <a:stretch>
                      <a:fillRect/>
                    </a:stretch>
                  </pic:blipFill>
                  <pic:spPr>
                    <a:xfrm>
                      <a:off x="0" y="0"/>
                      <a:ext cx="2324424" cy="419158"/>
                    </a:xfrm>
                    <a:prstGeom prst="rect">
                      <a:avLst/>
                    </a:prstGeom>
                  </pic:spPr>
                </pic:pic>
              </a:graphicData>
            </a:graphic>
          </wp:inline>
        </w:drawing>
      </w:r>
    </w:p>
    <w:p w:rsidR="00075A5C" w:rsidRDefault="00075A5C" w:rsidP="00395489">
      <w:pPr>
        <w:pStyle w:val="NoSpacing"/>
        <w:bidi/>
        <w:jc w:val="center"/>
        <w:rPr>
          <w:rtl/>
        </w:rPr>
      </w:pPr>
      <w:r>
        <w:rPr>
          <w:rFonts w:hint="cs"/>
          <w:rtl/>
        </w:rPr>
        <w:t>عکس 2-5 نمایش نسخه گالپ در خط فرمان ویندوز</w:t>
      </w:r>
    </w:p>
    <w:p w:rsidR="00341259" w:rsidRDefault="003F7A53" w:rsidP="00D004D6">
      <w:pPr>
        <w:pStyle w:val="Heading2"/>
        <w:jc w:val="both"/>
        <w:rPr>
          <w:rtl/>
        </w:rPr>
      </w:pPr>
      <w:bookmarkStart w:id="23" w:name="_Toc441913885"/>
      <w:r>
        <w:rPr>
          <w:rFonts w:hint="cs"/>
          <w:rtl/>
        </w:rPr>
        <w:t xml:space="preserve">نصب کُردوا و </w:t>
      </w:r>
      <w:r>
        <w:t>CLI</w:t>
      </w:r>
      <w:r>
        <w:rPr>
          <w:rFonts w:hint="cs"/>
          <w:rtl/>
        </w:rPr>
        <w:t xml:space="preserve"> آیونیک</w:t>
      </w:r>
      <w:bookmarkEnd w:id="23"/>
    </w:p>
    <w:p w:rsidR="003F7A53" w:rsidRDefault="003F7A53" w:rsidP="00D004D6">
      <w:pPr>
        <w:jc w:val="both"/>
        <w:rPr>
          <w:rtl/>
        </w:rPr>
      </w:pPr>
      <w:r>
        <w:rPr>
          <w:rFonts w:hint="cs"/>
          <w:rtl/>
        </w:rPr>
        <w:t xml:space="preserve">در نهایت برای نصب آیونیک ما </w:t>
      </w:r>
      <w:r>
        <w:t>CLI</w:t>
      </w:r>
      <w:r>
        <w:rPr>
          <w:rFonts w:hint="cs"/>
          <w:rtl/>
        </w:rPr>
        <w:t xml:space="preserve"> آیونیک را نصب می کنیم.</w:t>
      </w:r>
      <w:r>
        <w:t>CLI</w:t>
      </w:r>
      <w:r>
        <w:rPr>
          <w:rFonts w:hint="cs"/>
          <w:rtl/>
        </w:rPr>
        <w:t xml:space="preserve"> آیونیک همان </w:t>
      </w:r>
      <w:r>
        <w:t>CLI</w:t>
      </w:r>
      <w:r>
        <w:rPr>
          <w:rFonts w:hint="cs"/>
          <w:rtl/>
        </w:rPr>
        <w:t xml:space="preserve"> کُردوا است با چندین ویژگی اضافی می‌باشد.</w:t>
      </w:r>
    </w:p>
    <w:p w:rsidR="00012ACE" w:rsidRDefault="007F48F7" w:rsidP="00D004D6">
      <w:pPr>
        <w:ind w:left="1440"/>
        <w:jc w:val="both"/>
        <w:rPr>
          <w:color w:val="2C2C2C" w:themeColor="text1"/>
          <w:rtl/>
        </w:rPr>
      </w:pPr>
      <w:r w:rsidRPr="003F7A53">
        <w:rPr>
          <w:rFonts w:hint="cs"/>
          <w:color w:val="099BDD" w:themeColor="text2"/>
          <w:u w:val="single"/>
          <w:rtl/>
        </w:rPr>
        <w:t>نکته</w:t>
      </w:r>
      <w:r>
        <w:rPr>
          <w:rFonts w:hint="cs"/>
          <w:rtl/>
        </w:rPr>
        <w:t>:</w:t>
      </w:r>
      <w:r>
        <w:rPr>
          <w:rFonts w:hint="cs"/>
          <w:color w:val="2C2C2C" w:themeColor="text1"/>
          <w:rtl/>
        </w:rPr>
        <w:t xml:space="preserve"> تمامی</w:t>
      </w:r>
      <w:r w:rsidR="003F7A53">
        <w:rPr>
          <w:rFonts w:hint="cs"/>
          <w:color w:val="2C2C2C" w:themeColor="text1"/>
          <w:rtl/>
        </w:rPr>
        <w:t xml:space="preserve"> کد مثال‌های این کتاب با استفاده از کُردوا نسخه 5.0.0 </w:t>
      </w:r>
      <w:r w:rsidR="00012ACE">
        <w:rPr>
          <w:color w:val="2C2C2C" w:themeColor="text1"/>
          <w:rtl/>
        </w:rPr>
        <w:t>˛</w:t>
      </w:r>
      <w:r w:rsidR="003F7A53">
        <w:rPr>
          <w:rFonts w:hint="cs"/>
          <w:color w:val="2C2C2C" w:themeColor="text1"/>
          <w:rtl/>
        </w:rPr>
        <w:t xml:space="preserve"> </w:t>
      </w:r>
      <w:r w:rsidR="003F7A53">
        <w:rPr>
          <w:color w:val="2C2C2C" w:themeColor="text1"/>
        </w:rPr>
        <w:t>CLI</w:t>
      </w:r>
      <w:r w:rsidR="003F7A53">
        <w:rPr>
          <w:rFonts w:ascii="Arial" w:hAnsi="Arial" w:cs="Arial" w:hint="cs"/>
          <w:color w:val="2C2C2C" w:themeColor="text1"/>
          <w:rtl/>
          <w:lang w:bidi="ar-SA"/>
        </w:rPr>
        <w:t>‌</w:t>
      </w:r>
      <w:r w:rsidR="003F7A53">
        <w:rPr>
          <w:rFonts w:ascii="Arial" w:hAnsi="Arial" w:cs="Arial"/>
          <w:color w:val="2C2C2C" w:themeColor="text1"/>
          <w:lang w:bidi="ar-SA"/>
        </w:rPr>
        <w:t xml:space="preserve"> </w:t>
      </w:r>
      <w:r w:rsidR="003F7A53">
        <w:rPr>
          <w:rFonts w:hint="cs"/>
          <w:color w:val="2C2C2C" w:themeColor="text1"/>
          <w:rtl/>
        </w:rPr>
        <w:t xml:space="preserve">آیونیک نسخه 1.5.0 و </w:t>
      </w:r>
      <w:r>
        <w:rPr>
          <w:rFonts w:hint="cs"/>
          <w:color w:val="2C2C2C" w:themeColor="text1"/>
          <w:rtl/>
        </w:rPr>
        <w:t>آیونیک</w:t>
      </w:r>
      <w:r w:rsidR="003F7A53">
        <w:rPr>
          <w:rFonts w:hint="cs"/>
          <w:color w:val="2C2C2C" w:themeColor="text1"/>
          <w:rtl/>
        </w:rPr>
        <w:t xml:space="preserve"> نسخه 1.0.0 </w:t>
      </w:r>
      <w:r w:rsidR="003F7A53" w:rsidRPr="003F7A53">
        <w:rPr>
          <w:color w:val="2C2C2C" w:themeColor="text1"/>
          <w:rtl/>
        </w:rPr>
        <w:t>(</w:t>
      </w:r>
      <w:r w:rsidR="003F7A53">
        <w:rPr>
          <w:color w:val="2C2C2C" w:themeColor="text1"/>
        </w:rPr>
        <w:t>uranium-unicorn</w:t>
      </w:r>
      <w:r w:rsidR="003F7A53">
        <w:rPr>
          <w:rFonts w:hint="cs"/>
          <w:color w:val="2C2C2C" w:themeColor="text1"/>
          <w:rtl/>
        </w:rPr>
        <w:t>) می‌باشد.</w:t>
      </w:r>
    </w:p>
    <w:p w:rsidR="00012ACE" w:rsidRDefault="00012ACE" w:rsidP="00D004D6">
      <w:pPr>
        <w:jc w:val="both"/>
        <w:rPr>
          <w:color w:val="2C2C2C" w:themeColor="text1"/>
          <w:rtl/>
        </w:rPr>
      </w:pPr>
      <w:r w:rsidRPr="00012ACE">
        <w:rPr>
          <w:rFonts w:hint="cs"/>
          <w:color w:val="2C2C2C" w:themeColor="text1"/>
          <w:rtl/>
        </w:rPr>
        <w:t>برای</w:t>
      </w:r>
      <w:r>
        <w:rPr>
          <w:rFonts w:hint="cs"/>
          <w:color w:val="2C2C2C" w:themeColor="text1"/>
          <w:rtl/>
        </w:rPr>
        <w:t xml:space="preserve"> نصب </w:t>
      </w:r>
      <w:r>
        <w:rPr>
          <w:color w:val="2C2C2C" w:themeColor="text1"/>
        </w:rPr>
        <w:t>CLI</w:t>
      </w:r>
      <w:r>
        <w:rPr>
          <w:rFonts w:hint="cs"/>
          <w:color w:val="2C2C2C" w:themeColor="text1"/>
          <w:rtl/>
        </w:rPr>
        <w:t xml:space="preserve"> آیونیک دستور زیر را اجرا کنید.</w:t>
      </w:r>
    </w:p>
    <w:p w:rsidR="00012ACE" w:rsidRPr="00012ACE" w:rsidRDefault="00012ACE" w:rsidP="00395489">
      <w:pPr>
        <w:jc w:val="right"/>
        <w:rPr>
          <w:i/>
          <w:iCs/>
          <w:color w:val="2C2C2C" w:themeColor="text1"/>
          <w:rtl/>
        </w:rPr>
      </w:pPr>
      <w:r w:rsidRPr="00012ACE">
        <w:rPr>
          <w:i/>
          <w:iCs/>
          <w:color w:val="2C2C2C" w:themeColor="text1"/>
        </w:rPr>
        <w:t>npm install cordova@5.0.0 ionic@1.5.0 -g</w:t>
      </w:r>
    </w:p>
    <w:p w:rsidR="003F7A53" w:rsidRDefault="00012ACE" w:rsidP="00D004D6">
      <w:pPr>
        <w:jc w:val="both"/>
        <w:rPr>
          <w:color w:val="2C2C2C" w:themeColor="text1"/>
          <w:rtl/>
        </w:rPr>
      </w:pPr>
      <w:r>
        <w:rPr>
          <w:rFonts w:hint="cs"/>
          <w:color w:val="2C2C2C" w:themeColor="text1"/>
          <w:rtl/>
        </w:rPr>
        <w:t>برای اطمینان از نصب دستورات زیرا اجرا کنید:</w:t>
      </w:r>
    </w:p>
    <w:p w:rsidR="00012ACE" w:rsidRPr="00012ACE" w:rsidRDefault="00012ACE" w:rsidP="00395489">
      <w:pPr>
        <w:jc w:val="right"/>
        <w:rPr>
          <w:i/>
          <w:iCs/>
          <w:color w:val="2C2C2C" w:themeColor="text1"/>
          <w:rtl/>
        </w:rPr>
      </w:pPr>
      <w:r w:rsidRPr="00012ACE">
        <w:rPr>
          <w:i/>
          <w:iCs/>
          <w:color w:val="2C2C2C" w:themeColor="text1"/>
        </w:rPr>
        <w:t>cordova –v</w:t>
      </w:r>
    </w:p>
    <w:p w:rsidR="00012ACE" w:rsidRDefault="00012ACE" w:rsidP="00395489">
      <w:pPr>
        <w:jc w:val="right"/>
        <w:rPr>
          <w:i/>
          <w:iCs/>
          <w:color w:val="2C2C2C" w:themeColor="text1"/>
          <w:rtl/>
        </w:rPr>
      </w:pPr>
      <w:r w:rsidRPr="00012ACE">
        <w:rPr>
          <w:i/>
          <w:iCs/>
          <w:color w:val="2C2C2C" w:themeColor="text1"/>
        </w:rPr>
        <w:t>ionic –v</w:t>
      </w:r>
    </w:p>
    <w:p w:rsidR="00012ACE" w:rsidRDefault="00012ACE" w:rsidP="00395489">
      <w:pPr>
        <w:jc w:val="center"/>
        <w:rPr>
          <w:color w:val="2C2C2C" w:themeColor="text1"/>
          <w:rtl/>
        </w:rPr>
      </w:pPr>
      <w:r>
        <w:rPr>
          <w:noProof/>
          <w:color w:val="2C2C2C" w:themeColor="text1"/>
          <w:lang w:eastAsia="en-US"/>
        </w:rPr>
        <w:drawing>
          <wp:inline distT="0" distB="0" distL="0" distR="0" wp14:anchorId="4FE96A3B" wp14:editId="489D33CC">
            <wp:extent cx="1667108" cy="83831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chap2-6.PNG"/>
                    <pic:cNvPicPr/>
                  </pic:nvPicPr>
                  <pic:blipFill>
                    <a:blip r:embed="rId83">
                      <a:extLst>
                        <a:ext uri="{28A0092B-C50C-407E-A947-70E740481C1C}">
                          <a14:useLocalDpi xmlns:a14="http://schemas.microsoft.com/office/drawing/2010/main" val="0"/>
                        </a:ext>
                      </a:extLst>
                    </a:blip>
                    <a:stretch>
                      <a:fillRect/>
                    </a:stretch>
                  </pic:blipFill>
                  <pic:spPr>
                    <a:xfrm>
                      <a:off x="0" y="0"/>
                      <a:ext cx="1667108" cy="838317"/>
                    </a:xfrm>
                    <a:prstGeom prst="rect">
                      <a:avLst/>
                    </a:prstGeom>
                  </pic:spPr>
                </pic:pic>
              </a:graphicData>
            </a:graphic>
          </wp:inline>
        </w:drawing>
      </w:r>
    </w:p>
    <w:p w:rsidR="00012ACE" w:rsidRDefault="00012ACE" w:rsidP="00395489">
      <w:pPr>
        <w:pStyle w:val="NoSpacing"/>
        <w:bidi/>
        <w:jc w:val="center"/>
        <w:rPr>
          <w:rtl/>
        </w:rPr>
      </w:pPr>
      <w:r>
        <w:rPr>
          <w:rFonts w:hint="cs"/>
          <w:rtl/>
        </w:rPr>
        <w:t>عکس 2-6 نمایش نسخه کُردوا و آیونیک در ترمینال</w:t>
      </w:r>
    </w:p>
    <w:p w:rsidR="00012ACE" w:rsidRDefault="007F48F7" w:rsidP="00D004D6">
      <w:pPr>
        <w:jc w:val="both"/>
        <w:rPr>
          <w:rtl/>
        </w:rPr>
      </w:pPr>
      <w:r>
        <w:rPr>
          <w:rFonts w:hint="cs"/>
          <w:rtl/>
        </w:rPr>
        <w:t xml:space="preserve">برای اینکه داخل محتویات </w:t>
      </w:r>
      <w:r>
        <w:t>CLI</w:t>
      </w:r>
      <w:r>
        <w:rPr>
          <w:rFonts w:hint="cs"/>
          <w:rtl/>
        </w:rPr>
        <w:t xml:space="preserve"> آیونیک را ببینید˛ دستور زیرا را اجرا کنید:</w:t>
      </w:r>
    </w:p>
    <w:p w:rsidR="007F48F7" w:rsidRDefault="007F48F7" w:rsidP="00D004D6">
      <w:pPr>
        <w:jc w:val="both"/>
        <w:rPr>
          <w:i/>
          <w:iCs/>
          <w:rtl/>
        </w:rPr>
      </w:pPr>
      <w:r w:rsidRPr="007F48F7">
        <w:rPr>
          <w:i/>
          <w:iCs/>
        </w:rPr>
        <w:t>Ionic</w:t>
      </w:r>
    </w:p>
    <w:p w:rsidR="007F48F7" w:rsidRDefault="002C6C26" w:rsidP="00D004D6">
      <w:pPr>
        <w:jc w:val="both"/>
        <w:rPr>
          <w:rtl/>
        </w:rPr>
      </w:pPr>
      <w:r>
        <w:rPr>
          <w:rFonts w:hint="cs"/>
          <w:rtl/>
        </w:rPr>
        <w:t>شما باید لیستی از وظایف را ببینید که در تصویر زیر آمده است:</w:t>
      </w:r>
    </w:p>
    <w:p w:rsidR="002C6C26" w:rsidRDefault="002C6C26" w:rsidP="00395489">
      <w:pPr>
        <w:jc w:val="center"/>
        <w:rPr>
          <w:rtl/>
        </w:rPr>
      </w:pPr>
      <w:r>
        <w:rPr>
          <w:rFonts w:hint="cs"/>
          <w:noProof/>
          <w:rtl/>
          <w:lang w:eastAsia="en-US"/>
        </w:rPr>
        <w:lastRenderedPageBreak/>
        <w:drawing>
          <wp:inline distT="0" distB="0" distL="0" distR="0" wp14:anchorId="51D8F532" wp14:editId="0B436213">
            <wp:extent cx="5858693" cy="321037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chap2-7.PNG"/>
                    <pic:cNvPicPr/>
                  </pic:nvPicPr>
                  <pic:blipFill>
                    <a:blip r:embed="rId84">
                      <a:extLst>
                        <a:ext uri="{28A0092B-C50C-407E-A947-70E740481C1C}">
                          <a14:useLocalDpi xmlns:a14="http://schemas.microsoft.com/office/drawing/2010/main" val="0"/>
                        </a:ext>
                      </a:extLst>
                    </a:blip>
                    <a:stretch>
                      <a:fillRect/>
                    </a:stretch>
                  </pic:blipFill>
                  <pic:spPr>
                    <a:xfrm>
                      <a:off x="0" y="0"/>
                      <a:ext cx="5858693" cy="3210373"/>
                    </a:xfrm>
                    <a:prstGeom prst="rect">
                      <a:avLst/>
                    </a:prstGeom>
                  </pic:spPr>
                </pic:pic>
              </a:graphicData>
            </a:graphic>
          </wp:inline>
        </w:drawing>
      </w:r>
    </w:p>
    <w:p w:rsidR="002C6C26" w:rsidRDefault="002C6C26" w:rsidP="00395489">
      <w:pPr>
        <w:pStyle w:val="NoSpacing"/>
        <w:bidi/>
        <w:jc w:val="center"/>
        <w:rPr>
          <w:rtl/>
        </w:rPr>
      </w:pPr>
      <w:r>
        <w:rPr>
          <w:rFonts w:hint="cs"/>
          <w:rtl/>
        </w:rPr>
        <w:t>عکس 2-7 نمایش لیست کارهای قابل انجام توسط آیونیک</w:t>
      </w:r>
    </w:p>
    <w:p w:rsidR="002C6C26" w:rsidRDefault="002C6C26" w:rsidP="00D004D6">
      <w:pPr>
        <w:ind w:left="1440"/>
        <w:jc w:val="both"/>
        <w:rPr>
          <w:rtl/>
        </w:rPr>
      </w:pPr>
      <w:r w:rsidRPr="002C6C26">
        <w:rPr>
          <w:rFonts w:hint="cs"/>
          <w:b/>
          <w:bCs/>
          <w:color w:val="099BDD" w:themeColor="text2"/>
          <w:u w:val="single"/>
          <w:rtl/>
        </w:rPr>
        <w:t>نکته</w:t>
      </w:r>
      <w:r>
        <w:rPr>
          <w:rFonts w:hint="cs"/>
          <w:rtl/>
        </w:rPr>
        <w:t>: تعداد بیشتری از وظایف وجود دارد که فقط تعدادی از آنها را در تصویر بالا نشان داده‌ایم.</w:t>
      </w:r>
    </w:p>
    <w:p w:rsidR="002C6C26" w:rsidRDefault="002C6C26" w:rsidP="00D004D6">
      <w:pPr>
        <w:jc w:val="both"/>
        <w:rPr>
          <w:rtl/>
        </w:rPr>
      </w:pPr>
      <w:r>
        <w:rPr>
          <w:rFonts w:hint="cs"/>
          <w:rtl/>
        </w:rPr>
        <w:t xml:space="preserve">می‌توانید توضیحات هر وظیفه را بخوانید برای اینکه ببینید چه کاری را انجام می‌دهد.و همچنین توجه کنید که یک سری از وظایف </w:t>
      </w:r>
      <w:r w:rsidR="00C46012">
        <w:rPr>
          <w:rFonts w:hint="cs"/>
          <w:rtl/>
        </w:rPr>
        <w:t xml:space="preserve">هنوز تا به امروز در حالت </w:t>
      </w:r>
      <w:r w:rsidR="00C46012">
        <w:t>beta</w:t>
      </w:r>
      <w:r w:rsidR="00C46012">
        <w:rPr>
          <w:rFonts w:hint="cs"/>
          <w:rtl/>
        </w:rPr>
        <w:t xml:space="preserve"> هستند.</w:t>
      </w:r>
    </w:p>
    <w:p w:rsidR="00C46012" w:rsidRDefault="00C46012" w:rsidP="00D004D6">
      <w:pPr>
        <w:jc w:val="both"/>
        <w:rPr>
          <w:rtl/>
        </w:rPr>
      </w:pPr>
      <w:r>
        <w:rPr>
          <w:rFonts w:hint="cs"/>
          <w:rtl/>
        </w:rPr>
        <w:t>با این کار ما نصب نرم‌افزار های مورد نیاز برای توسعه برنامه با آیونیک را کامل کردیم.</w:t>
      </w:r>
    </w:p>
    <w:p w:rsidR="00C46012" w:rsidRDefault="00C46012" w:rsidP="00D004D6">
      <w:pPr>
        <w:pStyle w:val="Heading1"/>
        <w:jc w:val="both"/>
        <w:rPr>
          <w:rtl/>
        </w:rPr>
      </w:pPr>
      <w:bookmarkStart w:id="24" w:name="_Toc441913886"/>
      <w:r>
        <w:rPr>
          <w:rFonts w:hint="cs"/>
          <w:rtl/>
        </w:rPr>
        <w:t>اولین برنامه با آیونیک</w:t>
      </w:r>
      <w:bookmarkEnd w:id="24"/>
      <w:r>
        <w:rPr>
          <w:rFonts w:hint="cs"/>
          <w:rtl/>
        </w:rPr>
        <w:t xml:space="preserve"> </w:t>
      </w:r>
    </w:p>
    <w:p w:rsidR="00C46012" w:rsidRDefault="00C46012" w:rsidP="00D004D6">
      <w:pPr>
        <w:jc w:val="both"/>
        <w:rPr>
          <w:rtl/>
        </w:rPr>
      </w:pPr>
      <w:r>
        <w:rPr>
          <w:rFonts w:hint="cs"/>
          <w:rtl/>
        </w:rPr>
        <w:t>هم‌اکنون ما نصب نرم‌افزار را انجام داده‌ایم˛ و می خواهیم چندین برنامه جدید را بسازیم.</w:t>
      </w:r>
    </w:p>
    <w:p w:rsidR="00C46012" w:rsidRDefault="0052374D" w:rsidP="00D004D6">
      <w:pPr>
        <w:jc w:val="both"/>
        <w:rPr>
          <w:rtl/>
        </w:rPr>
      </w:pPr>
      <w:r>
        <w:rPr>
          <w:rFonts w:hint="cs"/>
          <w:rtl/>
        </w:rPr>
        <w:t>آیونیک سه قالب آماده دارد که با استفاده از آن می توانیم توسعه برنامه های جدید را به‌‌‌سرعت شروع کنیم:</w:t>
      </w:r>
    </w:p>
    <w:p w:rsidR="0052374D" w:rsidRDefault="0052374D" w:rsidP="00D004D6">
      <w:pPr>
        <w:pStyle w:val="ListParagraph"/>
        <w:numPr>
          <w:ilvl w:val="0"/>
          <w:numId w:val="11"/>
        </w:numPr>
        <w:jc w:val="both"/>
      </w:pPr>
      <w:r w:rsidRPr="0052374D">
        <w:rPr>
          <w:b/>
          <w:bCs/>
        </w:rPr>
        <w:t>Blank</w:t>
      </w:r>
      <w:r>
        <w:rPr>
          <w:rFonts w:hint="cs"/>
          <w:rtl/>
        </w:rPr>
        <w:t>: این یک پروژه خالی آیونیک است با یک صفحه</w:t>
      </w:r>
    </w:p>
    <w:p w:rsidR="0052374D" w:rsidRDefault="0052374D" w:rsidP="00D004D6">
      <w:pPr>
        <w:pStyle w:val="ListParagraph"/>
        <w:numPr>
          <w:ilvl w:val="0"/>
          <w:numId w:val="11"/>
        </w:numPr>
        <w:jc w:val="both"/>
      </w:pPr>
      <w:r w:rsidRPr="0052374D">
        <w:rPr>
          <w:b/>
          <w:bCs/>
        </w:rPr>
        <w:t>Tabs</w:t>
      </w:r>
      <w:r>
        <w:rPr>
          <w:rFonts w:hint="cs"/>
          <w:rtl/>
        </w:rPr>
        <w:t>: یک برنامه ساده است که با استفاده از زبانه</w:t>
      </w:r>
      <w:r>
        <w:rPr>
          <w:rStyle w:val="FootnoteReference"/>
          <w:rtl/>
        </w:rPr>
        <w:footnoteReference w:id="18"/>
      </w:r>
      <w:r>
        <w:rPr>
          <w:rFonts w:hint="cs"/>
          <w:rtl/>
        </w:rPr>
        <w:t>‌های آیونیک ساخته شده است</w:t>
      </w:r>
    </w:p>
    <w:p w:rsidR="0052374D" w:rsidRDefault="0052374D" w:rsidP="00D004D6">
      <w:pPr>
        <w:pStyle w:val="ListParagraph"/>
        <w:numPr>
          <w:ilvl w:val="0"/>
          <w:numId w:val="11"/>
        </w:numPr>
        <w:jc w:val="both"/>
      </w:pPr>
      <w:r>
        <w:rPr>
          <w:b/>
          <w:bCs/>
        </w:rPr>
        <w:lastRenderedPageBreak/>
        <w:t>Side Menu</w:t>
      </w:r>
      <w:r>
        <w:rPr>
          <w:rFonts w:hint="cs"/>
          <w:rtl/>
        </w:rPr>
        <w:t>: این یک برنامه ساده است برای استفاده از منو کناری به منظور راهبری</w:t>
      </w:r>
      <w:r>
        <w:rPr>
          <w:rStyle w:val="FootnoteReference"/>
          <w:rtl/>
        </w:rPr>
        <w:footnoteReference w:id="19"/>
      </w:r>
      <w:r>
        <w:rPr>
          <w:rFonts w:hint="cs"/>
          <w:rtl/>
        </w:rPr>
        <w:t xml:space="preserve"> ساخته شده است.</w:t>
      </w:r>
    </w:p>
    <w:p w:rsidR="001457C7" w:rsidRDefault="001457C7" w:rsidP="00D004D6">
      <w:pPr>
        <w:jc w:val="both"/>
        <w:rPr>
          <w:rtl/>
        </w:rPr>
      </w:pPr>
      <w:r>
        <w:rPr>
          <w:rFonts w:hint="cs"/>
          <w:rtl/>
        </w:rPr>
        <w:t>برای درک پایه های سازنده‌˛ما از یک قالب خالی (‌</w:t>
      </w:r>
      <w:r>
        <w:t>Blank</w:t>
      </w:r>
      <w:r>
        <w:rPr>
          <w:rFonts w:hint="cs"/>
          <w:rtl/>
        </w:rPr>
        <w:t>) شروع می کنیم.</w:t>
      </w:r>
    </w:p>
    <w:p w:rsidR="001457C7" w:rsidRDefault="001457C7" w:rsidP="00D004D6">
      <w:pPr>
        <w:jc w:val="both"/>
        <w:rPr>
          <w:rtl/>
        </w:rPr>
      </w:pPr>
      <w:r>
        <w:rPr>
          <w:rFonts w:hint="cs"/>
          <w:rtl/>
        </w:rPr>
        <w:t xml:space="preserve">برای اینکه فرایند یادگیری تمیز بماند˛ ما یک پوشه به نام </w:t>
      </w:r>
      <w:r w:rsidRPr="001457C7">
        <w:t>ionicApps</w:t>
      </w:r>
      <w:r>
        <w:rPr>
          <w:rFonts w:hint="cs"/>
          <w:rtl/>
        </w:rPr>
        <w:t xml:space="preserve"> برای پروژه های آیونیک می سازیم و داخل آن یک پوشه‌ی دیگر برای فصل 2 با نام </w:t>
      </w:r>
      <w:r>
        <w:t>chapter2</w:t>
      </w:r>
      <w:r>
        <w:rPr>
          <w:rFonts w:hint="cs"/>
          <w:rtl/>
        </w:rPr>
        <w:t xml:space="preserve"> ایجاد می نماییم.</w:t>
      </w:r>
    </w:p>
    <w:p w:rsidR="001457C7" w:rsidRDefault="00C20DCA" w:rsidP="00D004D6">
      <w:pPr>
        <w:jc w:val="both"/>
        <w:rPr>
          <w:rtl/>
        </w:rPr>
      </w:pPr>
      <w:r>
        <w:rPr>
          <w:rFonts w:hint="cs"/>
          <w:rtl/>
        </w:rPr>
        <w:t xml:space="preserve">سپس یک پایانه یا </w:t>
      </w:r>
      <w:r>
        <w:t>prompt</w:t>
      </w:r>
      <w:r>
        <w:rPr>
          <w:rFonts w:hint="cs"/>
          <w:rtl/>
        </w:rPr>
        <w:t xml:space="preserve"> جدید باز کنید و مسیر خود را  به مسیر </w:t>
      </w:r>
      <w:r w:rsidRPr="001457C7">
        <w:t>ionicApps</w:t>
      </w:r>
      <w:r>
        <w:rPr>
          <w:rFonts w:hint="cs"/>
          <w:rtl/>
        </w:rPr>
        <w:t xml:space="preserve"> و سپس به </w:t>
      </w:r>
      <w:r>
        <w:t>chapter2</w:t>
      </w:r>
      <w:r>
        <w:rPr>
          <w:rFonts w:hint="cs"/>
          <w:rtl/>
        </w:rPr>
        <w:t xml:space="preserve"> تغییر دهید(</w:t>
      </w:r>
      <w:r>
        <w:t>cd</w:t>
      </w:r>
      <w:r>
        <w:rPr>
          <w:rStyle w:val="FootnoteReference"/>
          <w:rtl/>
        </w:rPr>
        <w:footnoteReference w:id="20"/>
      </w:r>
      <w:r>
        <w:rPr>
          <w:rFonts w:hint="cs"/>
          <w:rtl/>
        </w:rPr>
        <w:t>).حال دستور زیر را اجرا کنید:</w:t>
      </w:r>
    </w:p>
    <w:p w:rsidR="00C20DCA" w:rsidRDefault="00C20DCA" w:rsidP="00D004D6">
      <w:pPr>
        <w:jc w:val="both"/>
        <w:rPr>
          <w:i/>
          <w:iCs/>
          <w:rtl/>
        </w:rPr>
      </w:pPr>
      <w:r w:rsidRPr="00627EEA">
        <w:rPr>
          <w:i/>
          <w:iCs/>
        </w:rPr>
        <w:t>ionic start -a "Example 1" -i app.example.one example1 blank</w:t>
      </w:r>
    </w:p>
    <w:p w:rsidR="00627EEA" w:rsidRDefault="00627EEA" w:rsidP="00D004D6">
      <w:pPr>
        <w:jc w:val="both"/>
        <w:rPr>
          <w:rtl/>
        </w:rPr>
      </w:pPr>
      <w:r>
        <w:rPr>
          <w:rFonts w:hint="cs"/>
          <w:rtl/>
        </w:rPr>
        <w:t>در دستور قبلی :</w:t>
      </w:r>
    </w:p>
    <w:p w:rsidR="00627EEA" w:rsidRDefault="00627EEA" w:rsidP="00D004D6">
      <w:pPr>
        <w:pStyle w:val="ListParagraph"/>
        <w:numPr>
          <w:ilvl w:val="0"/>
          <w:numId w:val="12"/>
        </w:numPr>
        <w:jc w:val="both"/>
      </w:pPr>
      <w:r w:rsidRPr="00627EEA">
        <w:t>-a "Example 1"</w:t>
      </w:r>
      <w:r>
        <w:rPr>
          <w:rFonts w:hint="cs"/>
          <w:rtl/>
        </w:rPr>
        <w:t xml:space="preserve"> : نام قابل خواندن برنامه برای انسان است</w:t>
      </w:r>
    </w:p>
    <w:p w:rsidR="00627EEA" w:rsidRDefault="00627EEA" w:rsidP="00D004D6">
      <w:pPr>
        <w:pStyle w:val="ListParagraph"/>
        <w:numPr>
          <w:ilvl w:val="0"/>
          <w:numId w:val="12"/>
        </w:numPr>
        <w:jc w:val="both"/>
      </w:pPr>
      <w:r w:rsidRPr="00627EEA">
        <w:rPr>
          <w:rFonts w:ascii="Sakkal Majalla" w:hAnsi="Sakkal Majalla" w:cs="Sakkal Majalla" w:hint="cs"/>
          <w:rtl/>
        </w:rPr>
        <w:t>–</w:t>
      </w:r>
      <w:r w:rsidRPr="00627EEA">
        <w:t>i app.example.one</w:t>
      </w:r>
      <w:r>
        <w:rPr>
          <w:rFonts w:hint="cs"/>
          <w:rtl/>
        </w:rPr>
        <w:t xml:space="preserve"> : این شناسه برنامه یا معکوس نام دامنه است</w:t>
      </w:r>
    </w:p>
    <w:p w:rsidR="00627EEA" w:rsidRDefault="00627EEA" w:rsidP="00D004D6">
      <w:pPr>
        <w:pStyle w:val="ListParagraph"/>
        <w:numPr>
          <w:ilvl w:val="0"/>
          <w:numId w:val="12"/>
        </w:numPr>
        <w:jc w:val="both"/>
      </w:pPr>
      <w:r w:rsidRPr="00627EEA">
        <w:t>example1</w:t>
      </w:r>
      <w:r>
        <w:rPr>
          <w:rFonts w:hint="cs"/>
          <w:rtl/>
        </w:rPr>
        <w:t xml:space="preserve"> : این نام پوشه است</w:t>
      </w:r>
    </w:p>
    <w:p w:rsidR="00627EEA" w:rsidRDefault="00627EEA" w:rsidP="00D004D6">
      <w:pPr>
        <w:pStyle w:val="ListParagraph"/>
        <w:numPr>
          <w:ilvl w:val="0"/>
          <w:numId w:val="12"/>
        </w:numPr>
        <w:jc w:val="both"/>
      </w:pPr>
      <w:r>
        <w:t>b</w:t>
      </w:r>
      <w:r w:rsidRPr="00627EEA">
        <w:t>lank</w:t>
      </w:r>
      <w:r>
        <w:rPr>
          <w:rFonts w:hint="cs"/>
          <w:rtl/>
        </w:rPr>
        <w:t xml:space="preserve"> : این نام قالب است</w:t>
      </w:r>
    </w:p>
    <w:p w:rsidR="00627EEA" w:rsidRDefault="00627EEA" w:rsidP="00D004D6">
      <w:pPr>
        <w:jc w:val="both"/>
        <w:rPr>
          <w:rtl/>
        </w:rPr>
      </w:pPr>
      <w:r>
        <w:t>CLI</w:t>
      </w:r>
      <w:r>
        <w:rPr>
          <w:rFonts w:hint="cs"/>
          <w:rtl/>
        </w:rPr>
        <w:t xml:space="preserve"> آیونیک وقتی که بخواهد کاری را انجام دهد مدت زمان نسبتا زیادی طول خواهد کشید. همان‌طور که </w:t>
      </w:r>
      <w:r w:rsidR="00E618BA">
        <w:rPr>
          <w:rFonts w:hint="cs"/>
          <w:rtl/>
        </w:rPr>
        <w:t xml:space="preserve">در پایانه یا </w:t>
      </w:r>
      <w:r w:rsidR="00E618BA">
        <w:t>prompt</w:t>
      </w:r>
      <w:r w:rsidR="00E618BA">
        <w:rPr>
          <w:rFonts w:hint="cs"/>
          <w:rtl/>
        </w:rPr>
        <w:t xml:space="preserve"> </w:t>
      </w:r>
      <w:r>
        <w:rPr>
          <w:rFonts w:hint="cs"/>
          <w:rtl/>
        </w:rPr>
        <w:t>می‌بینید</w:t>
      </w:r>
      <w:r w:rsidR="00E618BA">
        <w:rPr>
          <w:rtl/>
        </w:rPr>
        <w:t xml:space="preserve">˛ </w:t>
      </w:r>
      <w:r w:rsidR="00E618BA">
        <w:rPr>
          <w:rFonts w:hint="cs"/>
          <w:rtl/>
        </w:rPr>
        <w:t>‌در زمانی که پروژه ساخته می‌شود اطلاعات زیادی را چاپ می‌کند.</w:t>
      </w:r>
    </w:p>
    <w:p w:rsidR="00E618BA" w:rsidRDefault="00E618BA" w:rsidP="00D004D6">
      <w:pPr>
        <w:jc w:val="both"/>
        <w:rPr>
          <w:rtl/>
        </w:rPr>
      </w:pPr>
      <w:r>
        <w:rPr>
          <w:rFonts w:hint="cs"/>
          <w:rtl/>
        </w:rPr>
        <w:t xml:space="preserve">با شروع‌˛‌یک پروژه خالی </w:t>
      </w:r>
      <w:r w:rsidR="000D63F0">
        <w:rPr>
          <w:rFonts w:hint="cs"/>
          <w:rtl/>
        </w:rPr>
        <w:t>بارگیری</w:t>
      </w:r>
      <w:r>
        <w:rPr>
          <w:rFonts w:hint="cs"/>
          <w:rtl/>
        </w:rPr>
        <w:t xml:space="preserve"> می‌شود و داخل پوشه </w:t>
      </w:r>
      <w:r w:rsidRPr="00E618BA">
        <w:t>example1</w:t>
      </w:r>
      <w:r>
        <w:rPr>
          <w:rFonts w:hint="cs"/>
          <w:rtl/>
        </w:rPr>
        <w:t xml:space="preserve"> ذخیره می‌شود. سپس‌˛</w:t>
      </w:r>
      <w:r w:rsidRPr="00E618BA">
        <w:t xml:space="preserve"> ionic-app-base</w:t>
      </w:r>
      <w:r>
        <w:rPr>
          <w:rFonts w:hint="cs"/>
          <w:rtl/>
        </w:rPr>
        <w:t xml:space="preserve"> از مخزن </w:t>
      </w:r>
      <w:r w:rsidRPr="00E618BA">
        <w:t xml:space="preserve">https://github.com/driftyco/ionic-app-base </w:t>
      </w:r>
      <w:r>
        <w:t>˛GitHub˛</w:t>
      </w:r>
      <w:r w:rsidRPr="00E618BA">
        <w:t xml:space="preserve"> ionic-app-base</w:t>
      </w:r>
      <w:r>
        <w:rPr>
          <w:rFonts w:hint="cs"/>
          <w:rtl/>
        </w:rPr>
        <w:t xml:space="preserve"> </w:t>
      </w:r>
      <w:r w:rsidR="000D63F0">
        <w:rPr>
          <w:rFonts w:hint="cs"/>
          <w:rtl/>
        </w:rPr>
        <w:t>بارگیری</w:t>
      </w:r>
      <w:r>
        <w:rPr>
          <w:rFonts w:hint="cs"/>
          <w:rtl/>
        </w:rPr>
        <w:t xml:space="preserve"> می شود.در پایان </w:t>
      </w:r>
      <w:r w:rsidRPr="00E618BA">
        <w:t>ionic-startertemplate</w:t>
      </w:r>
      <w:r>
        <w:rPr>
          <w:rFonts w:hint="cs"/>
          <w:rtl/>
        </w:rPr>
        <w:t xml:space="preserve"> از مخزن </w:t>
      </w:r>
      <w:r>
        <w:t>GitHub</w:t>
      </w:r>
      <w:r>
        <w:rPr>
          <w:rFonts w:hint="cs"/>
          <w:rtl/>
        </w:rPr>
        <w:t xml:space="preserve"> با آدرس </w:t>
      </w:r>
      <w:hyperlink r:id="rId85" w:history="1">
        <w:r w:rsidRPr="00D90111">
          <w:rPr>
            <w:rStyle w:val="Hyperlink"/>
          </w:rPr>
          <w:t>https://github.com/driftyco/ionic-starter-blank</w:t>
        </w:r>
      </w:hyperlink>
      <w:r>
        <w:rPr>
          <w:rFonts w:hint="cs"/>
          <w:rtl/>
        </w:rPr>
        <w:t xml:space="preserve"> </w:t>
      </w:r>
      <w:r w:rsidR="000D63F0">
        <w:rPr>
          <w:rFonts w:hint="cs"/>
          <w:rtl/>
        </w:rPr>
        <w:t>بارگیری</w:t>
      </w:r>
      <w:r>
        <w:rPr>
          <w:rFonts w:hint="cs"/>
          <w:rtl/>
        </w:rPr>
        <w:t xml:space="preserve"> می‌شود.</w:t>
      </w:r>
    </w:p>
    <w:p w:rsidR="00E618BA" w:rsidRDefault="00E618BA" w:rsidP="00D004D6">
      <w:pPr>
        <w:jc w:val="both"/>
        <w:rPr>
          <w:rtl/>
        </w:rPr>
      </w:pPr>
      <w:r>
        <w:rPr>
          <w:rFonts w:hint="cs"/>
          <w:rtl/>
        </w:rPr>
        <w:t>بعد از آن‌˛ فایل پیکربندی با شناسه برنامه به‌روز‌رسانی می‌شود. سپس یک</w:t>
      </w:r>
      <w:r w:rsidR="00DE6158">
        <w:rPr>
          <w:rFonts w:hint="cs"/>
          <w:rtl/>
        </w:rPr>
        <w:t xml:space="preserve"> اسکریپت اجرا می‌شود و پنج افزونه کُردوا </w:t>
      </w:r>
      <w:r w:rsidR="000D63F0">
        <w:rPr>
          <w:rFonts w:hint="cs"/>
          <w:rtl/>
        </w:rPr>
        <w:t>بارگیری</w:t>
      </w:r>
      <w:r w:rsidR="00DE6158">
        <w:rPr>
          <w:rFonts w:hint="cs"/>
          <w:rtl/>
        </w:rPr>
        <w:t xml:space="preserve"> می‌شوند:</w:t>
      </w:r>
    </w:p>
    <w:p w:rsidR="00DE6158" w:rsidRDefault="00DE6158" w:rsidP="00D004D6">
      <w:pPr>
        <w:pStyle w:val="ListParagraph"/>
        <w:numPr>
          <w:ilvl w:val="0"/>
          <w:numId w:val="13"/>
        </w:numPr>
        <w:jc w:val="both"/>
      </w:pPr>
      <w:r w:rsidRPr="00DE6158">
        <w:t>org.apache.cordova.device</w:t>
      </w:r>
      <w:r>
        <w:rPr>
          <w:rFonts w:hint="cs"/>
          <w:rtl/>
        </w:rPr>
        <w:t xml:space="preserve"> </w:t>
      </w:r>
      <w:r w:rsidRPr="00DE6158">
        <w:rPr>
          <w:rtl/>
        </w:rPr>
        <w:t>(</w:t>
      </w:r>
      <w:hyperlink r:id="rId86" w:history="1">
        <w:r w:rsidRPr="00D90111">
          <w:rPr>
            <w:rStyle w:val="Hyperlink"/>
          </w:rPr>
          <w:t>https://gitHub.com/apache/cordovaplugin-device</w:t>
        </w:r>
      </w:hyperlink>
      <w:r>
        <w:rPr>
          <w:rFonts w:hint="cs"/>
          <w:rtl/>
        </w:rPr>
        <w:t>) : این برای گرفتن اطلاعات دستگاه همان طور که قبلاْ در این فصل مشاهده کردید استفاده می‌شود.</w:t>
      </w:r>
    </w:p>
    <w:p w:rsidR="00DE6158" w:rsidRDefault="00DE6158" w:rsidP="00D004D6">
      <w:pPr>
        <w:pStyle w:val="ListParagraph"/>
        <w:numPr>
          <w:ilvl w:val="0"/>
          <w:numId w:val="13"/>
        </w:numPr>
        <w:jc w:val="both"/>
      </w:pPr>
      <w:r w:rsidRPr="00DE6158">
        <w:lastRenderedPageBreak/>
        <w:t>org.apache.cordova.console</w:t>
      </w:r>
      <w:r>
        <w:rPr>
          <w:rFonts w:hint="cs"/>
          <w:rtl/>
        </w:rPr>
        <w:t xml:space="preserve"> </w:t>
      </w:r>
      <w:r w:rsidRPr="00DE6158">
        <w:rPr>
          <w:rtl/>
        </w:rPr>
        <w:t>(</w:t>
      </w:r>
      <w:hyperlink r:id="rId87" w:history="1">
        <w:r w:rsidRPr="00D90111">
          <w:rPr>
            <w:rStyle w:val="Hyperlink"/>
          </w:rPr>
          <w:t>https://gitHub.com/apache/cordovaplugin-console</w:t>
        </w:r>
      </w:hyperlink>
      <w:r>
        <w:rPr>
          <w:rFonts w:hint="cs"/>
          <w:rtl/>
        </w:rPr>
        <w:t xml:space="preserve">) : این افزونه برای استفاده از مزایای </w:t>
      </w:r>
      <w:r w:rsidRPr="00DE6158">
        <w:t>console.log()</w:t>
      </w:r>
      <w:r>
        <w:rPr>
          <w:rFonts w:hint="cs"/>
          <w:rtl/>
        </w:rPr>
        <w:t xml:space="preserve"> میانجی گری می کند.</w:t>
      </w:r>
    </w:p>
    <w:p w:rsidR="00DE6158" w:rsidRDefault="00DE6158" w:rsidP="00D004D6">
      <w:pPr>
        <w:pStyle w:val="ListParagraph"/>
        <w:numPr>
          <w:ilvl w:val="0"/>
          <w:numId w:val="13"/>
        </w:numPr>
        <w:jc w:val="both"/>
      </w:pPr>
      <w:r w:rsidRPr="00DE6158">
        <w:t>cordova-plugin-whitelist</w:t>
      </w:r>
      <w:r>
        <w:rPr>
          <w:rFonts w:hint="cs"/>
          <w:rtl/>
        </w:rPr>
        <w:t xml:space="preserve"> </w:t>
      </w:r>
      <w:r w:rsidRPr="00DE6158">
        <w:rPr>
          <w:rtl/>
        </w:rPr>
        <w:t>(</w:t>
      </w:r>
      <w:hyperlink r:id="rId88" w:history="1">
        <w:r w:rsidRPr="00D90111">
          <w:rPr>
            <w:rStyle w:val="Hyperlink"/>
          </w:rPr>
          <w:t>https://github.com/apache/cordovaplugin-whitelist</w:t>
        </w:r>
      </w:hyperlink>
      <w:r>
        <w:rPr>
          <w:rFonts w:hint="cs"/>
          <w:rtl/>
        </w:rPr>
        <w:t xml:space="preserve">): این افزونه لیست سفیدی از سیاست های راهبری برنامه </w:t>
      </w:r>
      <w:r>
        <w:t>web view</w:t>
      </w:r>
      <w:r w:rsidR="00B37B20">
        <w:rPr>
          <w:rFonts w:hint="cs"/>
          <w:rtl/>
        </w:rPr>
        <w:t xml:space="preserve"> روی کُردوای نسخه 4.0 پیاده سازی می‌کند.</w:t>
      </w:r>
    </w:p>
    <w:p w:rsidR="00DE6158" w:rsidRDefault="00B37B20" w:rsidP="00D004D6">
      <w:pPr>
        <w:pStyle w:val="ListParagraph"/>
        <w:numPr>
          <w:ilvl w:val="0"/>
          <w:numId w:val="13"/>
        </w:numPr>
        <w:jc w:val="both"/>
      </w:pPr>
      <w:r w:rsidRPr="00B37B20">
        <w:t>cordova-plugin-splashscreen</w:t>
      </w:r>
      <w:r>
        <w:rPr>
          <w:rFonts w:hint="cs"/>
          <w:rtl/>
        </w:rPr>
        <w:t xml:space="preserve"> </w:t>
      </w:r>
      <w:r w:rsidRPr="00B37B20">
        <w:rPr>
          <w:rtl/>
        </w:rPr>
        <w:t>(</w:t>
      </w:r>
      <w:hyperlink r:id="rId89" w:history="1">
        <w:r w:rsidRPr="00D90111">
          <w:rPr>
            <w:rStyle w:val="Hyperlink"/>
          </w:rPr>
          <w:t>https://github.com/apache/cordovaplugin-splashscreen</w:t>
        </w:r>
      </w:hyperlink>
      <w:r>
        <w:rPr>
          <w:rFonts w:hint="cs"/>
          <w:rtl/>
        </w:rPr>
        <w:t>) : این افزونه صفحه آغازین را در حین بالا آمدن برنامه نمایش می‌دهد و پنهان می‌کند.</w:t>
      </w:r>
    </w:p>
    <w:p w:rsidR="00DE6158" w:rsidRDefault="00B37B20" w:rsidP="00D004D6">
      <w:pPr>
        <w:pStyle w:val="ListParagraph"/>
        <w:numPr>
          <w:ilvl w:val="0"/>
          <w:numId w:val="13"/>
        </w:numPr>
        <w:jc w:val="both"/>
      </w:pPr>
      <w:r w:rsidRPr="00B37B20">
        <w:t>com.ionic.keyboard</w:t>
      </w:r>
      <w:r>
        <w:rPr>
          <w:rFonts w:hint="cs"/>
          <w:rtl/>
        </w:rPr>
        <w:t xml:space="preserve"> </w:t>
      </w:r>
      <w:r w:rsidRPr="00B37B20">
        <w:rPr>
          <w:rtl/>
        </w:rPr>
        <w:t>(</w:t>
      </w:r>
      <w:hyperlink r:id="rId90" w:history="1">
        <w:r w:rsidRPr="00D90111">
          <w:rPr>
            <w:rStyle w:val="Hyperlink"/>
          </w:rPr>
          <w:t>https://gitHub.com/driftyco/ionic-pluginskeyboard</w:t>
        </w:r>
      </w:hyperlink>
      <w:r>
        <w:rPr>
          <w:rFonts w:hint="cs"/>
          <w:rtl/>
        </w:rPr>
        <w:t>) : این یک افزونه برای صفحه‌کلید است که کار کردن با آن را آسان‌تر می‌کند.و محرک رویداد هایی است که باعث نمایش یا پنهان شدن صفحه‌کلید می‌شود.</w:t>
      </w:r>
    </w:p>
    <w:p w:rsidR="00DE6158" w:rsidRDefault="00AF078E" w:rsidP="00D004D6">
      <w:pPr>
        <w:jc w:val="both"/>
        <w:rPr>
          <w:rtl/>
        </w:rPr>
      </w:pPr>
      <w:r>
        <w:rPr>
          <w:rFonts w:hint="cs"/>
          <w:rtl/>
        </w:rPr>
        <w:t xml:space="preserve">تمامی این اطلاعات نیز به فایل </w:t>
      </w:r>
      <w:r w:rsidRPr="00AF078E">
        <w:t>package.json</w:t>
      </w:r>
      <w:r>
        <w:rPr>
          <w:rFonts w:hint="cs"/>
          <w:rtl/>
        </w:rPr>
        <w:t xml:space="preserve"> اضافه می‌شود و یک فایل </w:t>
      </w:r>
      <w:r w:rsidRPr="00AF078E">
        <w:t>ionic.project</w:t>
      </w:r>
      <w:r>
        <w:rPr>
          <w:rFonts w:hint="cs"/>
          <w:rtl/>
        </w:rPr>
        <w:t xml:space="preserve"> جدید نیز ساخته می‌شود.</w:t>
      </w:r>
    </w:p>
    <w:p w:rsidR="00DE6158" w:rsidRDefault="00AF078E" w:rsidP="00D004D6">
      <w:pPr>
        <w:jc w:val="both"/>
        <w:rPr>
          <w:rtl/>
        </w:rPr>
      </w:pPr>
      <w:r>
        <w:rPr>
          <w:rFonts w:hint="cs"/>
          <w:rtl/>
        </w:rPr>
        <w:t>زمانی که پروژه با موفقیت ساخته شود‌˛تعدادی دستورالعمل اضافی را می‌بینید که چگونه‌ کار بیشتری را انجام دهید. شما باید خروجی مشابه عکس زیر را ببینید:</w:t>
      </w:r>
    </w:p>
    <w:p w:rsidR="00AF078E" w:rsidRDefault="00AF078E" w:rsidP="00D004D6">
      <w:pPr>
        <w:jc w:val="both"/>
        <w:rPr>
          <w:rtl/>
        </w:rPr>
      </w:pPr>
      <w:r>
        <w:rPr>
          <w:noProof/>
          <w:rtl/>
          <w:lang w:eastAsia="en-US"/>
        </w:rPr>
        <w:lastRenderedPageBreak/>
        <w:drawing>
          <wp:inline distT="0" distB="0" distL="0" distR="0" wp14:anchorId="33161D63" wp14:editId="7272386D">
            <wp:extent cx="5449060" cy="55443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chap2-8.PNG"/>
                    <pic:cNvPicPr/>
                  </pic:nvPicPr>
                  <pic:blipFill>
                    <a:blip r:embed="rId91">
                      <a:extLst>
                        <a:ext uri="{28A0092B-C50C-407E-A947-70E740481C1C}">
                          <a14:useLocalDpi xmlns:a14="http://schemas.microsoft.com/office/drawing/2010/main" val="0"/>
                        </a:ext>
                      </a:extLst>
                    </a:blip>
                    <a:stretch>
                      <a:fillRect/>
                    </a:stretch>
                  </pic:blipFill>
                  <pic:spPr>
                    <a:xfrm>
                      <a:off x="0" y="0"/>
                      <a:ext cx="5449060" cy="5544324"/>
                    </a:xfrm>
                    <a:prstGeom prst="rect">
                      <a:avLst/>
                    </a:prstGeom>
                  </pic:spPr>
                </pic:pic>
              </a:graphicData>
            </a:graphic>
          </wp:inline>
        </w:drawing>
      </w:r>
    </w:p>
    <w:p w:rsidR="00AF078E" w:rsidRDefault="00AF078E" w:rsidP="00D004D6">
      <w:pPr>
        <w:pStyle w:val="NoSpacing"/>
        <w:bidi/>
        <w:jc w:val="both"/>
        <w:rPr>
          <w:rtl/>
        </w:rPr>
      </w:pPr>
      <w:r>
        <w:rPr>
          <w:rFonts w:hint="cs"/>
          <w:rtl/>
        </w:rPr>
        <w:t>عکس 2-8 خروجی آیونیک‌˛ هنگام نصب موفقیت‌آمیز قالب پروژه</w:t>
      </w:r>
    </w:p>
    <w:p w:rsidR="00AF078E" w:rsidRDefault="00696043" w:rsidP="00D004D6">
      <w:pPr>
        <w:jc w:val="both"/>
        <w:rPr>
          <w:rtl/>
        </w:rPr>
      </w:pPr>
      <w:r>
        <w:rPr>
          <w:rFonts w:hint="cs"/>
          <w:rtl/>
        </w:rPr>
        <w:t xml:space="preserve">بعد از تغییر مسیر پروژه به پوشه </w:t>
      </w:r>
      <w:r w:rsidRPr="00696043">
        <w:t>example1</w:t>
      </w:r>
      <w:r>
        <w:rPr>
          <w:rFonts w:hint="cs"/>
          <w:rtl/>
        </w:rPr>
        <w:t>‌˛ با دستور زیر پروژه خود را روی سرور اجرا کنید:</w:t>
      </w:r>
    </w:p>
    <w:p w:rsidR="00696043" w:rsidRDefault="00696043" w:rsidP="00D004D6">
      <w:pPr>
        <w:jc w:val="both"/>
        <w:rPr>
          <w:i/>
          <w:iCs/>
          <w:rtl/>
        </w:rPr>
      </w:pPr>
      <w:r w:rsidRPr="00696043">
        <w:rPr>
          <w:i/>
          <w:iCs/>
        </w:rPr>
        <w:t>ionic serve</w:t>
      </w:r>
    </w:p>
    <w:p w:rsidR="00696043" w:rsidRDefault="00696043" w:rsidP="00D004D6">
      <w:pPr>
        <w:jc w:val="both"/>
        <w:rPr>
          <w:rtl/>
        </w:rPr>
      </w:pPr>
      <w:r>
        <w:rPr>
          <w:rFonts w:hint="cs"/>
          <w:rtl/>
        </w:rPr>
        <w:t>این سرور را روی پورت 8100 شروع بکار</w:t>
      </w:r>
      <w:r w:rsidR="0073144B">
        <w:rPr>
          <w:rFonts w:hint="cs"/>
          <w:rtl/>
        </w:rPr>
        <w:t xml:space="preserve"> می‌کند و برنامه برروی مرورگر پیش‌فرضتان شروع به کار می کند.پیشنهاد می‌کنیم که </w:t>
      </w:r>
      <w:r w:rsidR="0073144B" w:rsidRPr="0073144B">
        <w:t>Google Chrome</w:t>
      </w:r>
      <w:r w:rsidR="0073144B">
        <w:rPr>
          <w:rFonts w:hint="cs"/>
          <w:rtl/>
        </w:rPr>
        <w:t xml:space="preserve"> یا </w:t>
      </w:r>
      <w:r w:rsidR="0073144B" w:rsidRPr="0073144B">
        <w:t>Mozilla Firefox</w:t>
      </w:r>
      <w:r w:rsidR="0073144B">
        <w:rPr>
          <w:rFonts w:hint="cs"/>
          <w:rtl/>
        </w:rPr>
        <w:t xml:space="preserve"> را عنوان مرورگر پیش‌فرضتان در زمان کار با آيونیک انتخاب کنید.</w:t>
      </w:r>
    </w:p>
    <w:p w:rsidR="0073144B" w:rsidRDefault="0073144B" w:rsidP="00D004D6">
      <w:pPr>
        <w:jc w:val="both"/>
        <w:rPr>
          <w:rtl/>
        </w:rPr>
      </w:pPr>
      <w:r>
        <w:rPr>
          <w:rFonts w:hint="cs"/>
          <w:rtl/>
        </w:rPr>
        <w:lastRenderedPageBreak/>
        <w:t>وقتی مرورگر بالا می‌آید˛ شما باید یک قالب خالی را مشاهده کنید.</w:t>
      </w:r>
    </w:p>
    <w:p w:rsidR="0073144B" w:rsidRDefault="0073144B" w:rsidP="00D004D6">
      <w:pPr>
        <w:jc w:val="both"/>
        <w:rPr>
          <w:rtl/>
        </w:rPr>
      </w:pPr>
      <w:r>
        <w:rPr>
          <w:rFonts w:hint="cs"/>
          <w:rtl/>
        </w:rPr>
        <w:t>اگر شما این را اجرا کنید :</w:t>
      </w:r>
    </w:p>
    <w:p w:rsidR="0073144B" w:rsidRDefault="0073144B" w:rsidP="00395489">
      <w:pPr>
        <w:jc w:val="right"/>
        <w:rPr>
          <w:i/>
          <w:iCs/>
          <w:rtl/>
        </w:rPr>
      </w:pPr>
      <w:r w:rsidRPr="0073144B">
        <w:rPr>
          <w:i/>
          <w:iCs/>
        </w:rPr>
        <w:t>ionic serve</w:t>
      </w:r>
    </w:p>
    <w:p w:rsidR="0073144B" w:rsidRDefault="0073144B" w:rsidP="00D004D6">
      <w:pPr>
        <w:jc w:val="both"/>
        <w:rPr>
          <w:rtl/>
        </w:rPr>
      </w:pPr>
      <w:r>
        <w:rPr>
          <w:rFonts w:hint="cs"/>
          <w:rtl/>
        </w:rPr>
        <w:t xml:space="preserve">پیام </w:t>
      </w:r>
      <w:r w:rsidR="00127FC4">
        <w:rPr>
          <w:rFonts w:hint="cs"/>
          <w:rtl/>
        </w:rPr>
        <w:t>خطائی</w:t>
      </w:r>
      <w:r>
        <w:rPr>
          <w:rFonts w:hint="cs"/>
          <w:rtl/>
        </w:rPr>
        <w:t xml:space="preserve"> که در زیر می‌بینید مشاهده خواهید کرد:</w:t>
      </w:r>
    </w:p>
    <w:p w:rsidR="0073144B" w:rsidRDefault="0073144B" w:rsidP="00D004D6">
      <w:pPr>
        <w:jc w:val="both"/>
        <w:rPr>
          <w:rtl/>
        </w:rPr>
      </w:pPr>
      <w:r>
        <w:rPr>
          <w:noProof/>
          <w:lang w:eastAsia="en-US"/>
        </w:rPr>
        <w:drawing>
          <wp:inline distT="0" distB="0" distL="0" distR="0" wp14:anchorId="22EBA928" wp14:editId="45C52B3D">
            <wp:extent cx="5010849" cy="42201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chap2-9.PNG"/>
                    <pic:cNvPicPr/>
                  </pic:nvPicPr>
                  <pic:blipFill>
                    <a:blip r:embed="rId92">
                      <a:extLst>
                        <a:ext uri="{28A0092B-C50C-407E-A947-70E740481C1C}">
                          <a14:useLocalDpi xmlns:a14="http://schemas.microsoft.com/office/drawing/2010/main" val="0"/>
                        </a:ext>
                      </a:extLst>
                    </a:blip>
                    <a:stretch>
                      <a:fillRect/>
                    </a:stretch>
                  </pic:blipFill>
                  <pic:spPr>
                    <a:xfrm>
                      <a:off x="0" y="0"/>
                      <a:ext cx="5010849" cy="4220164"/>
                    </a:xfrm>
                    <a:prstGeom prst="rect">
                      <a:avLst/>
                    </a:prstGeom>
                  </pic:spPr>
                </pic:pic>
              </a:graphicData>
            </a:graphic>
          </wp:inline>
        </w:drawing>
      </w:r>
    </w:p>
    <w:p w:rsidR="0073144B" w:rsidRDefault="0073144B" w:rsidP="00D004D6">
      <w:pPr>
        <w:pStyle w:val="NoSpacing"/>
        <w:bidi/>
        <w:jc w:val="both"/>
        <w:rPr>
          <w:rtl/>
        </w:rPr>
      </w:pPr>
      <w:r>
        <w:rPr>
          <w:rFonts w:hint="cs"/>
          <w:rtl/>
        </w:rPr>
        <w:t xml:space="preserve">عکس 2-9 خطای ناشی از اجرا شدن برنامه‌ای ‌دیگر روی پورت </w:t>
      </w:r>
      <w:r w:rsidR="00127FC4">
        <w:rPr>
          <w:rFonts w:hint="cs"/>
          <w:rtl/>
        </w:rPr>
        <w:t>8100</w:t>
      </w:r>
    </w:p>
    <w:p w:rsidR="00127FC4" w:rsidRDefault="00127FC4" w:rsidP="00D004D6">
      <w:pPr>
        <w:jc w:val="both"/>
        <w:rPr>
          <w:rtl/>
        </w:rPr>
      </w:pPr>
      <w:r>
        <w:rPr>
          <w:rFonts w:hint="cs"/>
          <w:rtl/>
        </w:rPr>
        <w:t>این به این معنی است که برنامه‌ای دیگر روی پورت 8100 در حال اجرا است. برای حل این مشکل شما می‌توانید از پورتی دیگر مانند 8200 برنامه خود را اجرا کنید:</w:t>
      </w:r>
    </w:p>
    <w:p w:rsidR="00127FC4" w:rsidRDefault="00127FC4" w:rsidP="00395489">
      <w:pPr>
        <w:jc w:val="right"/>
        <w:rPr>
          <w:i/>
          <w:iCs/>
          <w:rtl/>
        </w:rPr>
      </w:pPr>
      <w:r w:rsidRPr="00127FC4">
        <w:rPr>
          <w:i/>
          <w:iCs/>
        </w:rPr>
        <w:t>ionic serve –p 8200</w:t>
      </w:r>
    </w:p>
    <w:p w:rsidR="00673503" w:rsidRDefault="00127FC4" w:rsidP="00D004D6">
      <w:pPr>
        <w:jc w:val="both"/>
        <w:rPr>
          <w:rtl/>
        </w:rPr>
      </w:pPr>
      <w:r>
        <w:rPr>
          <w:rFonts w:hint="cs"/>
          <w:rtl/>
        </w:rPr>
        <w:lastRenderedPageBreak/>
        <w:t xml:space="preserve">بعد از اجرای موفقیت آمیز برنامه و بالا آمدن ˛ خروجی آن را می‌توانید در مرورگر </w:t>
      </w:r>
      <w:r w:rsidR="0034772A">
        <w:rPr>
          <w:rFonts w:hint="cs"/>
          <w:rtl/>
        </w:rPr>
        <w:t>ببینید. به</w:t>
      </w:r>
      <w:r>
        <w:rPr>
          <w:rFonts w:hint="cs"/>
          <w:rtl/>
        </w:rPr>
        <w:t xml:space="preserve"> پایانه یا </w:t>
      </w:r>
      <w:r>
        <w:t>Prompt</w:t>
      </w:r>
      <w:r>
        <w:rPr>
          <w:rFonts w:hint="cs"/>
          <w:rtl/>
        </w:rPr>
        <w:t xml:space="preserve"> برمی‌گردیم.</w:t>
      </w:r>
    </w:p>
    <w:p w:rsidR="00673503" w:rsidRDefault="00673503" w:rsidP="00D004D6">
      <w:pPr>
        <w:bidi w:val="0"/>
        <w:jc w:val="both"/>
        <w:rPr>
          <w:rtl/>
        </w:rPr>
      </w:pPr>
      <w:r>
        <w:rPr>
          <w:rtl/>
        </w:rPr>
        <w:br w:type="page"/>
      </w:r>
    </w:p>
    <w:p w:rsidR="00673503" w:rsidRDefault="00673503" w:rsidP="00D004D6">
      <w:pPr>
        <w:pStyle w:val="Heading1"/>
        <w:jc w:val="both"/>
        <w:rPr>
          <w:rtl/>
        </w:rPr>
      </w:pPr>
      <w:bookmarkStart w:id="25" w:name="_Toc441913887"/>
      <w:r>
        <w:rPr>
          <w:rFonts w:hint="cs"/>
          <w:rtl/>
        </w:rPr>
        <w:lastRenderedPageBreak/>
        <w:t xml:space="preserve">فصل سوم : فصل سوم : اجزای </w:t>
      </w:r>
      <w:r>
        <w:t xml:space="preserve">CSS </w:t>
      </w:r>
      <w:r>
        <w:rPr>
          <w:rFonts w:hint="cs"/>
          <w:rtl/>
        </w:rPr>
        <w:t xml:space="preserve"> آیونیک و راهبری</w:t>
      </w:r>
      <w:bookmarkEnd w:id="25"/>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در قسمت های قبلی دیدیم که </w:t>
      </w:r>
      <w:r w:rsidRPr="00D02A32">
        <w:rPr>
          <w:rFonts w:ascii="IRANSans(FaNum) Medium" w:hAnsi="IRANSans(FaNum) Medium"/>
          <w:color w:val="414144" w:themeColor="accent5" w:themeShade="80"/>
        </w:rPr>
        <w:t>Ionic</w:t>
      </w:r>
      <w:r w:rsidRPr="00D02A32">
        <w:rPr>
          <w:rFonts w:ascii="IRANSans(FaNum) Medium" w:hAnsi="IRANSans(FaNum) Medium"/>
          <w:color w:val="414144" w:themeColor="accent5" w:themeShade="80"/>
          <w:rtl/>
        </w:rPr>
        <w:t xml:space="preserve"> چیست و در کجای دنیای برنامه نویسی چندگانه موبایل قرار می گیرد.ما 2 راه برای چارچوب بندی اپ های ساخته با </w:t>
      </w:r>
      <w:r w:rsidRPr="00D02A32">
        <w:rPr>
          <w:rFonts w:ascii="IRANSans(FaNum) Medium" w:hAnsi="IRANSans(FaNum) Medium"/>
          <w:color w:val="414144" w:themeColor="accent5" w:themeShade="80"/>
        </w:rPr>
        <w:t xml:space="preserve">Ionic </w:t>
      </w:r>
      <w:r w:rsidRPr="00D02A32">
        <w:rPr>
          <w:rFonts w:ascii="IRANSans(FaNum) Medium" w:hAnsi="IRANSans(FaNum) Medium"/>
          <w:color w:val="414144" w:themeColor="accent5" w:themeShade="80"/>
          <w:rtl/>
        </w:rPr>
        <w:t xml:space="preserve">داریم. راه اول استفاده از </w:t>
      </w:r>
      <w:r w:rsidRPr="00D02A32">
        <w:rPr>
          <w:rFonts w:ascii="IRANSans(FaNum) Medium" w:hAnsi="IRANSans(FaNum) Medium"/>
          <w:color w:val="414144" w:themeColor="accent5" w:themeShade="80"/>
        </w:rPr>
        <w:t>Ionic CLI</w:t>
      </w:r>
      <w:r w:rsidRPr="00D02A32">
        <w:rPr>
          <w:rFonts w:ascii="IRANSans(FaNum) Medium" w:hAnsi="IRANSans(FaNum) Medium"/>
          <w:color w:val="414144" w:themeColor="accent5" w:themeShade="80"/>
          <w:rtl/>
        </w:rPr>
        <w:t>است و روش دوم بهره گیری از استفاده از سازنده آیونیک(</w:t>
      </w:r>
      <w:r w:rsidRPr="00D02A32">
        <w:rPr>
          <w:rFonts w:ascii="IRANSans(FaNum) Medium" w:hAnsi="IRANSans(FaNum) Medium"/>
          <w:color w:val="414144" w:themeColor="accent5" w:themeShade="80"/>
        </w:rPr>
        <w:t>Ionic generator</w:t>
      </w:r>
      <w:r w:rsidRPr="00D02A32">
        <w:rPr>
          <w:rFonts w:ascii="IRANSans(FaNum) Medium" w:hAnsi="IRANSans(FaNum) Medium"/>
          <w:color w:val="414144" w:themeColor="accent5" w:themeShade="80"/>
          <w:rtl/>
        </w:rPr>
        <w:t>)</w:t>
      </w:r>
      <w:r w:rsidRPr="00D02A32">
        <w:rPr>
          <w:rFonts w:ascii="IRANSans(FaNum) Medium" w:hAnsi="IRANSans(FaNum) Medium"/>
          <w:color w:val="414144" w:themeColor="accent5" w:themeShade="80"/>
        </w:rPr>
        <w:t xml:space="preserve"> </w:t>
      </w:r>
      <w:r w:rsidRPr="00D02A32">
        <w:rPr>
          <w:rFonts w:ascii="IRANSans(FaNum) Medium" w:hAnsi="IRANSans(FaNum) Medium"/>
          <w:color w:val="414144" w:themeColor="accent5" w:themeShade="80"/>
          <w:rtl/>
        </w:rPr>
        <w:t xml:space="preserve"> است.در این فصل ما با مولفه های </w:t>
      </w:r>
      <w:r w:rsidRPr="00D02A32">
        <w:rPr>
          <w:rFonts w:ascii="IRANSans(FaNum) Medium" w:hAnsi="IRANSans(FaNum) Medium"/>
          <w:color w:val="414144" w:themeColor="accent5" w:themeShade="80"/>
        </w:rPr>
        <w:t>CSS</w:t>
      </w:r>
      <w:r w:rsidRPr="00D02A32">
        <w:rPr>
          <w:rFonts w:ascii="IRANSans(FaNum) Medium" w:hAnsi="IRANSans(FaNum) Medium"/>
          <w:color w:val="414144" w:themeColor="accent5" w:themeShade="80"/>
          <w:rtl/>
        </w:rPr>
        <w:t xml:space="preserve"> که در </w:t>
      </w:r>
      <w:r w:rsidRPr="00D02A32">
        <w:rPr>
          <w:rFonts w:ascii="IRANSans(FaNum) Medium" w:hAnsi="IRANSans(FaNum) Medium"/>
          <w:color w:val="414144" w:themeColor="accent5" w:themeShade="80"/>
        </w:rPr>
        <w:t>Ionic</w:t>
      </w:r>
      <w:r w:rsidRPr="00D02A32">
        <w:rPr>
          <w:rFonts w:ascii="IRANSans(FaNum) Medium" w:hAnsi="IRANSans(FaNum) Medium"/>
          <w:color w:val="414144" w:themeColor="accent5" w:themeShade="80"/>
          <w:rtl/>
        </w:rPr>
        <w:t xml:space="preserve"> موجود هستند ، سرو کار خواهیم داشت و با سیستم </w:t>
      </w:r>
      <w:r w:rsidRPr="00D02A32">
        <w:rPr>
          <w:rFonts w:ascii="IRANSans(FaNum) Medium" w:hAnsi="IRANSans(FaNum) Medium"/>
          <w:color w:val="414144" w:themeColor="accent5" w:themeShade="80"/>
        </w:rPr>
        <w:t xml:space="preserve">grid </w:t>
      </w:r>
      <w:r w:rsidRPr="00D02A32">
        <w:rPr>
          <w:rFonts w:ascii="IRANSans(FaNum) Medium" w:hAnsi="IRANSans(FaNum) Medium"/>
          <w:color w:val="414144" w:themeColor="accent5" w:themeShade="80"/>
          <w:rtl/>
        </w:rPr>
        <w:t xml:space="preserve"> آیونیک و </w:t>
      </w:r>
      <w:r w:rsidRPr="00D02A32">
        <w:rPr>
          <w:rFonts w:ascii="IRANSans(FaNum) Medium" w:hAnsi="IRANSans(FaNum) Medium"/>
          <w:color w:val="414144" w:themeColor="accent5" w:themeShade="80"/>
        </w:rPr>
        <w:t>state router</w:t>
      </w:r>
      <w:r w:rsidRPr="00D02A32">
        <w:rPr>
          <w:rFonts w:ascii="IRANSans(FaNum) Medium" w:hAnsi="IRANSans(FaNum) Medium"/>
          <w:color w:val="414144" w:themeColor="accent5" w:themeShade="80"/>
          <w:rtl/>
        </w:rPr>
        <w:t xml:space="preserve"> آشنا خواهیم شد </w:t>
      </w:r>
      <w:r w:rsidRPr="00D02A32">
        <w:rPr>
          <w:rFonts w:ascii="IRANSans(FaNum) Medium" w:hAnsi="IRANSans(FaNum) Medium"/>
          <w:color w:val="414144" w:themeColor="accent5" w:themeShade="80"/>
        </w:rPr>
        <w:t>.</w:t>
      </w:r>
      <w:r w:rsidRPr="00D02A32">
        <w:rPr>
          <w:rFonts w:ascii="IRANSans(FaNum) Medium" w:hAnsi="IRANSans(FaNum) Medium"/>
          <w:color w:val="414144" w:themeColor="accent5" w:themeShade="80"/>
          <w:rtl/>
        </w:rPr>
        <w:t xml:space="preserve">همچنین نگاهی خواهیم داشت بر مولفه ها و جزئیات مختلف </w:t>
      </w:r>
      <w:r w:rsidRPr="00D02A32">
        <w:rPr>
          <w:rFonts w:ascii="IRANSans(FaNum) Medium" w:hAnsi="IRANSans(FaNum) Medium"/>
          <w:color w:val="414144" w:themeColor="accent5" w:themeShade="80"/>
        </w:rPr>
        <w:t>Ionic</w:t>
      </w:r>
      <w:r w:rsidRPr="00D02A32">
        <w:rPr>
          <w:rFonts w:ascii="IRANSans(FaNum) Medium" w:hAnsi="IRANSans(FaNum) Medium"/>
          <w:color w:val="414144" w:themeColor="accent5" w:themeShade="80"/>
          <w:rtl/>
        </w:rPr>
        <w:t xml:space="preserve"> به این منظور که بهره گیری از کدامیک از آن ها ما را به ساخت یک اپ با محیط و تجربه کاربری خوب خواهد رساند.</w:t>
      </w: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این فصل موارد زیر را پوشش خواهد داد:</w:t>
      </w:r>
    </w:p>
    <w:p w:rsidR="00673503" w:rsidRPr="00D02A32" w:rsidRDefault="00673503" w:rsidP="00D004D6">
      <w:pPr>
        <w:pStyle w:val="ListParagraph"/>
        <w:numPr>
          <w:ilvl w:val="0"/>
          <w:numId w:val="14"/>
        </w:numPr>
        <w:spacing w:before="0" w:after="160" w:line="259" w:lineRule="auto"/>
        <w:jc w:val="both"/>
        <w:rPr>
          <w:rFonts w:ascii="IRANSans(FaNum) Medium" w:hAnsi="IRANSans(FaNum) Medium"/>
          <w:color w:val="414144" w:themeColor="accent5" w:themeShade="80"/>
        </w:rPr>
      </w:pPr>
      <w:r w:rsidRPr="00D02A32">
        <w:rPr>
          <w:rFonts w:ascii="IRANSans(FaNum) Medium" w:hAnsi="IRANSans(FaNum) Medium"/>
          <w:color w:val="414144" w:themeColor="accent5" w:themeShade="80"/>
          <w:rtl/>
        </w:rPr>
        <w:t xml:space="preserve">سیستم گرید </w:t>
      </w:r>
      <w:r w:rsidRPr="00D02A32">
        <w:rPr>
          <w:rFonts w:ascii="IRANSans(FaNum) Medium" w:hAnsi="IRANSans(FaNum) Medium"/>
          <w:color w:val="414144" w:themeColor="accent5" w:themeShade="80"/>
        </w:rPr>
        <w:t>Ionic</w:t>
      </w:r>
    </w:p>
    <w:p w:rsidR="00673503" w:rsidRPr="00D02A32" w:rsidRDefault="00673503" w:rsidP="00D004D6">
      <w:pPr>
        <w:pStyle w:val="ListParagraph"/>
        <w:numPr>
          <w:ilvl w:val="0"/>
          <w:numId w:val="14"/>
        </w:numPr>
        <w:spacing w:before="0" w:after="160" w:line="259" w:lineRule="auto"/>
        <w:jc w:val="both"/>
        <w:rPr>
          <w:rFonts w:ascii="IRANSans(FaNum) Medium" w:hAnsi="IRANSans(FaNum) Medium"/>
          <w:color w:val="414144" w:themeColor="accent5" w:themeShade="80"/>
        </w:rPr>
      </w:pPr>
      <w:r w:rsidRPr="00D02A32">
        <w:rPr>
          <w:rFonts w:ascii="IRANSans(FaNum) Medium" w:hAnsi="IRANSans(FaNum) Medium"/>
          <w:color w:val="414144" w:themeColor="accent5" w:themeShade="80"/>
          <w:rtl/>
        </w:rPr>
        <w:t xml:space="preserve">جزئیات و مولفه های </w:t>
      </w:r>
      <w:r w:rsidRPr="00D02A32">
        <w:rPr>
          <w:rFonts w:ascii="IRANSans(FaNum) Medium" w:hAnsi="IRANSans(FaNum) Medium"/>
          <w:color w:val="414144" w:themeColor="accent5" w:themeShade="80"/>
        </w:rPr>
        <w:t>CSS</w:t>
      </w:r>
    </w:p>
    <w:p w:rsidR="00673503" w:rsidRPr="00D02A32" w:rsidRDefault="00673503" w:rsidP="00D004D6">
      <w:pPr>
        <w:pStyle w:val="ListParagraph"/>
        <w:numPr>
          <w:ilvl w:val="0"/>
          <w:numId w:val="14"/>
        </w:numPr>
        <w:spacing w:before="0" w:after="160" w:line="259" w:lineRule="auto"/>
        <w:jc w:val="both"/>
        <w:rPr>
          <w:rFonts w:ascii="IRANSans(FaNum) Medium" w:hAnsi="IRANSans(FaNum) Medium"/>
          <w:color w:val="414144" w:themeColor="accent5" w:themeShade="80"/>
        </w:rPr>
      </w:pPr>
      <w:r w:rsidRPr="00D02A32">
        <w:rPr>
          <w:rFonts w:ascii="IRANSans(FaNum) Medium" w:hAnsi="IRANSans(FaNum) Medium"/>
          <w:color w:val="414144" w:themeColor="accent5" w:themeShade="80"/>
          <w:rtl/>
        </w:rPr>
        <w:t xml:space="preserve">ادغام و یکپارچه سازی ترکیبات </w:t>
      </w:r>
      <w:r w:rsidRPr="00D02A32">
        <w:rPr>
          <w:rFonts w:ascii="IRANSans(FaNum) Medium" w:hAnsi="IRANSans(FaNum) Medium"/>
          <w:color w:val="414144" w:themeColor="accent5" w:themeShade="80"/>
        </w:rPr>
        <w:t>CSS</w:t>
      </w:r>
      <w:r w:rsidRPr="00D02A32">
        <w:rPr>
          <w:rFonts w:ascii="IRANSans(FaNum) Medium" w:hAnsi="IRANSans(FaNum) Medium"/>
          <w:color w:val="414144" w:themeColor="accent5" w:themeShade="80"/>
          <w:rtl/>
        </w:rPr>
        <w:t xml:space="preserve"> با </w:t>
      </w:r>
      <w:r w:rsidRPr="00D02A32">
        <w:rPr>
          <w:rFonts w:ascii="IRANSans(FaNum) Medium" w:hAnsi="IRANSans(FaNum) Medium"/>
          <w:color w:val="414144" w:themeColor="accent5" w:themeShade="80"/>
        </w:rPr>
        <w:t>AngularJS</w:t>
      </w:r>
    </w:p>
    <w:p w:rsidR="00673503" w:rsidRPr="005E3D92" w:rsidRDefault="00673503" w:rsidP="00D004D6">
      <w:pPr>
        <w:pStyle w:val="ListParagraph"/>
        <w:numPr>
          <w:ilvl w:val="0"/>
          <w:numId w:val="14"/>
        </w:numPr>
        <w:spacing w:before="0" w:after="160" w:line="259" w:lineRule="auto"/>
        <w:jc w:val="both"/>
        <w:rPr>
          <w:rFonts w:ascii="IRANSans(FaNum) Medium" w:hAnsi="IRANSans(FaNum) Medium"/>
          <w:color w:val="414144" w:themeColor="accent5" w:themeShade="80"/>
        </w:rPr>
      </w:pPr>
      <w:r w:rsidRPr="00D02A32">
        <w:rPr>
          <w:rFonts w:ascii="IRANSans(FaNum) Medium" w:hAnsi="IRANSans(FaNum) Medium"/>
          <w:color w:val="414144" w:themeColor="accent5" w:themeShade="80"/>
        </w:rPr>
        <w:t xml:space="preserve">Ionic state router </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مولفه های </w:t>
      </w:r>
      <w:r w:rsidRPr="00D02A32">
        <w:rPr>
          <w:rFonts w:ascii="IRANSans(FaNum) Medium" w:hAnsi="IRANSans(FaNum) Medium"/>
          <w:color w:val="414144" w:themeColor="accent5" w:themeShade="80"/>
        </w:rPr>
        <w:t>CSS</w:t>
      </w:r>
      <w:r w:rsidRPr="00D02A32">
        <w:rPr>
          <w:rFonts w:ascii="IRANSans(FaNum) Medium" w:hAnsi="IRANSans(FaNum) Medium"/>
          <w:color w:val="414144" w:themeColor="accent5" w:themeShade="80"/>
          <w:rtl/>
        </w:rPr>
        <w:t xml:space="preserve"> آیونیک</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در واقع آیونیک مجموعه ای از یک فریم ورک </w:t>
      </w:r>
      <w:r w:rsidRPr="00D02A32">
        <w:rPr>
          <w:rFonts w:ascii="IRANSans(FaNum) Medium" w:hAnsi="IRANSans(FaNum) Medium"/>
          <w:color w:val="414144" w:themeColor="accent5" w:themeShade="80"/>
        </w:rPr>
        <w:t xml:space="preserve">CSS </w:t>
      </w:r>
      <w:r w:rsidRPr="00D02A32">
        <w:rPr>
          <w:rFonts w:ascii="IRANSans(FaNum) Medium" w:hAnsi="IRANSans(FaNum) Medium"/>
          <w:color w:val="414144" w:themeColor="accent5" w:themeShade="80"/>
          <w:rtl/>
        </w:rPr>
        <w:t xml:space="preserve"> قدرتمند به منظور برنامه نویسی موبایل و بسیاری از سرویس های </w:t>
      </w:r>
      <w:r w:rsidRPr="00D02A32">
        <w:rPr>
          <w:rFonts w:ascii="IRANSans(FaNum) Medium" w:hAnsi="IRANSans(FaNum) Medium"/>
          <w:color w:val="414144" w:themeColor="accent5" w:themeShade="80"/>
        </w:rPr>
        <w:t>AngularJS</w:t>
      </w:r>
      <w:r w:rsidRPr="00D02A32">
        <w:rPr>
          <w:rFonts w:ascii="IRANSans(FaNum) Medium" w:hAnsi="IRANSans(FaNum) Medium"/>
          <w:color w:val="414144" w:themeColor="accent5" w:themeShade="80"/>
          <w:rtl/>
        </w:rPr>
        <w:t xml:space="preserve"> است.به وسیله این امکانات زمان لازم برای تبدیل یک ایده به یک اپلیکیشن در کمترین مقدار خود می رسد.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سیستم اندازه گیری(</w:t>
      </w:r>
      <w:r w:rsidRPr="00D02A32">
        <w:rPr>
          <w:rFonts w:ascii="IRANSans(FaNum) Medium" w:hAnsi="IRANSans(FaNum) Medium"/>
          <w:color w:val="414144" w:themeColor="accent5" w:themeShade="80"/>
        </w:rPr>
        <w:t>grid</w:t>
      </w:r>
      <w:r w:rsidRPr="00D02A32">
        <w:rPr>
          <w:rFonts w:ascii="IRANSans(FaNum) Medium" w:hAnsi="IRANSans(FaNum) Medium"/>
          <w:color w:val="414144" w:themeColor="accent5" w:themeShade="80"/>
          <w:rtl/>
        </w:rPr>
        <w:t>) آیونیک</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برای  داشتن کنترل کافی روی اجزای برنامه و نحوه چینش و قراگیری آن ها در کنار هم به یک سیستم قدرتمند </w:t>
      </w:r>
      <w:r w:rsidRPr="00D02A32">
        <w:rPr>
          <w:rFonts w:ascii="IRANSans(FaNum) Medium" w:hAnsi="IRANSans(FaNum) Medium"/>
          <w:color w:val="414144" w:themeColor="accent5" w:themeShade="80"/>
        </w:rPr>
        <w:t>grid</w:t>
      </w:r>
      <w:r w:rsidRPr="00D02A32">
        <w:rPr>
          <w:rFonts w:ascii="IRANSans(FaNum) Medium" w:hAnsi="IRANSans(FaNum) Medium"/>
          <w:color w:val="414144" w:themeColor="accent5" w:themeShade="80"/>
          <w:rtl/>
        </w:rPr>
        <w:t xml:space="preserve"> نیاز است که </w:t>
      </w:r>
      <w:r w:rsidRPr="00D02A32">
        <w:rPr>
          <w:rFonts w:ascii="IRANSans(FaNum) Medium" w:hAnsi="IRANSans(FaNum) Medium"/>
          <w:color w:val="414144" w:themeColor="accent5" w:themeShade="80"/>
        </w:rPr>
        <w:t xml:space="preserve">Ionic </w:t>
      </w:r>
      <w:r w:rsidRPr="00D02A32">
        <w:rPr>
          <w:rFonts w:ascii="IRANSans(FaNum) Medium" w:hAnsi="IRANSans(FaNum) Medium"/>
          <w:color w:val="414144" w:themeColor="accent5" w:themeShade="80"/>
          <w:rtl/>
        </w:rPr>
        <w:t xml:space="preserve"> راه حل خوبی است.</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مزیتی که سیستم </w:t>
      </w:r>
      <w:r w:rsidRPr="00D02A32">
        <w:rPr>
          <w:rFonts w:ascii="IRANSans(FaNum) Medium" w:hAnsi="IRANSans(FaNum) Medium"/>
          <w:color w:val="414144" w:themeColor="accent5" w:themeShade="80"/>
        </w:rPr>
        <w:t>grid</w:t>
      </w:r>
      <w:r w:rsidRPr="00D02A32">
        <w:rPr>
          <w:rFonts w:ascii="IRANSans(FaNum) Medium" w:hAnsi="IRANSans(FaNum) Medium"/>
          <w:color w:val="414144" w:themeColor="accent5" w:themeShade="80"/>
          <w:rtl/>
        </w:rPr>
        <w:t xml:space="preserve"> آیونیک دارد این است که مبتنی بر </w:t>
      </w:r>
      <w:r w:rsidRPr="00D02A32">
        <w:rPr>
          <w:rFonts w:ascii="IRANSans(FaNum) Medium" w:hAnsi="IRANSans(FaNum) Medium"/>
          <w:color w:val="414144" w:themeColor="accent5" w:themeShade="80"/>
        </w:rPr>
        <w:t>flexbox</w:t>
      </w:r>
      <w:r w:rsidRPr="00D02A32">
        <w:rPr>
          <w:rFonts w:ascii="IRANSans(FaNum) Medium" w:hAnsi="IRANSans(FaNum) Medium"/>
          <w:color w:val="414144" w:themeColor="accent5" w:themeShade="80"/>
          <w:rtl/>
        </w:rPr>
        <w:t xml:space="preserve"> است.</w:t>
      </w:r>
      <w:r w:rsidRPr="00D02A32">
        <w:rPr>
          <w:rFonts w:ascii="IRANSans(FaNum) Medium" w:hAnsi="IRANSans(FaNum) Medium"/>
          <w:color w:val="414144" w:themeColor="accent5" w:themeShade="80"/>
        </w:rPr>
        <w:t>flexbox</w:t>
      </w:r>
      <w:r w:rsidRPr="00D02A32">
        <w:rPr>
          <w:rFonts w:ascii="IRANSans(FaNum) Medium" w:hAnsi="IRANSans(FaNum) Medium"/>
          <w:color w:val="414144" w:themeColor="accent5" w:themeShade="80"/>
          <w:rtl/>
        </w:rPr>
        <w:t xml:space="preserve"> (</w:t>
      </w:r>
      <w:r w:rsidRPr="00D02A32">
        <w:rPr>
          <w:rFonts w:ascii="IRANSans(FaNum) Medium" w:hAnsi="IRANSans(FaNum) Medium"/>
          <w:color w:val="414144" w:themeColor="accent5" w:themeShade="80"/>
        </w:rPr>
        <w:t>CSS Flexible Box Layout Module</w:t>
      </w:r>
      <w:r w:rsidRPr="00D02A32">
        <w:rPr>
          <w:rFonts w:ascii="IRANSans(FaNum) Medium" w:hAnsi="IRANSans(FaNum) Medium"/>
          <w:color w:val="414144" w:themeColor="accent5" w:themeShade="80"/>
          <w:rtl/>
        </w:rPr>
        <w:t xml:space="preserve"> </w:t>
      </w:r>
      <w:r w:rsidRPr="00D02A32">
        <w:rPr>
          <w:rFonts w:ascii="IRANSans(FaNum) Medium" w:hAnsi="IRANSans(FaNum) Medium"/>
          <w:color w:val="414144" w:themeColor="accent5" w:themeShade="80"/>
        </w:rPr>
        <w:t xml:space="preserve"> </w:t>
      </w:r>
      <w:r w:rsidRPr="00D02A32">
        <w:rPr>
          <w:rFonts w:ascii="IRANSans(FaNum) Medium" w:hAnsi="IRANSans(FaNum) Medium"/>
          <w:color w:val="414144" w:themeColor="accent5" w:themeShade="80"/>
          <w:rtl/>
        </w:rPr>
        <w:t xml:space="preserve">) در واقع برای بهبود و افزایش کارایی طراحی رابط کاربری یک </w:t>
      </w:r>
      <w:r w:rsidRPr="00D02A32">
        <w:rPr>
          <w:rFonts w:ascii="IRANSans(FaNum) Medium" w:hAnsi="IRANSans(FaNum) Medium"/>
          <w:color w:val="414144" w:themeColor="accent5" w:themeShade="80"/>
        </w:rPr>
        <w:t>box Module</w:t>
      </w:r>
      <w:r w:rsidRPr="00D02A32">
        <w:rPr>
          <w:rFonts w:ascii="IRANSans(FaNum) Medium" w:hAnsi="IRANSans(FaNum) Medium"/>
          <w:color w:val="414144" w:themeColor="accent5" w:themeShade="80"/>
          <w:rtl/>
        </w:rPr>
        <w:t xml:space="preserve"> را در اختیار برنامه نویس قرار می دهد.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lastRenderedPageBreak/>
        <w:t xml:space="preserve">مزیتی که سیستم مبتی بر </w:t>
      </w:r>
      <w:r w:rsidRPr="00D02A32">
        <w:rPr>
          <w:rFonts w:ascii="IRANSans(FaNum) Medium" w:hAnsi="IRANSans(FaNum) Medium"/>
          <w:color w:val="414144" w:themeColor="accent5" w:themeShade="80"/>
        </w:rPr>
        <w:t xml:space="preserve">flex box </w:t>
      </w:r>
      <w:r w:rsidRPr="00D02A32">
        <w:rPr>
          <w:rFonts w:ascii="IRANSans(FaNum) Medium" w:hAnsi="IRANSans(FaNum) Medium"/>
          <w:color w:val="414144" w:themeColor="accent5" w:themeShade="80"/>
          <w:rtl/>
        </w:rPr>
        <w:t xml:space="preserve"> دارد این است که دیگر شما نیازی به سیستم </w:t>
      </w:r>
      <w:r w:rsidRPr="00D02A32">
        <w:rPr>
          <w:rFonts w:ascii="IRANSans(FaNum) Medium" w:hAnsi="IRANSans(FaNum) Medium"/>
          <w:color w:val="414144" w:themeColor="accent5" w:themeShade="80"/>
        </w:rPr>
        <w:t xml:space="preserve"> grid</w:t>
      </w:r>
      <w:r w:rsidRPr="00D02A32">
        <w:rPr>
          <w:rFonts w:ascii="IRANSans(FaNum) Medium" w:hAnsi="IRANSans(FaNum) Medium"/>
          <w:color w:val="414144" w:themeColor="accent5" w:themeShade="80"/>
          <w:rtl/>
        </w:rPr>
        <w:t xml:space="preserve">ستونی ندارید. شما قادر هستید که هر چند تا ستونی را که میخواهید داخل سطر ایجاد کنید که در انتها همه آن ها به صورت خودکار در یک عرض قرار خواهند گرفت. بر خلاف سایر سیستم های </w:t>
      </w:r>
      <w:r w:rsidRPr="00D02A32">
        <w:rPr>
          <w:rFonts w:ascii="IRANSans(FaNum) Medium" w:hAnsi="IRANSans(FaNum) Medium"/>
          <w:color w:val="414144" w:themeColor="accent5" w:themeShade="80"/>
        </w:rPr>
        <w:t xml:space="preserve">grid </w:t>
      </w:r>
      <w:r w:rsidRPr="00D02A32">
        <w:rPr>
          <w:rFonts w:ascii="IRANSans(FaNum) Medium" w:hAnsi="IRANSans(FaNum) Medium"/>
          <w:color w:val="414144" w:themeColor="accent5" w:themeShade="80"/>
          <w:rtl/>
        </w:rPr>
        <w:t xml:space="preserve"> مبتنی بر </w:t>
      </w:r>
      <w:r w:rsidRPr="00D02A32">
        <w:rPr>
          <w:rFonts w:ascii="IRANSans(FaNum) Medium" w:hAnsi="IRANSans(FaNum) Medium"/>
          <w:color w:val="414144" w:themeColor="accent5" w:themeShade="80"/>
        </w:rPr>
        <w:t>CSS</w:t>
      </w:r>
      <w:r w:rsidRPr="00D02A32">
        <w:rPr>
          <w:rFonts w:ascii="IRANSans(FaNum) Medium" w:hAnsi="IRANSans(FaNum) Medium"/>
          <w:color w:val="414144" w:themeColor="accent5" w:themeShade="80"/>
          <w:rtl/>
        </w:rPr>
        <w:t xml:space="preserve"> دیگر لازم نیست  نگران  مجموع  اسم کلاس هایی که در حال افزوده شدن هستند باشید.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برای اینکه به درک عمیق تر ی از سیستم </w:t>
      </w:r>
      <w:r w:rsidRPr="00D02A32">
        <w:rPr>
          <w:rFonts w:ascii="IRANSans(FaNum) Medium" w:hAnsi="IRANSans(FaNum) Medium"/>
          <w:color w:val="414144" w:themeColor="accent5" w:themeShade="80"/>
        </w:rPr>
        <w:t>grid</w:t>
      </w:r>
      <w:r w:rsidRPr="00D02A32">
        <w:rPr>
          <w:rFonts w:ascii="IRANSans(FaNum) Medium" w:hAnsi="IRANSans(FaNum) Medium"/>
          <w:color w:val="414144" w:themeColor="accent5" w:themeShade="80"/>
          <w:rtl/>
        </w:rPr>
        <w:t xml:space="preserve"> دست پیدا کنید ، فایل </w:t>
      </w:r>
      <w:r w:rsidRPr="00D02A32">
        <w:rPr>
          <w:rFonts w:ascii="IRANSans(FaNum) Medium" w:hAnsi="IRANSans(FaNum) Medium"/>
          <w:color w:val="414144" w:themeColor="accent5" w:themeShade="80"/>
        </w:rPr>
        <w:t>index.html</w:t>
      </w:r>
      <w:r w:rsidRPr="00D02A32">
        <w:rPr>
          <w:rFonts w:ascii="IRANSans(FaNum) Medium" w:hAnsi="IRANSans(FaNum) Medium"/>
          <w:color w:val="414144" w:themeColor="accent5" w:themeShade="80"/>
          <w:rtl/>
        </w:rPr>
        <w:t xml:space="preserve">را که در فولدر </w:t>
      </w:r>
      <w:r w:rsidRPr="00D02A32">
        <w:rPr>
          <w:rFonts w:ascii="IRANSans(FaNum) Medium" w:hAnsi="IRANSans(FaNum) Medium"/>
          <w:color w:val="414144" w:themeColor="accent5" w:themeShade="80"/>
        </w:rPr>
        <w:t>example5/www</w:t>
      </w:r>
      <w:r w:rsidRPr="00D02A32">
        <w:rPr>
          <w:rFonts w:ascii="IRANSans(FaNum) Medium" w:hAnsi="IRANSans(FaNum) Medium"/>
          <w:color w:val="414144" w:themeColor="accent5" w:themeShade="80"/>
          <w:rtl/>
        </w:rPr>
        <w:t xml:space="preserve"> قرار دارد . در بین دایرکتیو </w:t>
      </w:r>
      <w:r w:rsidRPr="00D02A32">
        <w:rPr>
          <w:rFonts w:ascii="IRANSans(FaNum) Medium" w:hAnsi="IRANSans(FaNum) Medium"/>
          <w:color w:val="414144" w:themeColor="accent5" w:themeShade="80"/>
        </w:rPr>
        <w:t>ion-content</w:t>
      </w:r>
      <w:r w:rsidRPr="00D02A32">
        <w:rPr>
          <w:rFonts w:ascii="IRANSans(FaNum) Medium" w:hAnsi="IRANSans(FaNum) Medium"/>
          <w:color w:val="414144" w:themeColor="accent5" w:themeShade="80"/>
          <w:rtl/>
        </w:rPr>
        <w:t xml:space="preserve"> کد زیر را  اضافه کنید:</w:t>
      </w: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برای اینکه به صورت تصویری تفاوت را به عینه ببینید کد زیر را به تگ </w:t>
      </w:r>
      <w:r w:rsidRPr="00D02A32">
        <w:rPr>
          <w:rFonts w:ascii="IRANSans(FaNum) Medium" w:hAnsi="IRANSans(FaNum) Medium"/>
          <w:color w:val="414144" w:themeColor="accent5" w:themeShade="80"/>
        </w:rPr>
        <w:t>&lt;head&gt;</w:t>
      </w:r>
      <w:r w:rsidRPr="00D02A32">
        <w:rPr>
          <w:rFonts w:ascii="IRANSans(FaNum) Medium" w:hAnsi="IRANSans(FaNum) Medium"/>
          <w:color w:val="414144" w:themeColor="accent5" w:themeShade="80"/>
          <w:rtl/>
        </w:rPr>
        <w:t xml:space="preserve"> اضافه کنید:</w:t>
      </w: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فایل </w:t>
      </w:r>
      <w:r w:rsidRPr="00D02A32">
        <w:rPr>
          <w:rFonts w:ascii="IRANSans(FaNum) Medium" w:hAnsi="IRANSans(FaNum) Medium"/>
          <w:color w:val="414144" w:themeColor="accent5" w:themeShade="80"/>
        </w:rPr>
        <w:t>index.html</w:t>
      </w:r>
      <w:r w:rsidRPr="00D02A32">
        <w:rPr>
          <w:rFonts w:ascii="IRANSans(FaNum) Medium" w:hAnsi="IRANSans(FaNum) Medium"/>
          <w:color w:val="414144" w:themeColor="accent5" w:themeShade="80"/>
          <w:rtl/>
        </w:rPr>
        <w:t xml:space="preserve"> را ذخیره کنید. با استفاده دستور </w:t>
      </w:r>
      <w:r w:rsidRPr="00D02A32">
        <w:rPr>
          <w:rFonts w:ascii="IRANSans(FaNum) Medium" w:hAnsi="IRANSans(FaNum) Medium"/>
          <w:color w:val="414144" w:themeColor="accent5" w:themeShade="80"/>
        </w:rPr>
        <w:t>cd</w:t>
      </w:r>
      <w:r w:rsidRPr="00D02A32">
        <w:rPr>
          <w:rFonts w:ascii="IRANSans(FaNum) Medium" w:hAnsi="IRANSans(FaNum) Medium"/>
          <w:color w:val="414144" w:themeColor="accent5" w:themeShade="80"/>
          <w:rtl/>
        </w:rPr>
        <w:t xml:space="preserve"> به فولدر</w:t>
      </w:r>
      <w:r w:rsidRPr="00D02A32">
        <w:rPr>
          <w:rFonts w:ascii="IRANSans(FaNum) Medium" w:hAnsi="IRANSans(FaNum) Medium"/>
          <w:color w:val="414144" w:themeColor="accent5" w:themeShade="80"/>
        </w:rPr>
        <w:t xml:space="preserve"> example5</w:t>
      </w:r>
      <w:r w:rsidRPr="00D02A32">
        <w:rPr>
          <w:rFonts w:ascii="IRANSans(FaNum) Medium" w:hAnsi="IRANSans(FaNum) Medium"/>
          <w:color w:val="414144" w:themeColor="accent5" w:themeShade="80"/>
          <w:rtl/>
        </w:rPr>
        <w:t xml:space="preserve"> و مورد زیر را اجرا کنید.</w:t>
      </w:r>
    </w:p>
    <w:p w:rsidR="00673503" w:rsidRPr="005E3D92" w:rsidRDefault="00673503" w:rsidP="00D004D6">
      <w:pPr>
        <w:jc w:val="both"/>
        <w:rPr>
          <w:rFonts w:ascii="IRANSans(FaNum) Medium" w:hAnsi="IRANSans(FaNum) Medium"/>
          <w:i/>
          <w:iCs/>
          <w:color w:val="414144" w:themeColor="accent5" w:themeShade="80"/>
          <w:rtl/>
        </w:rPr>
      </w:pPr>
      <w:r w:rsidRPr="005E3D92">
        <w:rPr>
          <w:rFonts w:ascii="IRANSans(FaNum) Medium" w:hAnsi="IRANSans(FaNum) Medium"/>
          <w:i/>
          <w:iCs/>
          <w:color w:val="414144" w:themeColor="accent5" w:themeShade="80"/>
        </w:rPr>
        <w:t>Ionic serve</w:t>
      </w:r>
    </w:p>
    <w:p w:rsidR="00673503" w:rsidRPr="00D02A32" w:rsidRDefault="00395489" w:rsidP="00395489">
      <w:pPr>
        <w:jc w:val="both"/>
        <w:rPr>
          <w:rFonts w:ascii="IRANSans(FaNum) Medium" w:hAnsi="IRANSans(FaNum) Medium"/>
          <w:color w:val="414144" w:themeColor="accent5" w:themeShade="80"/>
          <w:rtl/>
        </w:rPr>
      </w:pPr>
      <w:r>
        <w:rPr>
          <w:rFonts w:ascii="IRANSans(FaNum) Medium" w:hAnsi="IRANSans(FaNum) Medium"/>
          <w:color w:val="414144" w:themeColor="accent5" w:themeShade="80"/>
          <w:rtl/>
        </w:rPr>
        <w:t>بعد مشاهده می کنید که:</w:t>
      </w:r>
    </w:p>
    <w:p w:rsidR="00673503" w:rsidRPr="00D02A32" w:rsidRDefault="00673503" w:rsidP="00395489">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برای اینکه چک کنیم که عرض به صورت خودکار کاهش می یابد ، تعداد </w:t>
      </w:r>
      <w:r w:rsidRPr="00D02A32">
        <w:rPr>
          <w:rFonts w:ascii="IRANSans(FaNum) Medium" w:hAnsi="IRANSans(FaNum) Medium"/>
          <w:color w:val="414144" w:themeColor="accent5" w:themeShade="80"/>
        </w:rPr>
        <w:t>div</w:t>
      </w:r>
      <w:r w:rsidRPr="00D02A32">
        <w:rPr>
          <w:rFonts w:ascii="IRANSans(FaNum) Medium" w:hAnsi="IRANSans(FaNum) Medium"/>
          <w:color w:val="414144" w:themeColor="accent5" w:themeShade="80"/>
          <w:rtl/>
        </w:rPr>
        <w:t>های فرزند را به 3 کاهش می دهیم. همانطور که در قسمت پایین مشاهده می کنید:</w:t>
      </w:r>
    </w:p>
    <w:p w:rsidR="00673503" w:rsidRPr="00D02A32" w:rsidRDefault="00673503" w:rsidP="00395489">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و که در صورت اجرا</w:t>
      </w:r>
      <w:r w:rsidR="00395489">
        <w:rPr>
          <w:rFonts w:ascii="IRANSans(FaNum) Medium" w:hAnsi="IRANSans(FaNum) Medium"/>
          <w:color w:val="414144" w:themeColor="accent5" w:themeShade="80"/>
          <w:rtl/>
        </w:rPr>
        <w:t xml:space="preserve"> به صورت زیر نمایش داده می شود.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بدون هیچ گونه زحمت و بدون نیاز به هرگونه شمارشی، تمام آنچه نیاز است شما انجام دهید این است که </w:t>
      </w:r>
      <w:r w:rsidRPr="00D02A32">
        <w:rPr>
          <w:rFonts w:ascii="IRANSans(FaNum) Medium" w:hAnsi="IRANSans(FaNum) Medium"/>
          <w:color w:val="414144" w:themeColor="accent5" w:themeShade="80"/>
        </w:rPr>
        <w:t>col</w:t>
      </w:r>
      <w:r w:rsidRPr="00D02A32">
        <w:rPr>
          <w:rFonts w:ascii="IRANSans(FaNum) Medium" w:hAnsi="IRANSans(FaNum) Medium"/>
          <w:color w:val="414144" w:themeColor="accent5" w:themeShade="80"/>
          <w:rtl/>
        </w:rPr>
        <w:t>(ستون)هایی را که نیاز دارید اضافه کنید. آن ها به صورت خودکار در یک عرض قرار خواهند گرفت.</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قابلیت بالا به این معنی نیست که شما امکان درج مقدار عرض به صورت دستی و نابرابر با هم را ندارید.به کمک کلاس های موجود در </w:t>
      </w:r>
      <w:r w:rsidRPr="00D02A32">
        <w:rPr>
          <w:rFonts w:ascii="IRANSans(FaNum) Medium" w:hAnsi="IRANSans(FaNum) Medium"/>
          <w:color w:val="414144" w:themeColor="accent5" w:themeShade="80"/>
        </w:rPr>
        <w:t>Ionic</w:t>
      </w:r>
      <w:r w:rsidRPr="00D02A32">
        <w:rPr>
          <w:rFonts w:ascii="IRANSans(FaNum) Medium" w:hAnsi="IRANSans(FaNum) Medium"/>
          <w:color w:val="414144" w:themeColor="accent5" w:themeShade="80"/>
          <w:rtl/>
        </w:rPr>
        <w:t xml:space="preserve"> این امکان برای شما فراهم است.</w:t>
      </w:r>
    </w:p>
    <w:p w:rsidR="00673503" w:rsidRPr="00D02A32" w:rsidRDefault="00673503" w:rsidP="00395489">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برای مثال تصور کنید که برای درصد دهی عرضهای ستون ،بخواهیم اینگونه عمل کنیم که ستون اول 50 درصد و دو ستون باقی مانده در 50درصد باقی مانده قرار بگیرند.برای این کار کافیست یک کلاس به نام </w:t>
      </w:r>
      <w:r w:rsidRPr="00D02A32">
        <w:rPr>
          <w:rFonts w:ascii="IRANSans(FaNum) Medium" w:hAnsi="IRANSans(FaNum) Medium"/>
          <w:color w:val="414144" w:themeColor="accent5" w:themeShade="80"/>
        </w:rPr>
        <w:t>col-50</w:t>
      </w:r>
      <w:r w:rsidRPr="00D02A32">
        <w:rPr>
          <w:rFonts w:ascii="IRANSans(FaNum) Medium" w:hAnsi="IRANSans(FaNum) Medium"/>
          <w:color w:val="414144" w:themeColor="accent5" w:themeShade="80"/>
          <w:rtl/>
        </w:rPr>
        <w:t xml:space="preserve">در ابتدای </w:t>
      </w:r>
      <w:r w:rsidRPr="00D02A32">
        <w:rPr>
          <w:rFonts w:ascii="IRANSans(FaNum) Medium" w:hAnsi="IRANSans(FaNum) Medium"/>
          <w:color w:val="414144" w:themeColor="accent5" w:themeShade="80"/>
        </w:rPr>
        <w:t>div</w:t>
      </w:r>
      <w:r w:rsidRPr="00D02A32">
        <w:rPr>
          <w:rFonts w:ascii="IRANSans(FaNum) Medium" w:hAnsi="IRANSans(FaNum) Medium"/>
          <w:color w:val="414144" w:themeColor="accent5" w:themeShade="80"/>
          <w:rtl/>
        </w:rPr>
        <w:t xml:space="preserve"> به صورت زیر اضافه کنیم:</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lastRenderedPageBreak/>
        <w:t>سپس باید نتیجه ای مشابه شکل زیر مشاهده کنیم:</w:t>
      </w:r>
    </w:p>
    <w:p w:rsidR="00673503" w:rsidRPr="00D02A32" w:rsidRDefault="00673503" w:rsidP="00395489">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همچنین میتوانید از کلاس هایی که از قبل تعریف شده اند استفاده کنید. در جدول زیر لیستی از این کلاس ها را شاهده می کنید.</w:t>
      </w:r>
    </w:p>
    <w:p w:rsidR="00673503" w:rsidRPr="00D02A32" w:rsidRDefault="00673503" w:rsidP="00D004D6">
      <w:pPr>
        <w:jc w:val="both"/>
        <w:rPr>
          <w:rFonts w:ascii="IRANSans(FaNum) Medium" w:hAnsi="IRANSans(FaNum) Medium"/>
          <w:color w:val="414144" w:themeColor="accent5" w:themeShade="80"/>
        </w:rPr>
      </w:pPr>
      <w:r w:rsidRPr="00D02A32">
        <w:rPr>
          <w:rFonts w:ascii="IRANSans(FaNum) Medium" w:hAnsi="IRANSans(FaNum) Medium"/>
          <w:color w:val="414144" w:themeColor="accent5" w:themeShade="80"/>
          <w:rtl/>
        </w:rPr>
        <w:t xml:space="preserve">بعد از </w:t>
      </w:r>
      <w:r w:rsidRPr="00D02A32">
        <w:rPr>
          <w:rFonts w:ascii="IRANSans(FaNum) Medium" w:hAnsi="IRANSans(FaNum) Medium"/>
          <w:color w:val="414144" w:themeColor="accent5" w:themeShade="80"/>
        </w:rPr>
        <w:t>col</w:t>
      </w:r>
      <w:r w:rsidRPr="00D02A32">
        <w:rPr>
          <w:rFonts w:ascii="IRANSans(FaNum) Medium" w:hAnsi="IRANSans(FaNum) Medium"/>
          <w:color w:val="414144" w:themeColor="accent5" w:themeShade="80"/>
          <w:rtl/>
        </w:rPr>
        <w:t>میتوانید با افزودن هر یک از کلاس هایی که در جدول بالا به آن ها اشاره شد به مقدار مشخصی از عرض دسترسی پیدا کنید.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همچنین میتوان  یک ستون با یک انحراف عرض مشخص را به برنامه افزود: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سپس با اجرای کد شکل زیررا مشاهده خواهید کرد: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Pr>
        <w:t>Div</w:t>
      </w:r>
      <w:r w:rsidRPr="00D02A32">
        <w:rPr>
          <w:rFonts w:ascii="IRANSans(FaNum) Medium" w:hAnsi="IRANSans(FaNum) Medium"/>
          <w:color w:val="414144" w:themeColor="accent5" w:themeShade="80"/>
          <w:rtl/>
        </w:rPr>
        <w:t xml:space="preserve"> اول دارای انحراف 33درصدی میباشد. 66درصد باقی مانده نیز بین 2 </w:t>
      </w:r>
      <w:r w:rsidRPr="00D02A32">
        <w:rPr>
          <w:rFonts w:ascii="IRANSans(FaNum) Medium" w:hAnsi="IRANSans(FaNum) Medium"/>
          <w:color w:val="414144" w:themeColor="accent5" w:themeShade="80"/>
        </w:rPr>
        <w:t>div</w:t>
      </w:r>
      <w:r w:rsidRPr="00D02A32">
        <w:rPr>
          <w:rFonts w:ascii="IRANSans(FaNum) Medium" w:hAnsi="IRANSans(FaNum) Medium"/>
          <w:color w:val="414144" w:themeColor="accent5" w:themeShade="80"/>
          <w:rtl/>
        </w:rPr>
        <w:t xml:space="preserve"> تقسیم خواهند شد. در واقع کلاس های </w:t>
      </w:r>
      <w:r w:rsidRPr="00D02A32">
        <w:rPr>
          <w:rFonts w:ascii="IRANSans(FaNum) Medium" w:hAnsi="IRANSans(FaNum) Medium"/>
          <w:color w:val="414144" w:themeColor="accent5" w:themeShade="80"/>
        </w:rPr>
        <w:t>offset</w:t>
      </w:r>
      <w:r w:rsidRPr="00D02A32">
        <w:rPr>
          <w:rFonts w:ascii="IRANSans(FaNum) Medium" w:hAnsi="IRANSans(FaNum) Medium"/>
          <w:color w:val="414144" w:themeColor="accent5" w:themeShade="80"/>
          <w:rtl/>
        </w:rPr>
        <w:t xml:space="preserve"> یک </w:t>
      </w:r>
      <w:r w:rsidRPr="00D02A32">
        <w:rPr>
          <w:rFonts w:ascii="IRANSans(FaNum) Medium" w:hAnsi="IRANSans(FaNum) Medium"/>
          <w:color w:val="414144" w:themeColor="accent5" w:themeShade="80"/>
        </w:rPr>
        <w:t>padding</w:t>
      </w:r>
      <w:r w:rsidRPr="00D02A32">
        <w:rPr>
          <w:rFonts w:ascii="IRANSans(FaNum) Medium" w:hAnsi="IRANSans(FaNum) Medium"/>
          <w:color w:val="414144" w:themeColor="accent5" w:themeShade="80"/>
          <w:rtl/>
        </w:rPr>
        <w:t xml:space="preserve"> را د ر سمت چپ </w:t>
      </w:r>
      <w:r w:rsidRPr="00D02A32">
        <w:rPr>
          <w:rFonts w:ascii="IRANSans(FaNum) Medium" w:hAnsi="IRANSans(FaNum) Medium"/>
          <w:color w:val="414144" w:themeColor="accent5" w:themeShade="80"/>
        </w:rPr>
        <w:t>div</w:t>
      </w:r>
      <w:r w:rsidRPr="00D02A32">
        <w:rPr>
          <w:rFonts w:ascii="IRANSans(FaNum) Medium" w:hAnsi="IRANSans(FaNum) Medium"/>
          <w:color w:val="414144" w:themeColor="accent5" w:themeShade="80"/>
          <w:rtl/>
        </w:rPr>
        <w:t xml:space="preserve"> ایجاد میکند.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در جدول زیر نیز تعدادی از کلاس های آماده </w:t>
      </w:r>
      <w:r w:rsidRPr="00D02A32">
        <w:rPr>
          <w:rFonts w:ascii="IRANSans(FaNum) Medium" w:hAnsi="IRANSans(FaNum) Medium"/>
          <w:color w:val="414144" w:themeColor="accent5" w:themeShade="80"/>
        </w:rPr>
        <w:t>offset</w:t>
      </w:r>
      <w:r w:rsidRPr="00D02A32">
        <w:rPr>
          <w:rFonts w:ascii="IRANSans(FaNum) Medium" w:hAnsi="IRANSans(FaNum) Medium"/>
          <w:color w:val="414144" w:themeColor="accent5" w:themeShade="80"/>
          <w:rtl/>
        </w:rPr>
        <w:t xml:space="preserve"> نیز نشان داده شده است:</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شما میتوانید ستون ها را به صورت عمودی نیز قرار دهید.این امکان مزیت دیگر </w:t>
      </w:r>
      <w:r w:rsidRPr="00D02A32">
        <w:rPr>
          <w:rFonts w:ascii="IRANSans(FaNum) Medium" w:hAnsi="IRANSans(FaNum) Medium"/>
          <w:color w:val="414144" w:themeColor="accent5" w:themeShade="80"/>
        </w:rPr>
        <w:t>flex box</w:t>
      </w:r>
      <w:r w:rsidRPr="00D02A32">
        <w:rPr>
          <w:rFonts w:ascii="IRANSans(FaNum) Medium" w:hAnsi="IRANSans(FaNum) Medium"/>
          <w:color w:val="414144" w:themeColor="accent5" w:themeShade="80"/>
          <w:rtl/>
        </w:rPr>
        <w:t xml:space="preserve"> به شمار می رود.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کد زیر را نیز به موارد قبلی اضافه کنید: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نتیجه به صورت زیر نمایش داده می شود: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اگر قسمت سر یا بالایی یک از  ستون ها از سایرین بلند تر باشد می توانید با  استفاده از کلاس </w:t>
      </w:r>
      <w:r w:rsidRPr="00D02A32">
        <w:rPr>
          <w:rFonts w:ascii="IRANSans(FaNum) Medium" w:hAnsi="IRANSans(FaNum) Medium"/>
          <w:color w:val="414144" w:themeColor="accent5" w:themeShade="80"/>
        </w:rPr>
        <w:t>col-top</w:t>
      </w:r>
      <w:r w:rsidRPr="00D02A32">
        <w:rPr>
          <w:rFonts w:ascii="IRANSans(FaNum) Medium" w:hAnsi="IRANSans(FaNum) Medium"/>
          <w:color w:val="414144" w:themeColor="accent5" w:themeShade="80"/>
          <w:rtl/>
        </w:rPr>
        <w:t xml:space="preserve"> میتوان محتوای ستون  ها را در موقعیت  دلخواه قرار داد. با افزودن کلاس </w:t>
      </w:r>
      <w:r w:rsidRPr="00D02A32">
        <w:rPr>
          <w:rFonts w:ascii="IRANSans(FaNum) Medium" w:hAnsi="IRANSans(FaNum) Medium"/>
          <w:color w:val="414144" w:themeColor="accent5" w:themeShade="80"/>
        </w:rPr>
        <w:t>col-center</w:t>
      </w:r>
      <w:r w:rsidRPr="00D02A32">
        <w:rPr>
          <w:rFonts w:ascii="IRANSans(FaNum) Medium" w:hAnsi="IRANSans(FaNum) Medium"/>
          <w:color w:val="414144" w:themeColor="accent5" w:themeShade="80"/>
          <w:rtl/>
        </w:rPr>
        <w:t xml:space="preserve"> محتوای در قسمت وسط قرار می گیرد.همچنین کلاس </w:t>
      </w:r>
      <w:r w:rsidRPr="00D02A32">
        <w:rPr>
          <w:rFonts w:ascii="IRANSans(FaNum) Medium" w:hAnsi="IRANSans(FaNum) Medium"/>
          <w:color w:val="414144" w:themeColor="accent5" w:themeShade="80"/>
        </w:rPr>
        <w:t>col-bottom</w:t>
      </w:r>
      <w:r w:rsidRPr="00D02A32">
        <w:rPr>
          <w:rFonts w:ascii="IRANSans(FaNum) Medium" w:hAnsi="IRANSans(FaNum) Medium"/>
          <w:color w:val="414144" w:themeColor="accent5" w:themeShade="80"/>
          <w:rtl/>
        </w:rPr>
        <w:t xml:space="preserve"> محتوای ستون را در قسمت پایینی سطر قرار می دهد.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ساختار صفحه</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در ادامه مطالبی را در مورد ساختار صفحه  یاد میگیریم که در ساخت اپ های تک صفحه ای با آیونیک بسیار کار آمد خواهد بود.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برای شروع ساخت یک اپ خالی مراحل زیر را دنبال کنید:</w:t>
      </w:r>
    </w:p>
    <w:p w:rsidR="00673503" w:rsidRPr="00D02A32" w:rsidRDefault="00673503" w:rsidP="00D004D6">
      <w:pPr>
        <w:jc w:val="both"/>
        <w:rPr>
          <w:rFonts w:ascii="IRANSans(FaNum) Medium" w:hAnsi="IRANSans(FaNum) Medium"/>
          <w:color w:val="414144" w:themeColor="accent5" w:themeShade="80"/>
        </w:rPr>
      </w:pPr>
      <w:r w:rsidRPr="00D02A32">
        <w:rPr>
          <w:rFonts w:ascii="IRANSans(FaNum) Medium" w:hAnsi="IRANSans(FaNum) Medium"/>
          <w:color w:val="414144" w:themeColor="accent5" w:themeShade="80"/>
        </w:rPr>
        <w:t xml:space="preserve">Ionic start </w:t>
      </w:r>
      <w:r w:rsidRPr="00D02A32">
        <w:rPr>
          <w:rFonts w:ascii="Sakkal Majalla" w:hAnsi="Sakkal Majalla" w:cs="Sakkal Majalla"/>
          <w:color w:val="414144" w:themeColor="accent5" w:themeShade="80"/>
        </w:rPr>
        <w:t>–</w:t>
      </w:r>
      <w:r w:rsidRPr="00D02A32">
        <w:rPr>
          <w:rFonts w:ascii="IRANSans(FaNum) Medium" w:hAnsi="IRANSans(FaNum) Medium"/>
          <w:color w:val="414144" w:themeColor="accent5" w:themeShade="80"/>
        </w:rPr>
        <w:t>a “example  6” -1 app.six example6 blank</w:t>
      </w: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با استفاده از دستور </w:t>
      </w:r>
      <w:r w:rsidRPr="00D02A32">
        <w:rPr>
          <w:rFonts w:ascii="IRANSans(FaNum) Medium" w:hAnsi="IRANSans(FaNum) Medium"/>
          <w:color w:val="414144" w:themeColor="accent5" w:themeShade="80"/>
        </w:rPr>
        <w:t>cd</w:t>
      </w:r>
      <w:r w:rsidRPr="00D02A32">
        <w:rPr>
          <w:rFonts w:ascii="IRANSans(FaNum) Medium" w:hAnsi="IRANSans(FaNum) Medium"/>
          <w:color w:val="414144" w:themeColor="accent5" w:themeShade="80"/>
          <w:rtl/>
        </w:rPr>
        <w:t xml:space="preserve"> به فولدر </w:t>
      </w:r>
      <w:r w:rsidRPr="00D02A32">
        <w:rPr>
          <w:rFonts w:ascii="IRANSans(FaNum) Medium" w:hAnsi="IRANSans(FaNum) Medium"/>
          <w:color w:val="414144" w:themeColor="accent5" w:themeShade="80"/>
        </w:rPr>
        <w:t>example6</w:t>
      </w:r>
      <w:r w:rsidRPr="00D02A32">
        <w:rPr>
          <w:rFonts w:ascii="IRANSans(FaNum) Medium" w:hAnsi="IRANSans(FaNum) Medium"/>
          <w:color w:val="414144" w:themeColor="accent5" w:themeShade="80"/>
          <w:rtl/>
        </w:rPr>
        <w:t xml:space="preserve"> مراجعه کنید و دستور زیر را اجرا کنید: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Pr>
        <w:t>Ionic serve</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با اجرا مورد بالا شما شاهد اجرای یک اپ خالی د</w:t>
      </w:r>
      <w:r w:rsidR="00B704DC">
        <w:rPr>
          <w:rFonts w:ascii="IRANSans(FaNum) Medium" w:hAnsi="IRANSans(FaNum) Medium"/>
          <w:color w:val="414144" w:themeColor="accent5" w:themeShade="80"/>
          <w:rtl/>
        </w:rPr>
        <w:t>ر مروگر پیش فرض خود خواهید بود.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فایل </w:t>
      </w:r>
      <w:r w:rsidRPr="00D02A32">
        <w:rPr>
          <w:rFonts w:ascii="IRANSans(FaNum) Medium" w:hAnsi="IRANSans(FaNum) Medium"/>
          <w:color w:val="414144" w:themeColor="accent5" w:themeShade="80"/>
        </w:rPr>
        <w:t>example6/www/index.html</w:t>
      </w:r>
      <w:r w:rsidRPr="00D02A32">
        <w:rPr>
          <w:rFonts w:ascii="IRANSans(FaNum) Medium" w:hAnsi="IRANSans(FaNum) Medium"/>
          <w:color w:val="414144" w:themeColor="accent5" w:themeShade="80"/>
          <w:rtl/>
        </w:rPr>
        <w:t xml:space="preserve"> را در ویرایشگر مورد نظر خود اجرا کنید. در داخل تگ </w:t>
      </w:r>
      <w:r w:rsidRPr="00D02A32">
        <w:rPr>
          <w:rFonts w:ascii="IRANSans(FaNum) Medium" w:hAnsi="IRANSans(FaNum) Medium"/>
          <w:color w:val="414144" w:themeColor="accent5" w:themeShade="80"/>
        </w:rPr>
        <w:t>body</w:t>
      </w:r>
      <w:r w:rsidRPr="00D02A32">
        <w:rPr>
          <w:rFonts w:ascii="IRANSans(FaNum) Medium" w:hAnsi="IRANSans(FaNum) Medium"/>
          <w:color w:val="414144" w:themeColor="accent5" w:themeShade="80"/>
          <w:rtl/>
        </w:rPr>
        <w:t xml:space="preserve"> باید دستوراتی شبیه به تکه کد زیر ببینید: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همه صفحه به صورت </w:t>
      </w:r>
      <w:r w:rsidRPr="00D02A32">
        <w:rPr>
          <w:rFonts w:ascii="IRANSans(FaNum) Medium" w:hAnsi="IRANSans(FaNum) Medium"/>
          <w:color w:val="414144" w:themeColor="accent5" w:themeShade="80"/>
        </w:rPr>
        <w:t>wrap</w:t>
      </w:r>
      <w:r w:rsidRPr="00D02A32">
        <w:rPr>
          <w:rFonts w:ascii="IRANSans(FaNum) Medium" w:hAnsi="IRANSans(FaNum) Medium"/>
          <w:color w:val="414144" w:themeColor="accent5" w:themeShade="80"/>
          <w:rtl/>
        </w:rPr>
        <w:t xml:space="preserve"> در داخل یک</w:t>
      </w:r>
      <w:r w:rsidRPr="00D02A32">
        <w:rPr>
          <w:rFonts w:ascii="IRANSans(FaNum) Medium" w:hAnsi="IRANSans(FaNum) Medium"/>
          <w:color w:val="414144" w:themeColor="accent5" w:themeShade="80"/>
        </w:rPr>
        <w:t xml:space="preserve"> </w:t>
      </w:r>
      <w:r w:rsidRPr="00D02A32">
        <w:rPr>
          <w:rFonts w:ascii="IRANSans(FaNum) Medium" w:hAnsi="IRANSans(FaNum) Medium"/>
          <w:color w:val="414144" w:themeColor="accent5" w:themeShade="80"/>
          <w:rtl/>
        </w:rPr>
        <w:t xml:space="preserve"> دایرکتیو</w:t>
      </w:r>
      <w:r w:rsidRPr="00D02A32">
        <w:rPr>
          <w:rFonts w:ascii="IRANSans(FaNum) Medium" w:hAnsi="IRANSans(FaNum) Medium"/>
          <w:color w:val="414144" w:themeColor="accent5" w:themeShade="80"/>
        </w:rPr>
        <w:t xml:space="preserve"> ion-pane </w:t>
      </w:r>
      <w:r w:rsidRPr="00D02A32">
        <w:rPr>
          <w:rFonts w:ascii="IRANSans(FaNum) Medium" w:hAnsi="IRANSans(FaNum) Medium"/>
          <w:color w:val="414144" w:themeColor="accent5" w:themeShade="80"/>
          <w:rtl/>
        </w:rPr>
        <w:t>قرار گرفته اند.</w:t>
      </w:r>
    </w:p>
    <w:p w:rsidR="00673503" w:rsidRPr="00D02A32" w:rsidRDefault="00673503" w:rsidP="00D004D6">
      <w:pPr>
        <w:jc w:val="both"/>
        <w:rPr>
          <w:rFonts w:ascii="IRANSans(FaNum) Medium" w:hAnsi="IRANSans(FaNum) Medium"/>
          <w:color w:val="414144" w:themeColor="accent5" w:themeShade="80"/>
        </w:rPr>
      </w:pPr>
      <w:r w:rsidRPr="00D02A32">
        <w:rPr>
          <w:rFonts w:ascii="IRANSans(FaNum) Medium" w:hAnsi="IRANSans(FaNum) Medium"/>
          <w:color w:val="414144" w:themeColor="accent5" w:themeShade="80"/>
        </w:rPr>
        <w:t>Ion-pane</w:t>
      </w:r>
      <w:r w:rsidRPr="00D02A32">
        <w:rPr>
          <w:rFonts w:ascii="IRANSans(FaNum) Medium" w:hAnsi="IRANSans(FaNum) Medium"/>
          <w:color w:val="414144" w:themeColor="accent5" w:themeShade="80"/>
          <w:rtl/>
        </w:rPr>
        <w:t>(</w:t>
      </w:r>
      <w:hyperlink r:id="rId93" w:history="1">
        <w:r w:rsidRPr="00D02A32">
          <w:rPr>
            <w:rStyle w:val="Hyperlink"/>
            <w:rFonts w:ascii="IRANSans(FaNum) Medium" w:hAnsi="IRANSans(FaNum) Medium"/>
            <w:color w:val="002E5D" w:themeColor="hyperlink" w:themeShade="80"/>
          </w:rPr>
          <w:t>http://ionframewok.com/docs/api/derective/ion</w:t>
        </w:r>
      </w:hyperlink>
      <w:r w:rsidRPr="00D02A32">
        <w:rPr>
          <w:rFonts w:ascii="IRANSans(FaNum) Medium" w:hAnsi="IRANSans(FaNum) Medium"/>
          <w:color w:val="414144" w:themeColor="accent5" w:themeShade="80"/>
        </w:rPr>
        <w:t xml:space="preserve"> pane/</w:t>
      </w:r>
      <w:r w:rsidRPr="00D02A32">
        <w:rPr>
          <w:rFonts w:ascii="IRANSans(FaNum) Medium" w:hAnsi="IRANSans(FaNum) Medium"/>
          <w:color w:val="414144" w:themeColor="accent5" w:themeShade="80"/>
          <w:rtl/>
        </w:rPr>
        <w:t xml:space="preserve">) یک </w:t>
      </w:r>
      <w:r w:rsidRPr="00D02A32">
        <w:rPr>
          <w:rFonts w:ascii="IRANSans(FaNum) Medium" w:hAnsi="IRANSans(FaNum) Medium"/>
          <w:color w:val="414144" w:themeColor="accent5" w:themeShade="80"/>
        </w:rPr>
        <w:t>container</w:t>
      </w:r>
      <w:r w:rsidRPr="00D02A32">
        <w:rPr>
          <w:rFonts w:ascii="IRANSans(FaNum) Medium" w:hAnsi="IRANSans(FaNum) Medium"/>
          <w:color w:val="414144" w:themeColor="accent5" w:themeShade="80"/>
          <w:rtl/>
        </w:rPr>
        <w:t xml:space="preserve"> ساده است که محتوایات را در یک نما به صورت متناسب قرار داده است.</w:t>
      </w:r>
    </w:p>
    <w:p w:rsidR="00673503" w:rsidRPr="00D02A32" w:rsidRDefault="00673503" w:rsidP="00D004D6">
      <w:pPr>
        <w:jc w:val="both"/>
        <w:rPr>
          <w:rFonts w:ascii="IRANSans(FaNum) Medium" w:hAnsi="IRANSans(FaNum) Medium"/>
          <w:color w:val="414144" w:themeColor="accent5" w:themeShade="80"/>
        </w:rPr>
      </w:pPr>
      <w:r w:rsidRPr="00D02A32">
        <w:rPr>
          <w:rFonts w:ascii="IRANSans(FaNum) Medium" w:hAnsi="IRANSans(FaNum) Medium"/>
          <w:color w:val="414144" w:themeColor="accent5" w:themeShade="80"/>
          <w:rtl/>
        </w:rPr>
        <w:t xml:space="preserve">در ادامه می توانید دایرکتیو </w:t>
      </w:r>
      <w:r w:rsidRPr="00D02A32">
        <w:rPr>
          <w:rFonts w:ascii="IRANSans(FaNum) Medium" w:hAnsi="IRANSans(FaNum) Medium"/>
          <w:color w:val="414144" w:themeColor="accent5" w:themeShade="80"/>
        </w:rPr>
        <w:t>ion-header-bar</w:t>
      </w:r>
      <w:r w:rsidRPr="00D02A32">
        <w:rPr>
          <w:rFonts w:ascii="IRANSans(FaNum) Medium" w:hAnsi="IRANSans(FaNum) Medium"/>
          <w:color w:val="414144" w:themeColor="accent5" w:themeShade="80"/>
          <w:rtl/>
        </w:rPr>
        <w:t>(</w:t>
      </w:r>
      <w:hyperlink r:id="rId94" w:history="1">
        <w:r w:rsidRPr="00D02A32">
          <w:rPr>
            <w:rStyle w:val="Hyperlink"/>
            <w:rFonts w:ascii="IRANSans(FaNum) Medium" w:hAnsi="IRANSans(FaNum) Medium"/>
            <w:color w:val="002E5D" w:themeColor="hyperlink" w:themeShade="80"/>
          </w:rPr>
          <w:t>http://ionicframework.com/docs/api/directive /ionPane/</w:t>
        </w:r>
      </w:hyperlink>
      <w:r w:rsidRPr="00D02A32">
        <w:rPr>
          <w:rFonts w:ascii="IRANSans(FaNum) Medium" w:hAnsi="IRANSans(FaNum) Medium"/>
          <w:color w:val="414144" w:themeColor="accent5" w:themeShade="80"/>
          <w:rtl/>
        </w:rPr>
        <w:t xml:space="preserve">) ببینید. این دایرکتیو یک </w:t>
      </w:r>
      <w:r w:rsidRPr="00D02A32">
        <w:rPr>
          <w:rFonts w:ascii="IRANSans(FaNum) Medium" w:hAnsi="IRANSans(FaNum) Medium"/>
          <w:color w:val="414144" w:themeColor="accent5" w:themeShade="80"/>
        </w:rPr>
        <w:t>header</w:t>
      </w:r>
      <w:r w:rsidRPr="00D02A32">
        <w:rPr>
          <w:rFonts w:ascii="IRANSans(FaNum) Medium" w:hAnsi="IRANSans(FaNum) Medium"/>
          <w:color w:val="414144" w:themeColor="accent5" w:themeShade="80"/>
          <w:rtl/>
        </w:rPr>
        <w:t xml:space="preserve"> ثابت را به صفحه اضافه می کند.توجه دشته باشید که </w:t>
      </w:r>
      <w:r w:rsidRPr="00D02A32">
        <w:rPr>
          <w:rFonts w:ascii="IRANSans(FaNum) Medium" w:hAnsi="IRANSans(FaNum) Medium"/>
          <w:color w:val="414144" w:themeColor="accent5" w:themeShade="80"/>
        </w:rPr>
        <w:t xml:space="preserve">attribute </w:t>
      </w:r>
      <w:r w:rsidRPr="00D02A32">
        <w:rPr>
          <w:rFonts w:ascii="IRANSans(FaNum) Medium" w:hAnsi="IRANSans(FaNum) Medium"/>
          <w:color w:val="414144" w:themeColor="accent5" w:themeShade="80"/>
          <w:rtl/>
        </w:rPr>
        <w:t>های کلاس به دایرکتیو</w:t>
      </w:r>
      <w:r w:rsidRPr="00D02A32">
        <w:rPr>
          <w:rFonts w:ascii="IRANSans(FaNum) Medium" w:hAnsi="IRANSans(FaNum) Medium"/>
          <w:color w:val="414144" w:themeColor="accent5" w:themeShade="80"/>
        </w:rPr>
        <w:t>ion-header-bar</w:t>
      </w:r>
      <w:r w:rsidRPr="00D02A32">
        <w:rPr>
          <w:rFonts w:ascii="IRANSans(FaNum) Medium" w:hAnsi="IRANSans(FaNum) Medium"/>
          <w:color w:val="414144" w:themeColor="accent5" w:themeShade="80"/>
          <w:rtl/>
        </w:rPr>
        <w:t xml:space="preserve"> افزوده می شود.</w:t>
      </w:r>
    </w:p>
    <w:p w:rsidR="00673503" w:rsidRPr="00D02A32" w:rsidRDefault="00673503" w:rsidP="00B704DC">
      <w:pPr>
        <w:jc w:val="both"/>
        <w:rPr>
          <w:rFonts w:ascii="IRANSans(FaNum) Medium" w:hAnsi="IRANSans(FaNum) Medium"/>
          <w:color w:val="414144" w:themeColor="accent5" w:themeShade="80"/>
        </w:rPr>
      </w:pPr>
      <w:r w:rsidRPr="00D02A32">
        <w:rPr>
          <w:rFonts w:ascii="IRANSans(FaNum) Medium" w:hAnsi="IRANSans(FaNum) Medium"/>
          <w:color w:val="414144" w:themeColor="accent5" w:themeShade="80"/>
          <w:rtl/>
        </w:rPr>
        <w:t>تصویر پایین نیز نشان دهنده ی رنگ های مشخصی است که مشخص کننده ی حالات مشخصی هستند: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کلاس </w:t>
      </w:r>
      <w:r w:rsidRPr="00D02A32">
        <w:rPr>
          <w:rFonts w:ascii="IRANSans(FaNum) Medium" w:hAnsi="IRANSans(FaNum) Medium"/>
          <w:color w:val="414144" w:themeColor="accent5" w:themeShade="80"/>
        </w:rPr>
        <w:t xml:space="preserve">bar-stable </w:t>
      </w:r>
      <w:r w:rsidRPr="00D02A32">
        <w:rPr>
          <w:rFonts w:ascii="IRANSans(FaNum) Medium" w:hAnsi="IRANSans(FaNum) Medium"/>
          <w:color w:val="414144" w:themeColor="accent5" w:themeShade="80"/>
          <w:rtl/>
        </w:rPr>
        <w:t xml:space="preserve"> به دایرکتیو </w:t>
      </w:r>
      <w:r w:rsidRPr="00D02A32">
        <w:rPr>
          <w:rFonts w:ascii="IRANSans(FaNum) Medium" w:hAnsi="IRANSans(FaNum) Medium"/>
          <w:color w:val="414144" w:themeColor="accent5" w:themeShade="80"/>
        </w:rPr>
        <w:t>ion-header-bar</w:t>
      </w:r>
      <w:r w:rsidRPr="00D02A32">
        <w:rPr>
          <w:rFonts w:ascii="IRANSans(FaNum) Medium" w:hAnsi="IRANSans(FaNum) Medium"/>
          <w:color w:val="414144" w:themeColor="accent5" w:themeShade="80"/>
          <w:rtl/>
        </w:rPr>
        <w:t xml:space="preserve"> افزوده شده است.با تغییر قسمت </w:t>
      </w:r>
      <w:r w:rsidRPr="00D02A32">
        <w:rPr>
          <w:rFonts w:ascii="IRANSans(FaNum) Medium" w:hAnsi="IRANSans(FaNum) Medium"/>
          <w:color w:val="414144" w:themeColor="accent5" w:themeShade="80"/>
        </w:rPr>
        <w:t>stable</w:t>
      </w:r>
      <w:r w:rsidRPr="00D02A32">
        <w:rPr>
          <w:rFonts w:ascii="IRANSans(FaNum) Medium" w:hAnsi="IRANSans(FaNum) Medium"/>
          <w:color w:val="414144" w:themeColor="accent5" w:themeShade="80"/>
          <w:rtl/>
        </w:rPr>
        <w:t xml:space="preserve"> کلاس ، میتوان از سایر هدر های آماده استفاده کرد.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برای مثال به جای </w:t>
      </w:r>
      <w:r w:rsidRPr="00D02A32">
        <w:rPr>
          <w:rFonts w:ascii="IRANSans(FaNum) Medium" w:hAnsi="IRANSans(FaNum) Medium"/>
          <w:color w:val="414144" w:themeColor="accent5" w:themeShade="80"/>
        </w:rPr>
        <w:t>stable</w:t>
      </w:r>
      <w:r w:rsidRPr="00D02A32">
        <w:rPr>
          <w:rFonts w:ascii="IRANSans(FaNum) Medium" w:hAnsi="IRANSans(FaNum) Medium"/>
          <w:color w:val="414144" w:themeColor="accent5" w:themeShade="80"/>
          <w:rtl/>
        </w:rPr>
        <w:t xml:space="preserve">، </w:t>
      </w:r>
      <w:r w:rsidRPr="00D02A32">
        <w:rPr>
          <w:rFonts w:ascii="IRANSans(FaNum) Medium" w:hAnsi="IRANSans(FaNum) Medium"/>
          <w:color w:val="414144" w:themeColor="accent5" w:themeShade="80"/>
        </w:rPr>
        <w:t>assertive</w:t>
      </w:r>
      <w:r w:rsidRPr="00D02A32">
        <w:rPr>
          <w:rFonts w:ascii="IRANSans(FaNum) Medium" w:hAnsi="IRANSans(FaNum) Medium"/>
          <w:color w:val="414144" w:themeColor="accent5" w:themeShade="80"/>
          <w:rtl/>
        </w:rPr>
        <w:t xml:space="preserve"> قرار دهیم، پس زمینه </w:t>
      </w:r>
      <w:r w:rsidRPr="00D02A32">
        <w:rPr>
          <w:rFonts w:ascii="IRANSans(FaNum) Medium" w:hAnsi="IRANSans(FaNum) Medium"/>
          <w:color w:val="414144" w:themeColor="accent5" w:themeShade="80"/>
        </w:rPr>
        <w:t>header</w:t>
      </w:r>
      <w:r w:rsidRPr="00D02A32">
        <w:rPr>
          <w:rFonts w:ascii="IRANSans(FaNum) Medium" w:hAnsi="IRANSans(FaNum) Medium"/>
          <w:color w:val="414144" w:themeColor="accent5" w:themeShade="80"/>
          <w:rtl/>
        </w:rPr>
        <w:t xml:space="preserve"> </w:t>
      </w:r>
      <w:r w:rsidR="00B704DC">
        <w:rPr>
          <w:rFonts w:ascii="IRANSans(FaNum) Medium" w:hAnsi="IRANSans(FaNum) Medium"/>
          <w:color w:val="414144" w:themeColor="accent5" w:themeShade="80"/>
          <w:rtl/>
        </w:rPr>
        <w:t>به شکل زیر نمایش داده خواهد شد: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در قسمت های بعدی به مباحث دیگری در زمیه رنگ به کمک </w:t>
      </w:r>
      <w:r w:rsidRPr="00D02A32">
        <w:rPr>
          <w:rFonts w:ascii="IRANSans(FaNum) Medium" w:hAnsi="IRANSans(FaNum) Medium"/>
          <w:color w:val="414144" w:themeColor="accent5" w:themeShade="80"/>
        </w:rPr>
        <w:t>SCSS</w:t>
      </w:r>
      <w:r w:rsidRPr="00D02A32">
        <w:rPr>
          <w:rFonts w:ascii="IRANSans(FaNum) Medium" w:hAnsi="IRANSans(FaNum) Medium"/>
          <w:color w:val="414144" w:themeColor="accent5" w:themeShade="80"/>
          <w:rtl/>
        </w:rPr>
        <w:t xml:space="preserve"> خوهیم پرداخت.</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دایرکتیوی که بعد از </w:t>
      </w:r>
      <w:r w:rsidRPr="00D02A32">
        <w:rPr>
          <w:rFonts w:ascii="IRANSans(FaNum) Medium" w:hAnsi="IRANSans(FaNum) Medium"/>
          <w:color w:val="414144" w:themeColor="accent5" w:themeShade="80"/>
        </w:rPr>
        <w:t>header</w:t>
      </w:r>
      <w:r w:rsidRPr="00D02A32">
        <w:rPr>
          <w:rFonts w:ascii="IRANSans(FaNum) Medium" w:hAnsi="IRANSans(FaNum) Medium"/>
          <w:color w:val="414144" w:themeColor="accent5" w:themeShade="80"/>
          <w:rtl/>
        </w:rPr>
        <w:t xml:space="preserve"> مورد بررسی قرار می گیرد. دایرکتیو </w:t>
      </w:r>
      <w:r w:rsidRPr="00D02A32">
        <w:rPr>
          <w:rFonts w:ascii="IRANSans(FaNum) Medium" w:hAnsi="IRANSans(FaNum) Medium"/>
          <w:color w:val="414144" w:themeColor="accent5" w:themeShade="80"/>
        </w:rPr>
        <w:t>ion-content</w:t>
      </w:r>
      <w:r w:rsidRPr="00D02A32">
        <w:rPr>
          <w:rFonts w:ascii="IRANSans(FaNum) Medium" w:hAnsi="IRANSans(FaNum) Medium"/>
          <w:color w:val="414144" w:themeColor="accent5" w:themeShade="80"/>
          <w:rtl/>
        </w:rPr>
        <w:t xml:space="preserve"> است.</w:t>
      </w:r>
      <w:r w:rsidRPr="00D02A32">
        <w:rPr>
          <w:rFonts w:ascii="IRANSans(FaNum) Medium" w:hAnsi="IRANSans(FaNum) Medium"/>
          <w:color w:val="414144" w:themeColor="accent5" w:themeShade="80"/>
        </w:rPr>
        <w:t>ion-content</w:t>
      </w:r>
      <w:r w:rsidRPr="00D02A32">
        <w:rPr>
          <w:rFonts w:ascii="IRANSans(FaNum) Medium" w:hAnsi="IRANSans(FaNum) Medium"/>
          <w:color w:val="414144" w:themeColor="accent5" w:themeShade="80"/>
          <w:rtl/>
        </w:rPr>
        <w:t xml:space="preserve"> این امکان را برای شما فراهم میکند که فضایی را برای قراردادن محتوا تعریف کنید که </w:t>
      </w:r>
      <w:r w:rsidRPr="00D02A32">
        <w:rPr>
          <w:rFonts w:ascii="IRANSans(FaNum) Medium" w:hAnsi="IRANSans(FaNum) Medium"/>
          <w:color w:val="414144" w:themeColor="accent5" w:themeShade="80"/>
        </w:rPr>
        <w:t>overflow</w:t>
      </w:r>
      <w:r w:rsidRPr="00D02A32">
        <w:rPr>
          <w:rFonts w:ascii="IRANSans(FaNum) Medium" w:hAnsi="IRANSans(FaNum) Medium"/>
          <w:color w:val="414144" w:themeColor="accent5" w:themeShade="80"/>
          <w:rtl/>
        </w:rPr>
        <w:t xml:space="preserve"> نشود. این امکان در جاهایی که به اسکرول شدن محتوا نیاز است بسیار مفید و کاربردی است. البته در این مورد میتوان از </w:t>
      </w:r>
      <w:r w:rsidRPr="00D02A32">
        <w:rPr>
          <w:rFonts w:ascii="IRANSans(FaNum) Medium" w:hAnsi="IRANSans(FaNum) Medium"/>
          <w:color w:val="414144" w:themeColor="accent5" w:themeShade="80"/>
        </w:rPr>
        <w:t>$ionicScrollDelegate</w:t>
      </w:r>
      <w:r w:rsidRPr="00D02A32">
        <w:rPr>
          <w:rFonts w:ascii="IRANSans(FaNum) Medium" w:hAnsi="IRANSans(FaNum) Medium"/>
          <w:color w:val="414144" w:themeColor="accent5" w:themeShade="80"/>
          <w:rtl/>
        </w:rPr>
        <w:t xml:space="preserve"> نیز استفاده کرد . که در فصل 5 که مربوط به مشتقات و سرویس  های </w:t>
      </w:r>
      <w:r w:rsidRPr="00D02A32">
        <w:rPr>
          <w:rFonts w:ascii="IRANSans(FaNum) Medium" w:hAnsi="IRANSans(FaNum) Medium"/>
          <w:color w:val="414144" w:themeColor="accent5" w:themeShade="80"/>
        </w:rPr>
        <w:t xml:space="preserve">Ionic </w:t>
      </w:r>
      <w:r w:rsidRPr="00D02A32">
        <w:rPr>
          <w:rFonts w:ascii="IRANSans(FaNum) Medium" w:hAnsi="IRANSans(FaNum) Medium"/>
          <w:color w:val="414144" w:themeColor="accent5" w:themeShade="80"/>
          <w:rtl/>
        </w:rPr>
        <w:t>است بیشتر آشنا خواهیم شد.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lastRenderedPageBreak/>
        <w:t xml:space="preserve">برای اینکه ساختار کاملی برای یک صفحه داشته باشیم ، نیاز است که یک </w:t>
      </w:r>
      <w:r w:rsidRPr="00D02A32">
        <w:rPr>
          <w:rFonts w:ascii="IRANSans(FaNum) Medium" w:hAnsi="IRANSans(FaNum) Medium"/>
          <w:color w:val="414144" w:themeColor="accent5" w:themeShade="80"/>
        </w:rPr>
        <w:t>footer</w:t>
      </w:r>
      <w:r w:rsidRPr="00D02A32">
        <w:rPr>
          <w:rFonts w:ascii="IRANSans(FaNum) Medium" w:hAnsi="IRANSans(FaNum) Medium"/>
          <w:color w:val="414144" w:themeColor="accent5" w:themeShade="80"/>
          <w:rtl/>
        </w:rPr>
        <w:t xml:space="preserve"> نیز برای آن تعریف کنیم . قبل از پایان دایرکتیو </w:t>
      </w:r>
      <w:r w:rsidRPr="00D02A32">
        <w:rPr>
          <w:rFonts w:ascii="IRANSans(FaNum) Medium" w:hAnsi="IRANSans(FaNum) Medium"/>
          <w:color w:val="414144" w:themeColor="accent5" w:themeShade="80"/>
        </w:rPr>
        <w:t>on-pane</w:t>
      </w:r>
      <w:r w:rsidRPr="00D02A32">
        <w:rPr>
          <w:rFonts w:ascii="IRANSans(FaNum) Medium" w:hAnsi="IRANSans(FaNum) Medium"/>
          <w:color w:val="414144" w:themeColor="accent5" w:themeShade="80"/>
          <w:rtl/>
        </w:rPr>
        <w:t xml:space="preserve"> تکه کد زیر را اضافه کنید: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حال فایل را ذخیره کنید.آنچه در مرورگر خود مشاهده می کنید باید چیزی مثل تصویر زیر باشد: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بنابراین دیدیم که اگر بخواهیم یک اپ تک صفحه ای را با </w:t>
      </w:r>
      <w:r w:rsidRPr="00D02A32">
        <w:rPr>
          <w:rFonts w:ascii="IRANSans(FaNum) Medium" w:hAnsi="IRANSans(FaNum) Medium"/>
          <w:color w:val="414144" w:themeColor="accent5" w:themeShade="80"/>
        </w:rPr>
        <w:t>ionic</w:t>
      </w:r>
      <w:r w:rsidRPr="00D02A32">
        <w:rPr>
          <w:rFonts w:ascii="IRANSans(FaNum) Medium" w:hAnsi="IRANSans(FaNum) Medium"/>
          <w:color w:val="414144" w:themeColor="accent5" w:themeShade="80"/>
          <w:rtl/>
        </w:rPr>
        <w:t xml:space="preserve"> بسازیم ، به ساختاری مشابه دستورات زیر نیاز مندیم:</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اگر بخواهیم این دستورات را بدون استفاده از دایرکتیو های بنویسیم ، به شکل زیر عمل خواهیم کرد:</w:t>
      </w:r>
    </w:p>
    <w:p w:rsidR="00673503" w:rsidRPr="00D02A32" w:rsidRDefault="00673503" w:rsidP="00B704DC">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به علاوه شما میتوانید به </w:t>
      </w:r>
      <w:r w:rsidRPr="00D02A32">
        <w:rPr>
          <w:rFonts w:ascii="IRANSans(FaNum) Medium" w:hAnsi="IRANSans(FaNum) Medium"/>
          <w:color w:val="414144" w:themeColor="accent5" w:themeShade="80"/>
        </w:rPr>
        <w:t>HEADER</w:t>
      </w:r>
      <w:r w:rsidRPr="00D02A32">
        <w:rPr>
          <w:rFonts w:ascii="IRANSans(FaNum) Medium" w:hAnsi="IRANSans(FaNum) Medium"/>
          <w:color w:val="414144" w:themeColor="accent5" w:themeShade="80"/>
          <w:rtl/>
        </w:rPr>
        <w:t xml:space="preserve"> و</w:t>
      </w:r>
      <w:r w:rsidRPr="00D02A32">
        <w:rPr>
          <w:rFonts w:ascii="IRANSans(FaNum) Medium" w:hAnsi="IRANSans(FaNum) Medium"/>
          <w:color w:val="414144" w:themeColor="accent5" w:themeShade="80"/>
        </w:rPr>
        <w:t>footer</w:t>
      </w:r>
      <w:r w:rsidRPr="00D02A32">
        <w:rPr>
          <w:rFonts w:ascii="IRANSans(FaNum) Medium" w:hAnsi="IRANSans(FaNum) Medium"/>
          <w:color w:val="414144" w:themeColor="accent5" w:themeShade="80"/>
          <w:rtl/>
        </w:rPr>
        <w:t xml:space="preserve"> خود ، دکمه هایی را هم اضافه کنید. دستورات زیر نحوه افزودن دکمه را نشان می دهد:</w:t>
      </w: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دکمه ای که قبل از تگ </w:t>
      </w:r>
      <w:r w:rsidRPr="00D02A32">
        <w:rPr>
          <w:rFonts w:ascii="IRANSans(FaNum) Medium" w:hAnsi="IRANSans(FaNum) Medium"/>
          <w:color w:val="414144" w:themeColor="accent5" w:themeShade="80"/>
        </w:rPr>
        <w:t>h1</w:t>
      </w:r>
      <w:r w:rsidRPr="00D02A32">
        <w:rPr>
          <w:rFonts w:ascii="IRANSans(FaNum) Medium" w:hAnsi="IRANSans(FaNum) Medium"/>
          <w:color w:val="414144" w:themeColor="accent5" w:themeShade="80"/>
          <w:rtl/>
        </w:rPr>
        <w:t xml:space="preserve"> در دارکتیو </w:t>
      </w:r>
      <w:r w:rsidRPr="00D02A32">
        <w:rPr>
          <w:rFonts w:ascii="IRANSans(FaNum) Medium" w:hAnsi="IRANSans(FaNum) Medium"/>
          <w:color w:val="414144" w:themeColor="accent5" w:themeShade="80"/>
        </w:rPr>
        <w:t>ion-header-bar</w:t>
      </w:r>
      <w:r w:rsidRPr="00D02A32">
        <w:rPr>
          <w:rFonts w:ascii="IRANSans(FaNum) Medium" w:hAnsi="IRANSans(FaNum) Medium"/>
          <w:color w:val="414144" w:themeColor="accent5" w:themeShade="80"/>
          <w:rtl/>
        </w:rPr>
        <w:t xml:space="preserve">افزوده می شود در قسمت سمت چپ </w:t>
      </w:r>
      <w:r w:rsidRPr="00D02A32">
        <w:rPr>
          <w:rFonts w:ascii="IRANSans(FaNum) Medium" w:hAnsi="IRANSans(FaNum) Medium"/>
          <w:color w:val="414144" w:themeColor="accent5" w:themeShade="80"/>
        </w:rPr>
        <w:t>h1</w:t>
      </w:r>
      <w:r w:rsidRPr="00D02A32">
        <w:rPr>
          <w:rFonts w:ascii="IRANSans(FaNum) Medium" w:hAnsi="IRANSans(FaNum) Medium"/>
          <w:color w:val="414144" w:themeColor="accent5" w:themeShade="80"/>
          <w:rtl/>
        </w:rPr>
        <w:t xml:space="preserve">نمایش داده می شود.و به همین شکل دکمه ای که بعد از </w:t>
      </w:r>
      <w:r w:rsidRPr="00D02A32">
        <w:rPr>
          <w:rFonts w:ascii="IRANSans(FaNum) Medium" w:hAnsi="IRANSans(FaNum) Medium"/>
          <w:color w:val="414144" w:themeColor="accent5" w:themeShade="80"/>
        </w:rPr>
        <w:t>h1</w:t>
      </w:r>
      <w:r w:rsidRPr="00D02A32">
        <w:rPr>
          <w:rFonts w:ascii="IRANSans(FaNum) Medium" w:hAnsi="IRANSans(FaNum) Medium"/>
          <w:color w:val="414144" w:themeColor="accent5" w:themeShade="80"/>
          <w:rtl/>
        </w:rPr>
        <w:t xml:space="preserve"> افزوده میشود در سمت راست آن نمایش داده خواهد شد. شکل زیر گویای این توضیحات است:</w:t>
      </w: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 xml:space="preserve">توجه کنید که میتوان به روش مشابه دکمه هایی را در قمست </w:t>
      </w:r>
      <w:r w:rsidRPr="00D02A32">
        <w:rPr>
          <w:rFonts w:ascii="IRANSans(FaNum) Medium" w:hAnsi="IRANSans(FaNum) Medium"/>
          <w:color w:val="414144" w:themeColor="accent5" w:themeShade="80"/>
        </w:rPr>
        <w:t>footer</w:t>
      </w:r>
      <w:r w:rsidRPr="00D02A32">
        <w:rPr>
          <w:rFonts w:ascii="IRANSans(FaNum) Medium" w:hAnsi="IRANSans(FaNum) Medium"/>
          <w:color w:val="414144" w:themeColor="accent5" w:themeShade="80"/>
          <w:rtl/>
        </w:rPr>
        <w:t xml:space="preserve"> نیز اضافه کرد.</w:t>
      </w:r>
    </w:p>
    <w:p w:rsidR="00673503" w:rsidRPr="00D02A32" w:rsidRDefault="00673503" w:rsidP="00D004D6">
      <w:pPr>
        <w:jc w:val="both"/>
        <w:rPr>
          <w:rFonts w:ascii="IRANSans(FaNum) Medium" w:hAnsi="IRANSans(FaNum) Medium"/>
          <w:color w:val="414144" w:themeColor="accent5" w:themeShade="80"/>
          <w:rtl/>
        </w:rPr>
      </w:pPr>
      <w:r w:rsidRPr="00D02A32">
        <w:rPr>
          <w:rFonts w:ascii="IRANSans(FaNum) Medium" w:hAnsi="IRANSans(FaNum) Medium"/>
          <w:color w:val="414144" w:themeColor="accent5" w:themeShade="80"/>
          <w:rtl/>
        </w:rPr>
        <w:t>دایرکتیو</w:t>
      </w:r>
      <w:r w:rsidRPr="00D02A32">
        <w:rPr>
          <w:rFonts w:ascii="IRANSans(FaNum) Medium" w:hAnsi="IRANSans(FaNum) Medium"/>
          <w:color w:val="414144" w:themeColor="accent5" w:themeShade="80"/>
        </w:rPr>
        <w:t>ion-header-bar</w:t>
      </w:r>
      <w:r w:rsidRPr="00D02A32">
        <w:rPr>
          <w:rFonts w:ascii="IRANSans(FaNum) Medium" w:hAnsi="IRANSans(FaNum) Medium"/>
          <w:color w:val="414144" w:themeColor="accent5" w:themeShade="80"/>
          <w:rtl/>
        </w:rPr>
        <w:t xml:space="preserve"> یکی از روش هایی که میتوان با آن </w:t>
      </w:r>
      <w:r w:rsidRPr="00D02A32">
        <w:rPr>
          <w:rFonts w:ascii="IRANSans(FaNum) Medium" w:hAnsi="IRANSans(FaNum) Medium"/>
          <w:color w:val="414144" w:themeColor="accent5" w:themeShade="80"/>
        </w:rPr>
        <w:t xml:space="preserve">header </w:t>
      </w:r>
      <w:r w:rsidRPr="00D02A32">
        <w:rPr>
          <w:rFonts w:ascii="IRANSans(FaNum) Medium" w:hAnsi="IRANSans(FaNum) Medium"/>
          <w:color w:val="414144" w:themeColor="accent5" w:themeShade="80"/>
          <w:rtl/>
        </w:rPr>
        <w:t>های</w:t>
      </w:r>
      <w:r w:rsidRPr="00D02A32">
        <w:rPr>
          <w:rFonts w:ascii="IRANSans(FaNum) Medium" w:hAnsi="IRANSans(FaNum) Medium"/>
          <w:color w:val="414144" w:themeColor="accent5" w:themeShade="80"/>
        </w:rPr>
        <w:t xml:space="preserve">static </w:t>
      </w:r>
      <w:r w:rsidRPr="00D02A32">
        <w:rPr>
          <w:rFonts w:ascii="IRANSans(FaNum) Medium" w:hAnsi="IRANSans(FaNum) Medium"/>
          <w:color w:val="414144" w:themeColor="accent5" w:themeShade="80"/>
          <w:rtl/>
        </w:rPr>
        <w:t xml:space="preserve"> ساخت.اما وقتی که صحبت از ساخت یک اپ چند صفحه ای در میان باشد ، باید چاری برای </w:t>
      </w:r>
      <w:r w:rsidRPr="00D02A32">
        <w:rPr>
          <w:rFonts w:ascii="IRANSans(FaNum) Medium" w:hAnsi="IRANSans(FaNum) Medium"/>
          <w:color w:val="414144" w:themeColor="accent5" w:themeShade="80"/>
        </w:rPr>
        <w:t xml:space="preserve">header </w:t>
      </w:r>
      <w:r w:rsidRPr="00D02A32">
        <w:rPr>
          <w:rFonts w:ascii="IRANSans(FaNum) Medium" w:hAnsi="IRANSans(FaNum) Medium"/>
          <w:color w:val="414144" w:themeColor="accent5" w:themeShade="80"/>
          <w:rtl/>
        </w:rPr>
        <w:t xml:space="preserve">ها کرد .با استفاده از دایرکتیو </w:t>
      </w:r>
      <w:r w:rsidRPr="00D02A32">
        <w:rPr>
          <w:rFonts w:ascii="IRANSans(FaNum) Medium" w:hAnsi="IRANSans(FaNum) Medium"/>
          <w:color w:val="414144" w:themeColor="accent5" w:themeShade="80"/>
        </w:rPr>
        <w:t>ion-nav-bar</w:t>
      </w:r>
      <w:r w:rsidRPr="00D02A32">
        <w:rPr>
          <w:rFonts w:ascii="IRANSans(FaNum) Medium" w:hAnsi="IRANSans(FaNum) Medium"/>
          <w:color w:val="414144" w:themeColor="accent5" w:themeShade="80"/>
          <w:rtl/>
        </w:rPr>
        <w:t xml:space="preserve"> میتوان هدر هایی با کارآیی بیشتر ایجاد کرد. به این موضوع در بخش مربوط به </w:t>
      </w:r>
      <w:r w:rsidRPr="00D02A32">
        <w:rPr>
          <w:rFonts w:ascii="IRANSans(FaNum) Medium" w:hAnsi="IRANSans(FaNum) Medium"/>
          <w:color w:val="414144" w:themeColor="accent5" w:themeShade="80"/>
        </w:rPr>
        <w:t xml:space="preserve">state router </w:t>
      </w:r>
      <w:r w:rsidRPr="00D02A32">
        <w:rPr>
          <w:rFonts w:ascii="IRANSans(FaNum) Medium" w:hAnsi="IRANSans(FaNum) Medium"/>
          <w:color w:val="414144" w:themeColor="accent5" w:themeShade="80"/>
          <w:rtl/>
        </w:rPr>
        <w:t>ها خواهیم پرداخت.</w:t>
      </w: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p>
    <w:p w:rsidR="00D129EB" w:rsidRDefault="00D129EB" w:rsidP="00D004D6">
      <w:pPr>
        <w:bidi w:val="0"/>
        <w:jc w:val="both"/>
        <w:rPr>
          <w:rFonts w:ascii="IRANSans(FaNum) Medium" w:hAnsi="IRANSans(FaNum) Medium"/>
          <w:color w:val="414144" w:themeColor="accent5" w:themeShade="80"/>
          <w:rtl/>
        </w:rPr>
      </w:pPr>
      <w:r>
        <w:rPr>
          <w:rFonts w:ascii="IRANSans(FaNum) Medium" w:hAnsi="IRANSans(FaNum) Medium"/>
          <w:color w:val="414144" w:themeColor="accent5" w:themeShade="80"/>
          <w:rtl/>
        </w:rPr>
        <w:br w:type="page"/>
      </w:r>
    </w:p>
    <w:p w:rsidR="00D129EB" w:rsidRDefault="00D129EB" w:rsidP="00D004D6">
      <w:pPr>
        <w:pStyle w:val="Heading1"/>
        <w:jc w:val="both"/>
        <w:rPr>
          <w:rtl/>
        </w:rPr>
      </w:pPr>
      <w:bookmarkStart w:id="26" w:name="_Toc441913888"/>
      <w:r>
        <w:rPr>
          <w:rFonts w:hint="cs"/>
          <w:rtl/>
        </w:rPr>
        <w:lastRenderedPageBreak/>
        <w:t xml:space="preserve">فصل 4: بکار گیری </w:t>
      </w:r>
      <w:r>
        <w:t>SCSS</w:t>
      </w:r>
      <w:r>
        <w:rPr>
          <w:rFonts w:hint="cs"/>
          <w:rtl/>
        </w:rPr>
        <w:t xml:space="preserve"> در پروژه آیونیک</w:t>
      </w:r>
      <w:bookmarkEnd w:id="26"/>
    </w:p>
    <w:p w:rsidR="00D129EB" w:rsidRDefault="00D129EB" w:rsidP="00D004D6">
      <w:pPr>
        <w:jc w:val="both"/>
        <w:rPr>
          <w:rFonts w:ascii="IRANSans Medium" w:hAnsi="IRANSans Medium" w:cs="IRANSans Medium"/>
          <w:rtl/>
        </w:rPr>
      </w:pPr>
    </w:p>
    <w:p w:rsidR="00D129EB" w:rsidRPr="00547A7E" w:rsidRDefault="00D129EB" w:rsidP="00D004D6">
      <w:pPr>
        <w:jc w:val="both"/>
        <w:rPr>
          <w:rFonts w:ascii="IRANSans Medium" w:hAnsi="IRANSans Medium" w:cs="Times New Roman"/>
          <w:rtl/>
        </w:rPr>
      </w:pPr>
      <w:r w:rsidRPr="0082212F">
        <w:rPr>
          <w:rFonts w:ascii="IRANSans Medium" w:hAnsi="IRANSans Medium" w:cs="IRANSans Medium" w:hint="cs"/>
          <w:rtl/>
        </w:rPr>
        <w:t>در این فصل، نگاهی به استایل</w:t>
      </w:r>
      <w:r w:rsidRPr="0082212F">
        <w:rPr>
          <w:rFonts w:ascii="Times New Roman" w:hAnsi="Times New Roman" w:cs="Times New Roman" w:hint="cs"/>
          <w:rtl/>
        </w:rPr>
        <w:t>‏</w:t>
      </w:r>
      <w:r w:rsidRPr="0082212F">
        <w:rPr>
          <w:rFonts w:ascii="IRANSans Medium" w:hAnsi="IRANSans Medium" w:cs="IRANSans Medium" w:hint="cs"/>
          <w:rtl/>
        </w:rPr>
        <w:t>های ظاهری یک برنامه آیونیک می</w:t>
      </w:r>
      <w:r w:rsidRPr="00547A7E">
        <w:rPr>
          <w:rFonts w:ascii="Times New Roman" w:hAnsi="Times New Roman" w:cs="Times New Roman" w:hint="cs"/>
          <w:rtl/>
        </w:rPr>
        <w:t>‏</w:t>
      </w:r>
      <w:r w:rsidRPr="0082212F">
        <w:rPr>
          <w:rFonts w:ascii="IRANSans Medium" w:hAnsi="IRANSans Medium" w:cs="IRANSans Medium" w:hint="cs"/>
          <w:rtl/>
        </w:rPr>
        <w:t xml:space="preserve">اندازیم. به طور پیش فرض </w:t>
      </w:r>
      <w:r>
        <w:rPr>
          <w:rFonts w:ascii="IRANSans Medium" w:hAnsi="IRANSans Medium" w:cs="IRANSans Medium" w:hint="cs"/>
          <w:rtl/>
        </w:rPr>
        <w:t>دیدیم که آیونیک 7 سایه دارد، یا قالب با رنگ‏های از پیش تعریف شده</w:t>
      </w:r>
      <w:r w:rsidRPr="00547A7E">
        <w:rPr>
          <w:rFonts w:ascii="Times New Roman" w:hAnsi="Times New Roman" w:cs="Times New Roman" w:hint="cs"/>
          <w:rtl/>
        </w:rPr>
        <w:t>‏</w:t>
      </w:r>
      <w:r w:rsidRPr="00547A7E">
        <w:rPr>
          <w:rFonts w:ascii="IRANSans Medium" w:hAnsi="IRANSans Medium" w:cs="IRANSans Medium" w:hint="cs"/>
          <w:rtl/>
        </w:rPr>
        <w:t>اند. در این فصل ما به تغییر رنگ</w:t>
      </w:r>
      <w:r w:rsidRPr="00547A7E">
        <w:rPr>
          <w:rFonts w:ascii="Times New Roman" w:hAnsi="Times New Roman" w:cs="Times New Roman" w:hint="cs"/>
          <w:rtl/>
        </w:rPr>
        <w:t>‏</w:t>
      </w:r>
      <w:r w:rsidRPr="00547A7E">
        <w:rPr>
          <w:rFonts w:ascii="IRANSans Medium" w:hAnsi="IRANSans Medium" w:cs="IRANSans Medium" w:hint="cs"/>
          <w:rtl/>
        </w:rPr>
        <w:t>ها و تغییر اجزا آیونیک می</w:t>
      </w:r>
      <w:r w:rsidRPr="00547A7E">
        <w:rPr>
          <w:rFonts w:ascii="Times New Roman" w:hAnsi="Times New Roman" w:cs="Times New Roman" w:hint="cs"/>
          <w:rtl/>
        </w:rPr>
        <w:t>‏</w:t>
      </w:r>
      <w:r w:rsidRPr="00547A7E">
        <w:rPr>
          <w:rFonts w:ascii="IRANSans Medium" w:hAnsi="IRANSans Medium" w:cs="IRANSans Medium" w:hint="cs"/>
          <w:rtl/>
        </w:rPr>
        <w:t>پردازیم. این فصل به شما می</w:t>
      </w:r>
      <w:r w:rsidRPr="00547A7E">
        <w:rPr>
          <w:rFonts w:ascii="Times New Roman" w:hAnsi="Times New Roman" w:cs="Times New Roman" w:hint="cs"/>
          <w:rtl/>
        </w:rPr>
        <w:t>‏</w:t>
      </w:r>
      <w:r w:rsidRPr="00547A7E">
        <w:rPr>
          <w:rFonts w:ascii="IRANSans Medium" w:hAnsi="IRANSans Medium" w:cs="IRANSans Medium" w:hint="cs"/>
          <w:rtl/>
        </w:rPr>
        <w:t xml:space="preserve">گوید که در واقع چگونه آیونیک </w:t>
      </w:r>
      <w:r w:rsidRPr="00547A7E">
        <w:rPr>
          <w:rFonts w:ascii="IRANSans Medium" w:hAnsi="IRANSans Medium" w:cs="IRANSans Medium"/>
        </w:rPr>
        <w:t>SCSS</w:t>
      </w:r>
      <w:r w:rsidRPr="00547A7E">
        <w:rPr>
          <w:rFonts w:ascii="IRANSans Medium" w:hAnsi="IRANSans Medium" w:cs="IRANSans Medium" w:hint="cs"/>
          <w:rtl/>
        </w:rPr>
        <w:t xml:space="preserve"> را به طور کلی درک کنیم به جای تمرکز بر اجزای خاص</w:t>
      </w:r>
      <w:r>
        <w:rPr>
          <w:rFonts w:ascii="IRANSans Medium" w:hAnsi="IRANSans Medium" w:cs="Times New Roman" w:hint="cs"/>
          <w:rtl/>
        </w:rPr>
        <w:t>.</w:t>
      </w:r>
    </w:p>
    <w:p w:rsidR="00D129EB" w:rsidRPr="001D7C84" w:rsidRDefault="00D129EB" w:rsidP="00D004D6">
      <w:pPr>
        <w:jc w:val="both"/>
        <w:rPr>
          <w:rFonts w:ascii="IRANSans Medium" w:hAnsi="IRANSans Medium" w:cs="IRANSans Medium"/>
          <w:rtl/>
        </w:rPr>
      </w:pPr>
      <w:r w:rsidRPr="001D7C84">
        <w:rPr>
          <w:rFonts w:ascii="IRANSans" w:hAnsi="IRANSans" w:cs="IRANSans"/>
          <w:rtl/>
        </w:rPr>
        <w:t xml:space="preserve">در </w:t>
      </w:r>
      <w:r w:rsidRPr="001D7C84">
        <w:rPr>
          <w:rFonts w:ascii="IRANSans Medium" w:hAnsi="IRANSans Medium" w:cs="IRANSans Medium"/>
          <w:rtl/>
        </w:rPr>
        <w:t>این فصل، ما به ویرایش این رنگ</w:t>
      </w:r>
      <w:r w:rsidRPr="001D7C84">
        <w:rPr>
          <w:rFonts w:ascii="Times New Roman" w:hAnsi="Times New Roman" w:cs="Times New Roman" w:hint="cs"/>
          <w:rtl/>
        </w:rPr>
        <w:t>‏</w:t>
      </w:r>
      <w:r w:rsidRPr="001D7C84">
        <w:rPr>
          <w:rFonts w:ascii="IRANSans Medium" w:hAnsi="IRANSans Medium" w:cs="IRANSans Medium" w:hint="cs"/>
          <w:rtl/>
        </w:rPr>
        <w:t>ها</w:t>
      </w:r>
      <w:r w:rsidRPr="001D7C84">
        <w:rPr>
          <w:rFonts w:ascii="IRANSans Medium" w:hAnsi="IRANSans Medium" w:cs="IRANSans Medium"/>
          <w:rtl/>
        </w:rPr>
        <w:t xml:space="preserve"> </w:t>
      </w:r>
      <w:r w:rsidRPr="001D7C84">
        <w:rPr>
          <w:rFonts w:ascii="IRANSans Medium" w:hAnsi="IRANSans Medium" w:cs="IRANSans Medium" w:hint="cs"/>
          <w:rtl/>
        </w:rPr>
        <w:t>و</w:t>
      </w:r>
      <w:r w:rsidRPr="001D7C84">
        <w:rPr>
          <w:rFonts w:ascii="IRANSans Medium" w:hAnsi="IRANSans Medium" w:cs="IRANSans Medium"/>
          <w:rtl/>
        </w:rPr>
        <w:t xml:space="preserve"> </w:t>
      </w:r>
      <w:r w:rsidRPr="001D7C84">
        <w:rPr>
          <w:rFonts w:ascii="IRANSans Medium" w:hAnsi="IRANSans Medium" w:cs="IRANSans Medium" w:hint="cs"/>
          <w:rtl/>
        </w:rPr>
        <w:t>تغییر</w:t>
      </w:r>
      <w:r w:rsidRPr="001D7C84">
        <w:rPr>
          <w:rFonts w:ascii="IRANSans Medium" w:hAnsi="IRANSans Medium" w:cs="IRANSans Medium"/>
          <w:rtl/>
        </w:rPr>
        <w:t xml:space="preserve"> </w:t>
      </w:r>
      <w:r w:rsidRPr="001D7C84">
        <w:rPr>
          <w:rFonts w:ascii="IRANSans Medium" w:hAnsi="IRANSans Medium" w:cs="IRANSans Medium" w:hint="cs"/>
          <w:rtl/>
        </w:rPr>
        <w:t>نگاه</w:t>
      </w:r>
      <w:r w:rsidRPr="001D7C84">
        <w:rPr>
          <w:rFonts w:ascii="IRANSans Medium" w:hAnsi="IRANSans Medium" w:cs="IRANSans Medium"/>
          <w:rtl/>
        </w:rPr>
        <w:t xml:space="preserve"> </w:t>
      </w:r>
      <w:r w:rsidRPr="001D7C84">
        <w:rPr>
          <w:rFonts w:ascii="IRANSans Medium" w:hAnsi="IRANSans Medium" w:cs="IRANSans Medium" w:hint="cs"/>
          <w:rtl/>
        </w:rPr>
        <w:t>به</w:t>
      </w:r>
      <w:r w:rsidRPr="001D7C84">
        <w:rPr>
          <w:rFonts w:ascii="IRANSans Medium" w:hAnsi="IRANSans Medium" w:cs="IRANSans Medium"/>
          <w:rtl/>
        </w:rPr>
        <w:t xml:space="preserve"> </w:t>
      </w:r>
      <w:r w:rsidRPr="001D7C84">
        <w:rPr>
          <w:rFonts w:ascii="IRANSans Medium" w:hAnsi="IRANSans Medium" w:cs="IRANSans Medium" w:hint="cs"/>
          <w:rtl/>
        </w:rPr>
        <w:t>اجزای</w:t>
      </w:r>
      <w:r w:rsidRPr="001D7C84">
        <w:rPr>
          <w:rFonts w:ascii="IRANSans Medium" w:hAnsi="IRANSans Medium" w:cs="IRANSans Medium"/>
          <w:rtl/>
        </w:rPr>
        <w:t xml:space="preserve"> </w:t>
      </w:r>
      <w:r w:rsidRPr="001D7C84">
        <w:rPr>
          <w:rFonts w:ascii="IRANSans Medium" w:hAnsi="IRANSans Medium" w:cs="IRANSans Medium" w:hint="cs"/>
          <w:rtl/>
        </w:rPr>
        <w:t>آیونیک</w:t>
      </w:r>
      <w:r w:rsidRPr="001D7C84">
        <w:rPr>
          <w:rFonts w:ascii="IRANSans" w:hAnsi="IRANSans" w:cs="IRANSans"/>
          <w:rtl/>
        </w:rPr>
        <w:t>.</w:t>
      </w:r>
    </w:p>
    <w:p w:rsidR="00D129EB" w:rsidRPr="001D7C84" w:rsidRDefault="00D129EB" w:rsidP="00D004D6">
      <w:pPr>
        <w:jc w:val="both"/>
        <w:rPr>
          <w:rFonts w:ascii="IRANSans Medium" w:hAnsi="IRANSans Medium" w:cs="IRANSans Medium"/>
          <w:rtl/>
        </w:rPr>
      </w:pPr>
      <w:r w:rsidRPr="001D7C84">
        <w:rPr>
          <w:rFonts w:ascii="IRANSans Medium" w:hAnsi="IRANSans Medium" w:cs="IRANSans Medium" w:hint="cs"/>
          <w:rtl/>
        </w:rPr>
        <w:t>در این فصل به پوشش موضوعات زیر میپردازیم:</w:t>
      </w:r>
    </w:p>
    <w:p w:rsidR="00D129EB" w:rsidRPr="00AD56BC" w:rsidRDefault="00D129EB" w:rsidP="00D004D6">
      <w:pPr>
        <w:pStyle w:val="ListParagraph"/>
        <w:numPr>
          <w:ilvl w:val="0"/>
          <w:numId w:val="22"/>
        </w:numPr>
        <w:spacing w:before="0" w:after="160" w:line="259" w:lineRule="auto"/>
        <w:jc w:val="both"/>
        <w:rPr>
          <w:sz w:val="28"/>
          <w:szCs w:val="28"/>
        </w:rPr>
      </w:pPr>
      <w:r w:rsidRPr="001D7C84">
        <w:rPr>
          <w:rFonts w:ascii="IRANSans Medium" w:hAnsi="IRANSans Medium" w:cs="IRANSans Medium"/>
        </w:rPr>
        <w:t>Sass</w:t>
      </w:r>
      <w:r w:rsidRPr="001D7C84">
        <w:rPr>
          <w:rFonts w:ascii="IRANSans Medium" w:hAnsi="IRANSans Medium" w:cs="IRANSans Medium" w:hint="cs"/>
          <w:rtl/>
        </w:rPr>
        <w:t xml:space="preserve"> در مقابل</w:t>
      </w:r>
      <w:r w:rsidRPr="00AD56BC">
        <w:rPr>
          <w:rFonts w:hint="cs"/>
          <w:sz w:val="28"/>
          <w:szCs w:val="28"/>
          <w:rtl/>
        </w:rPr>
        <w:t xml:space="preserve"> </w:t>
      </w:r>
      <w:r w:rsidRPr="001D7C84">
        <w:rPr>
          <w:rFonts w:ascii="IRANSans Medium" w:hAnsi="IRANSans Medium" w:cs="IRANSans Medium"/>
        </w:rPr>
        <w:t>scss</w:t>
      </w:r>
    </w:p>
    <w:p w:rsidR="00D129EB" w:rsidRPr="00AD56BC" w:rsidRDefault="00D129EB" w:rsidP="00D004D6">
      <w:pPr>
        <w:pStyle w:val="ListParagraph"/>
        <w:numPr>
          <w:ilvl w:val="0"/>
          <w:numId w:val="22"/>
        </w:numPr>
        <w:spacing w:before="0" w:after="160" w:line="259" w:lineRule="auto"/>
        <w:jc w:val="both"/>
        <w:rPr>
          <w:sz w:val="28"/>
          <w:szCs w:val="28"/>
        </w:rPr>
      </w:pPr>
      <w:r w:rsidRPr="001D7C84">
        <w:rPr>
          <w:rFonts w:ascii="IRANSans Medium" w:hAnsi="IRANSans Medium" w:cs="IRANSans Medium" w:hint="cs"/>
          <w:rtl/>
        </w:rPr>
        <w:t>راه</w:t>
      </w:r>
      <w:r w:rsidRPr="001D7C84">
        <w:rPr>
          <w:rFonts w:ascii="Times New Roman" w:hAnsi="Times New Roman" w:cs="Times New Roman" w:hint="cs"/>
          <w:rtl/>
        </w:rPr>
        <w:t>‏</w:t>
      </w:r>
      <w:r w:rsidRPr="001D7C84">
        <w:rPr>
          <w:rFonts w:ascii="IRANSans Medium" w:hAnsi="IRANSans Medium" w:cs="IRANSans Medium" w:hint="cs"/>
          <w:rtl/>
        </w:rPr>
        <w:t xml:space="preserve">اندازی </w:t>
      </w:r>
      <w:r w:rsidRPr="001D7C84">
        <w:rPr>
          <w:rFonts w:ascii="IRANSans Medium" w:hAnsi="IRANSans Medium" w:cs="IRANSans Medium"/>
        </w:rPr>
        <w:t>scss</w:t>
      </w:r>
    </w:p>
    <w:p w:rsidR="00D129EB" w:rsidRPr="001D7C84" w:rsidRDefault="00D129EB" w:rsidP="00D004D6">
      <w:pPr>
        <w:pStyle w:val="ListParagraph"/>
        <w:numPr>
          <w:ilvl w:val="0"/>
          <w:numId w:val="22"/>
        </w:numPr>
        <w:spacing w:before="0" w:after="160" w:line="259" w:lineRule="auto"/>
        <w:jc w:val="both"/>
        <w:rPr>
          <w:rFonts w:ascii="IRANSans Medium" w:hAnsi="IRANSans Medium" w:cs="IRANSans Medium"/>
        </w:rPr>
      </w:pPr>
      <w:r w:rsidRPr="001D7C84">
        <w:rPr>
          <w:rFonts w:ascii="IRANSans Medium" w:hAnsi="IRANSans Medium" w:cs="IRANSans Medium" w:hint="cs"/>
          <w:rtl/>
        </w:rPr>
        <w:t>کار با متغییر</w:t>
      </w:r>
      <w:r w:rsidRPr="001D7C84">
        <w:rPr>
          <w:rFonts w:ascii="Times New Roman" w:hAnsi="Times New Roman" w:cs="Times New Roman" w:hint="cs"/>
          <w:rtl/>
        </w:rPr>
        <w:t>‏</w:t>
      </w:r>
      <w:r w:rsidRPr="001D7C84">
        <w:rPr>
          <w:rFonts w:ascii="IRANSans Medium" w:hAnsi="IRANSans Medium" w:cs="IRANSans Medium" w:hint="cs"/>
          <w:rtl/>
        </w:rPr>
        <w:t xml:space="preserve">های </w:t>
      </w:r>
      <w:r w:rsidRPr="001D7C84">
        <w:rPr>
          <w:rFonts w:ascii="IRANSans Medium" w:hAnsi="IRANSans Medium" w:cs="IRANSans Medium"/>
        </w:rPr>
        <w:t>scss</w:t>
      </w:r>
    </w:p>
    <w:p w:rsidR="00D129EB" w:rsidRPr="00AD56BC" w:rsidRDefault="00D129EB" w:rsidP="00D004D6">
      <w:pPr>
        <w:pStyle w:val="ListParagraph"/>
        <w:numPr>
          <w:ilvl w:val="0"/>
          <w:numId w:val="22"/>
        </w:numPr>
        <w:spacing w:before="0" w:after="160" w:line="259" w:lineRule="auto"/>
        <w:jc w:val="both"/>
        <w:rPr>
          <w:sz w:val="28"/>
          <w:szCs w:val="28"/>
        </w:rPr>
      </w:pPr>
      <w:r w:rsidRPr="001D7C84">
        <w:rPr>
          <w:rFonts w:ascii="IRANSans Medium" w:hAnsi="IRANSans Medium" w:cs="IRANSans Medium" w:hint="cs"/>
          <w:rtl/>
        </w:rPr>
        <w:t xml:space="preserve">کار با </w:t>
      </w:r>
      <w:r w:rsidRPr="001D7C84">
        <w:rPr>
          <w:rFonts w:ascii="IRANSans Medium" w:hAnsi="IRANSans Medium" w:cs="IRANSans Medium"/>
        </w:rPr>
        <w:t>mixin</w:t>
      </w:r>
      <w:r w:rsidRPr="001D7C84">
        <w:rPr>
          <w:rFonts w:ascii="IRANSans Medium" w:hAnsi="IRANSans Medium" w:cs="IRANSans Medium" w:hint="cs"/>
          <w:rtl/>
        </w:rPr>
        <w:t>های</w:t>
      </w:r>
      <w:r w:rsidRPr="00AD56BC">
        <w:rPr>
          <w:rFonts w:hint="cs"/>
          <w:sz w:val="28"/>
          <w:szCs w:val="28"/>
          <w:rtl/>
        </w:rPr>
        <w:t xml:space="preserve"> </w:t>
      </w:r>
      <w:r w:rsidRPr="001D7C84">
        <w:rPr>
          <w:rFonts w:ascii="IRANSans Medium" w:hAnsi="IRANSans Medium" w:cs="IRANSans Medium"/>
        </w:rPr>
        <w:t>scss</w:t>
      </w:r>
    </w:p>
    <w:p w:rsidR="00D129EB" w:rsidRPr="001D7C84" w:rsidRDefault="00D129EB" w:rsidP="00D004D6">
      <w:pPr>
        <w:pStyle w:val="ListParagraph"/>
        <w:numPr>
          <w:ilvl w:val="0"/>
          <w:numId w:val="22"/>
        </w:numPr>
        <w:spacing w:before="0" w:after="160" w:line="259" w:lineRule="auto"/>
        <w:jc w:val="both"/>
        <w:rPr>
          <w:rFonts w:ascii="IRANSans Medium" w:hAnsi="IRANSans Medium" w:cs="IRANSans Medium"/>
        </w:rPr>
      </w:pPr>
      <w:r w:rsidRPr="001D7C84">
        <w:rPr>
          <w:rFonts w:ascii="IRANSans Medium" w:hAnsi="IRANSans Medium" w:cs="IRANSans Medium" w:hint="cs"/>
          <w:rtl/>
        </w:rPr>
        <w:t>قالب</w:t>
      </w:r>
      <w:r w:rsidRPr="001D7C84">
        <w:rPr>
          <w:rFonts w:ascii="Times New Roman" w:hAnsi="Times New Roman" w:cs="Times New Roman" w:hint="cs"/>
          <w:rtl/>
        </w:rPr>
        <w:t>‏</w:t>
      </w:r>
      <w:r w:rsidRPr="001D7C84">
        <w:rPr>
          <w:rFonts w:ascii="IRANSans Medium" w:hAnsi="IRANSans Medium" w:cs="IRANSans Medium" w:hint="cs"/>
          <w:rtl/>
        </w:rPr>
        <w:t xml:space="preserve">دهی </w:t>
      </w:r>
      <w:r w:rsidRPr="001D7C84">
        <w:rPr>
          <w:rFonts w:ascii="IRANSans Medium" w:hAnsi="IRANSans Medium" w:cs="IRANSans Medium"/>
        </w:rPr>
        <w:t>side menu app</w:t>
      </w:r>
    </w:p>
    <w:p w:rsidR="00D129EB" w:rsidRPr="001D7C84" w:rsidRDefault="00D129EB" w:rsidP="00D004D6">
      <w:pPr>
        <w:pStyle w:val="Heading1"/>
        <w:jc w:val="both"/>
        <w:rPr>
          <w:rtl/>
        </w:rPr>
      </w:pPr>
      <w:bookmarkStart w:id="27" w:name="_Toc441913889"/>
      <w:r w:rsidRPr="001D7C84">
        <w:t>Sass</w:t>
      </w:r>
      <w:r w:rsidRPr="001D7C84">
        <w:rPr>
          <w:rFonts w:hint="cs"/>
          <w:rtl/>
        </w:rPr>
        <w:t xml:space="preserve"> چیست؟</w:t>
      </w:r>
      <w:bookmarkEnd w:id="27"/>
    </w:p>
    <w:p w:rsidR="00D129EB" w:rsidRPr="00D129EB" w:rsidRDefault="00D129EB" w:rsidP="00D004D6">
      <w:pPr>
        <w:jc w:val="both"/>
        <w:rPr>
          <w:rFonts w:ascii="IRANSans Medium" w:hAnsi="IRANSans Medium" w:cs="IRANSans Medium"/>
          <w:rtl/>
        </w:rPr>
      </w:pPr>
      <w:r w:rsidRPr="001D7C84">
        <w:rPr>
          <w:rFonts w:ascii="IRANSans Medium" w:hAnsi="IRANSans Medium" w:cs="IRANSans Medium" w:hint="cs"/>
          <w:rtl/>
        </w:rPr>
        <w:t xml:space="preserve">بر طبق مستندات </w:t>
      </w:r>
      <w:r w:rsidRPr="001D7C84">
        <w:rPr>
          <w:rFonts w:ascii="IRANSans Medium" w:hAnsi="IRANSans Medium" w:cs="IRANSans Medium"/>
        </w:rPr>
        <w:t>sass</w:t>
      </w:r>
      <w:r w:rsidRPr="001D7C84">
        <w:rPr>
          <w:rFonts w:ascii="IRANSans Medium" w:hAnsi="IRANSans Medium" w:cs="IRANSans Medium" w:hint="cs"/>
          <w:rtl/>
        </w:rPr>
        <w:t xml:space="preserve"> در سایت </w:t>
      </w:r>
      <w:r w:rsidRPr="00D129EB">
        <w:rPr>
          <w:sz w:val="28"/>
        </w:rPr>
        <w:t>htt</w:t>
      </w:r>
      <w:r>
        <w:rPr>
          <w:sz w:val="28"/>
        </w:rPr>
        <w:t>p://sass-lang.com/documentation</w:t>
      </w:r>
    </w:p>
    <w:p w:rsidR="00D129EB" w:rsidRPr="001D7C84" w:rsidRDefault="00D129EB" w:rsidP="00D004D6">
      <w:pPr>
        <w:tabs>
          <w:tab w:val="left" w:pos="6795"/>
        </w:tabs>
        <w:jc w:val="both"/>
        <w:rPr>
          <w:rFonts w:ascii="IRANSans Medium" w:hAnsi="IRANSans Medium" w:cs="IRANSans Medium"/>
          <w:rtl/>
        </w:rPr>
      </w:pPr>
      <w:r w:rsidRPr="001D7C84">
        <w:rPr>
          <w:rFonts w:ascii="IRANSans Medium" w:hAnsi="IRANSans Medium" w:cs="IRANSans Medium" w:hint="cs"/>
          <w:rtl/>
        </w:rPr>
        <w:t xml:space="preserve">" </w:t>
      </w:r>
      <w:r w:rsidRPr="001D7C84">
        <w:rPr>
          <w:rFonts w:ascii="IRANSans Medium" w:hAnsi="IRANSans Medium" w:cs="IRANSans Medium"/>
        </w:rPr>
        <w:t>sass</w:t>
      </w:r>
      <w:r w:rsidRPr="001D7C84">
        <w:rPr>
          <w:rFonts w:ascii="IRANSans Medium" w:hAnsi="IRANSans Medium" w:cs="IRANSans Medium" w:hint="cs"/>
          <w:rtl/>
        </w:rPr>
        <w:t xml:space="preserve"> گسترش یافته </w:t>
      </w:r>
      <w:r w:rsidRPr="001D7C84">
        <w:rPr>
          <w:rFonts w:ascii="IRANSans Medium" w:hAnsi="IRANSans Medium" w:cs="IRANSans Medium"/>
        </w:rPr>
        <w:t>css</w:t>
      </w:r>
      <w:r w:rsidRPr="001D7C84">
        <w:rPr>
          <w:rFonts w:ascii="IRANSans Medium" w:hAnsi="IRANSans Medium" w:cs="IRANSans Medium" w:hint="cs"/>
          <w:rtl/>
        </w:rPr>
        <w:t xml:space="preserve"> است که قدرت و ظرافت را به زبان پایه می</w:t>
      </w:r>
      <w:r w:rsidRPr="001D7C84">
        <w:rPr>
          <w:rFonts w:ascii="Times New Roman" w:hAnsi="Times New Roman" w:cs="Times New Roman" w:hint="cs"/>
          <w:rtl/>
        </w:rPr>
        <w:t>‏</w:t>
      </w:r>
      <w:r w:rsidRPr="001D7C84">
        <w:rPr>
          <w:rFonts w:ascii="IRANSans Medium" w:hAnsi="IRANSans Medium" w:cs="IRANSans Medium" w:hint="cs"/>
          <w:rtl/>
        </w:rPr>
        <w:t>افزاید. که به شما اجازه می</w:t>
      </w:r>
      <w:r w:rsidRPr="001D7C84">
        <w:rPr>
          <w:rFonts w:ascii="Times New Roman" w:hAnsi="Times New Roman" w:cs="Times New Roman" w:hint="cs"/>
          <w:rtl/>
        </w:rPr>
        <w:t>‏</w:t>
      </w:r>
      <w:r w:rsidRPr="001D7C84">
        <w:rPr>
          <w:rFonts w:ascii="IRANSans Medium" w:hAnsi="IRANSans Medium" w:cs="IRANSans Medium" w:hint="cs"/>
          <w:rtl/>
        </w:rPr>
        <w:t xml:space="preserve">دهد از متغییرها، قوانین تو در تو، </w:t>
      </w:r>
      <w:r w:rsidRPr="001D7C84">
        <w:rPr>
          <w:rFonts w:ascii="IRANSans Medium" w:hAnsi="IRANSans Medium" w:cs="IRANSans Medium"/>
        </w:rPr>
        <w:t>mixin</w:t>
      </w:r>
      <w:r w:rsidRPr="001D7C84">
        <w:rPr>
          <w:rFonts w:ascii="IRANSans Medium" w:hAnsi="IRANSans Medium" w:cs="IRANSans Medium" w:hint="cs"/>
          <w:rtl/>
        </w:rPr>
        <w:t xml:space="preserve">ها، ایمپورت کردن و ... استفاده کنید. که همه اینها به طور کامل با قوانین </w:t>
      </w:r>
      <w:r w:rsidRPr="001D7C84">
        <w:rPr>
          <w:rFonts w:ascii="IRANSans Medium" w:hAnsi="IRANSans Medium" w:cs="IRANSans Medium"/>
        </w:rPr>
        <w:t>css</w:t>
      </w:r>
      <w:r w:rsidRPr="001D7C84">
        <w:rPr>
          <w:rFonts w:ascii="IRANSans Medium" w:hAnsi="IRANSans Medium" w:cs="IRANSans Medium" w:hint="cs"/>
          <w:rtl/>
        </w:rPr>
        <w:t xml:space="preserve"> سازگار است. به کمک </w:t>
      </w:r>
      <w:r w:rsidRPr="001D7C84">
        <w:rPr>
          <w:rFonts w:ascii="IRANSans Medium" w:hAnsi="IRANSans Medium" w:cs="IRANSans Medium"/>
        </w:rPr>
        <w:t>sass</w:t>
      </w:r>
      <w:r w:rsidRPr="001D7C84">
        <w:rPr>
          <w:rFonts w:ascii="IRANSans Medium" w:hAnsi="IRANSans Medium" w:cs="IRANSans Medium" w:hint="cs"/>
          <w:rtl/>
        </w:rPr>
        <w:t xml:space="preserve"> میتوان </w:t>
      </w:r>
      <w:r w:rsidRPr="001D7C84">
        <w:rPr>
          <w:rFonts w:ascii="IRANSans Medium" w:hAnsi="IRANSans Medium" w:cs="IRANSans Medium"/>
        </w:rPr>
        <w:t>stylesheet</w:t>
      </w:r>
      <w:r w:rsidRPr="001D7C84">
        <w:rPr>
          <w:rFonts w:ascii="IRANSans Medium" w:hAnsi="IRANSans Medium" w:cs="IRANSans Medium" w:hint="cs"/>
          <w:rtl/>
        </w:rPr>
        <w:t xml:space="preserve"> های بزرگ را سازماندهی کرد و یک </w:t>
      </w:r>
      <w:r w:rsidRPr="001D7C84">
        <w:rPr>
          <w:rFonts w:ascii="IRANSans Medium" w:hAnsi="IRANSans Medium" w:cs="IRANSans Medium"/>
        </w:rPr>
        <w:t>stylesheet</w:t>
      </w:r>
      <w:r w:rsidRPr="001D7C84">
        <w:rPr>
          <w:rFonts w:ascii="IRANSans Medium" w:hAnsi="IRANSans Medium" w:cs="IRANSans Medium" w:hint="cs"/>
          <w:rtl/>
        </w:rPr>
        <w:t xml:space="preserve"> کوچکتر با اجراع سریعتر را بدست آورد."</w:t>
      </w:r>
    </w:p>
    <w:p w:rsidR="00D129EB" w:rsidRDefault="00D129EB" w:rsidP="00D004D6">
      <w:pPr>
        <w:tabs>
          <w:tab w:val="left" w:pos="6795"/>
        </w:tabs>
        <w:jc w:val="both"/>
        <w:rPr>
          <w:rFonts w:ascii="IRANSans Medium" w:hAnsi="IRANSans Medium" w:cs="IRANSans Medium"/>
          <w:rtl/>
        </w:rPr>
      </w:pPr>
      <w:r w:rsidRPr="001D7C84">
        <w:rPr>
          <w:rFonts w:ascii="IRANSans Medium" w:hAnsi="IRANSans Medium" w:cs="IRANSans Medium" w:hint="cs"/>
          <w:rtl/>
        </w:rPr>
        <w:t>به عبارت ساده</w:t>
      </w:r>
      <w:r w:rsidRPr="001D7C84">
        <w:rPr>
          <w:rFonts w:ascii="Times New Roman" w:hAnsi="Times New Roman" w:cs="Times New Roman" w:hint="cs"/>
          <w:rtl/>
        </w:rPr>
        <w:t>‏</w:t>
      </w:r>
      <w:r w:rsidRPr="001D7C84">
        <w:rPr>
          <w:rFonts w:ascii="IRANSans Medium" w:hAnsi="IRANSans Medium" w:cs="IRANSans Medium" w:hint="cs"/>
          <w:rtl/>
        </w:rPr>
        <w:t xml:space="preserve">تر، </w:t>
      </w:r>
      <w:r w:rsidRPr="001D7C84">
        <w:rPr>
          <w:rFonts w:ascii="IRANSans Medium" w:hAnsi="IRANSans Medium" w:cs="IRANSans Medium"/>
        </w:rPr>
        <w:t>sass</w:t>
      </w:r>
      <w:r w:rsidRPr="001D7C84">
        <w:rPr>
          <w:rFonts w:ascii="IRANSans Medium" w:hAnsi="IRANSans Medium" w:cs="IRANSans Medium" w:hint="cs"/>
          <w:rtl/>
        </w:rPr>
        <w:t xml:space="preserve"> </w:t>
      </w:r>
      <w:r w:rsidRPr="001D7C84">
        <w:rPr>
          <w:rFonts w:ascii="IRANSans Medium" w:hAnsi="IRANSans Medium" w:cs="IRANSans Medium"/>
        </w:rPr>
        <w:t>css</w:t>
      </w:r>
      <w:r w:rsidRPr="001D7C84">
        <w:rPr>
          <w:rFonts w:ascii="IRANSans Medium" w:hAnsi="IRANSans Medium" w:cs="IRANSans Medium" w:hint="cs"/>
          <w:rtl/>
        </w:rPr>
        <w:t xml:space="preserve"> را قانونمند می</w:t>
      </w:r>
      <w:r w:rsidRPr="001D7C84">
        <w:rPr>
          <w:rFonts w:ascii="Times New Roman" w:hAnsi="Times New Roman" w:cs="Times New Roman" w:hint="cs"/>
          <w:rtl/>
        </w:rPr>
        <w:t>‏</w:t>
      </w:r>
      <w:r w:rsidRPr="001D7C84">
        <w:rPr>
          <w:rFonts w:ascii="IRANSans Medium" w:hAnsi="IRANSans Medium" w:cs="IRANSans Medium" w:hint="cs"/>
          <w:rtl/>
        </w:rPr>
        <w:t xml:space="preserve">کند. شما ممکن است تعجب کنید که چرا این فصل </w:t>
      </w:r>
      <w:r w:rsidRPr="001D7C84">
        <w:rPr>
          <w:rFonts w:ascii="IRANSans Medium" w:hAnsi="IRANSans Medium" w:cs="IRANSans Medium"/>
        </w:rPr>
        <w:t>scss</w:t>
      </w:r>
      <w:r>
        <w:rPr>
          <w:rFonts w:ascii="IRANSans Medium" w:hAnsi="IRANSans Medium" w:cs="IRANSans Medium" w:hint="cs"/>
          <w:rtl/>
        </w:rPr>
        <w:t xml:space="preserve"> نامیده شده در حالی که ما درباره </w:t>
      </w:r>
      <w:r>
        <w:rPr>
          <w:rFonts w:ascii="IRANSans Medium" w:hAnsi="IRANSans Medium" w:cs="IRANSans Medium"/>
        </w:rPr>
        <w:t>Saas</w:t>
      </w:r>
      <w:r>
        <w:rPr>
          <w:rFonts w:ascii="IRANSans Medium" w:hAnsi="IRANSans Medium" w:cs="IRANSans Medium" w:hint="cs"/>
          <w:rtl/>
        </w:rPr>
        <w:t xml:space="preserve"> صحبت می‏کنیم</w:t>
      </w:r>
      <w:r w:rsidRPr="001D7C84">
        <w:rPr>
          <w:rFonts w:ascii="IRANSans Medium" w:hAnsi="IRANSans Medium" w:cs="IRANSans Medium" w:hint="cs"/>
          <w:rtl/>
        </w:rPr>
        <w:t xml:space="preserve">. </w:t>
      </w:r>
      <w:r w:rsidRPr="001D7C84">
        <w:rPr>
          <w:rFonts w:ascii="IRANSans Medium" w:hAnsi="IRANSans Medium" w:cs="IRANSans Medium"/>
        </w:rPr>
        <w:t>Sass</w:t>
      </w:r>
      <w:r w:rsidRPr="001D7C84">
        <w:rPr>
          <w:rFonts w:ascii="IRANSans Medium" w:hAnsi="IRANSans Medium" w:cs="IRANSans Medium" w:hint="cs"/>
          <w:rtl/>
        </w:rPr>
        <w:t xml:space="preserve"> و </w:t>
      </w:r>
      <w:r w:rsidRPr="001D7C84">
        <w:rPr>
          <w:rFonts w:ascii="IRANSans Medium" w:hAnsi="IRANSans Medium" w:cs="IRANSans Medium"/>
        </w:rPr>
        <w:t>Scss</w:t>
      </w:r>
      <w:r w:rsidRPr="001D7C84">
        <w:rPr>
          <w:rFonts w:ascii="IRANSans Medium" w:hAnsi="IRANSans Medium" w:cs="IRANSans Medium" w:hint="cs"/>
          <w:rtl/>
        </w:rPr>
        <w:t xml:space="preserve"> </w:t>
      </w:r>
      <w:r>
        <w:rPr>
          <w:rFonts w:ascii="IRANSans Medium" w:hAnsi="IRANSans Medium" w:cs="IRANSans Medium" w:hint="cs"/>
          <w:rtl/>
        </w:rPr>
        <w:t xml:space="preserve">تقریبا یکسان و نوعی پیش پردازنده </w:t>
      </w:r>
      <w:r>
        <w:rPr>
          <w:rFonts w:ascii="IRANSans Medium" w:hAnsi="IRANSans Medium" w:cs="IRANSans Medium"/>
        </w:rPr>
        <w:t>CSS</w:t>
      </w:r>
      <w:r>
        <w:rPr>
          <w:rFonts w:ascii="IRANSans Medium" w:hAnsi="IRANSans Medium" w:cs="IRANSans Medium" w:hint="cs"/>
          <w:rtl/>
        </w:rPr>
        <w:t xml:space="preserve"> هستند. با داشتن هریک راهی را برای نوشتن </w:t>
      </w:r>
      <w:r>
        <w:rPr>
          <w:rFonts w:ascii="IRANSans Medium" w:hAnsi="IRANSans Medium" w:cs="IRANSans Medium"/>
        </w:rPr>
        <w:t>CSS</w:t>
      </w:r>
      <w:r>
        <w:rPr>
          <w:rFonts w:ascii="IRANSans Medium" w:hAnsi="IRANSans Medium" w:cs="IRANSans Medium" w:hint="cs"/>
          <w:rtl/>
        </w:rPr>
        <w:t xml:space="preserve"> پیش پردازش شده دارید.</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rPr>
        <w:lastRenderedPageBreak/>
        <w:t>Sass</w:t>
      </w:r>
      <w:r>
        <w:rPr>
          <w:rFonts w:ascii="IRANSans Medium" w:hAnsi="IRANSans Medium" w:cs="IRANSans Medium" w:hint="cs"/>
          <w:rtl/>
        </w:rPr>
        <w:t xml:space="preserve"> تکامل یافته یک پیش پردازنده دیگر به نام </w:t>
      </w:r>
      <w:r>
        <w:rPr>
          <w:rFonts w:ascii="IRANSans Medium" w:hAnsi="IRANSans Medium" w:cs="IRANSans Medium"/>
        </w:rPr>
        <w:t>HTML</w:t>
      </w:r>
      <w:r>
        <w:rPr>
          <w:rFonts w:ascii="IRANSans Medium" w:hAnsi="IRANSans Medium" w:cs="IRANSans Medium" w:hint="cs"/>
          <w:rtl/>
        </w:rPr>
        <w:t xml:space="preserve"> است که به وسیله توسعه دهندگان روبی به وجود آمده است. بنابراین، بسیاری از خصلت‏های قوانین روبی را به ارث برده است. مانند تو رفتگی‏ها، نبود براکت، نبودن سمی کالن و ... .</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 xml:space="preserve">به عنوان نمونه فایل </w:t>
      </w:r>
      <w:r>
        <w:rPr>
          <w:rFonts w:ascii="IRANSans Medium" w:hAnsi="IRANSans Medium" w:cs="IRANSans Medium"/>
        </w:rPr>
        <w:t>Sass</w:t>
      </w:r>
      <w:r>
        <w:rPr>
          <w:rFonts w:ascii="IRANSans Medium" w:hAnsi="IRANSans Medium" w:cs="IRANSans Medium" w:hint="cs"/>
          <w:rtl/>
        </w:rPr>
        <w:t xml:space="preserve"> شبیه مثال زیر است:</w:t>
      </w:r>
    </w:p>
    <w:p w:rsidR="00D129EB" w:rsidRPr="0082212F" w:rsidRDefault="00D129EB" w:rsidP="00D004D6">
      <w:pPr>
        <w:pStyle w:val="NoSpacing"/>
        <w:jc w:val="both"/>
      </w:pPr>
      <w:r w:rsidRPr="0082212F">
        <w:rPr>
          <w:rtl/>
        </w:rPr>
        <w:t xml:space="preserve">// </w:t>
      </w:r>
      <w:r w:rsidRPr="0082212F">
        <w:t>app.sass</w:t>
      </w:r>
    </w:p>
    <w:p w:rsidR="00D129EB" w:rsidRPr="0082212F" w:rsidRDefault="00D129EB" w:rsidP="00D004D6">
      <w:pPr>
        <w:pStyle w:val="NoSpacing"/>
        <w:jc w:val="both"/>
      </w:pPr>
      <w:r w:rsidRPr="0082212F">
        <w:t>brand-primary= blue</w:t>
      </w:r>
    </w:p>
    <w:p w:rsidR="00D129EB" w:rsidRDefault="00D129EB" w:rsidP="00D004D6">
      <w:pPr>
        <w:pStyle w:val="NoSpacing"/>
        <w:jc w:val="both"/>
        <w:rPr>
          <w:rtl/>
        </w:rPr>
      </w:pPr>
      <w:r w:rsidRPr="0082212F">
        <w:rPr>
          <w:rtl/>
        </w:rPr>
        <w:t>.</w:t>
      </w:r>
      <w:r w:rsidRPr="0082212F">
        <w:t>container</w:t>
      </w:r>
    </w:p>
    <w:p w:rsidR="00D129EB" w:rsidRDefault="00D129EB" w:rsidP="00D004D6">
      <w:pPr>
        <w:pStyle w:val="NoSpacing"/>
        <w:jc w:val="both"/>
        <w:rPr>
          <w:rtl/>
        </w:rPr>
      </w:pPr>
      <w:r w:rsidRPr="0082212F">
        <w:t xml:space="preserve">    color= !brand-primary</w:t>
      </w:r>
    </w:p>
    <w:p w:rsidR="00D129EB" w:rsidRDefault="00D129EB" w:rsidP="00D004D6">
      <w:pPr>
        <w:pStyle w:val="NoSpacing"/>
        <w:jc w:val="both"/>
        <w:rPr>
          <w:rtl/>
        </w:rPr>
      </w:pPr>
      <w:r w:rsidRPr="0082212F">
        <w:t xml:space="preserve">    margin= 0px auto</w:t>
      </w:r>
    </w:p>
    <w:p w:rsidR="00D129EB" w:rsidRPr="0082212F" w:rsidRDefault="00D129EB" w:rsidP="00D004D6">
      <w:pPr>
        <w:pStyle w:val="NoSpacing"/>
        <w:jc w:val="both"/>
      </w:pPr>
      <w:r w:rsidRPr="0082212F">
        <w:t xml:space="preserve">    padding= 20px</w:t>
      </w:r>
    </w:p>
    <w:p w:rsidR="00D129EB" w:rsidRDefault="00D129EB" w:rsidP="00D004D6">
      <w:pPr>
        <w:pStyle w:val="NoSpacing"/>
        <w:jc w:val="both"/>
        <w:rPr>
          <w:rtl/>
        </w:rPr>
      </w:pPr>
      <w:r w:rsidRPr="0082212F">
        <w:rPr>
          <w:rtl/>
        </w:rPr>
        <w:t>=</w:t>
      </w:r>
      <w:r w:rsidRPr="0082212F">
        <w:t>border-radius(!radius)</w:t>
      </w:r>
    </w:p>
    <w:p w:rsidR="00D129EB" w:rsidRDefault="00D129EB" w:rsidP="00D004D6">
      <w:pPr>
        <w:pStyle w:val="NoSpacing"/>
        <w:jc w:val="both"/>
        <w:rPr>
          <w:rtl/>
        </w:rPr>
      </w:pPr>
      <w:r w:rsidRPr="0082212F">
        <w:t xml:space="preserve">    -webkit-border-radius= !radius</w:t>
      </w:r>
    </w:p>
    <w:p w:rsidR="00D129EB" w:rsidRDefault="00D129EB" w:rsidP="00D004D6">
      <w:pPr>
        <w:pStyle w:val="NoSpacing"/>
        <w:jc w:val="both"/>
        <w:rPr>
          <w:rtl/>
        </w:rPr>
      </w:pPr>
      <w:r w:rsidRPr="0082212F">
        <w:t xml:space="preserve">    -moz-border-radius= !radius</w:t>
      </w:r>
    </w:p>
    <w:p w:rsidR="00D129EB" w:rsidRPr="0082212F" w:rsidRDefault="00D129EB" w:rsidP="00D004D6">
      <w:pPr>
        <w:pStyle w:val="NoSpacing"/>
        <w:jc w:val="both"/>
      </w:pPr>
      <w:r w:rsidRPr="0082212F">
        <w:t xml:space="preserve">    border-radius= !radius</w:t>
      </w:r>
    </w:p>
    <w:p w:rsidR="00D129EB" w:rsidRDefault="00D129EB" w:rsidP="00D004D6">
      <w:pPr>
        <w:pStyle w:val="NoSpacing"/>
        <w:jc w:val="both"/>
        <w:rPr>
          <w:rtl/>
        </w:rPr>
      </w:pPr>
      <w:r>
        <w:rPr>
          <w:rtl/>
        </w:rPr>
        <w:t>*</w:t>
      </w:r>
      <w:r w:rsidRPr="0082212F">
        <w:rPr>
          <w:rtl/>
        </w:rPr>
        <w:t xml:space="preserve"> </w:t>
      </w:r>
    </w:p>
    <w:p w:rsidR="00D129EB" w:rsidRPr="001D7C84" w:rsidRDefault="00D129EB" w:rsidP="00D004D6">
      <w:pPr>
        <w:pStyle w:val="NoSpacing"/>
        <w:jc w:val="both"/>
        <w:rPr>
          <w:rtl/>
        </w:rPr>
      </w:pPr>
      <w:r w:rsidRPr="0082212F">
        <w:rPr>
          <w:rtl/>
        </w:rPr>
        <w:t>+</w:t>
      </w:r>
      <w:r w:rsidRPr="0082212F">
        <w:t>border-radius(0px)</w:t>
      </w:r>
    </w:p>
    <w:p w:rsidR="00D129EB" w:rsidRPr="00610C35" w:rsidRDefault="00D129EB" w:rsidP="00D004D6">
      <w:pPr>
        <w:tabs>
          <w:tab w:val="left" w:pos="6795"/>
        </w:tabs>
        <w:jc w:val="both"/>
        <w:rPr>
          <w:rFonts w:ascii="IRANSans Medium" w:hAnsi="IRANSans Medium" w:cs="IRANSans Medium"/>
          <w:rtl/>
        </w:rPr>
      </w:pPr>
      <w:r w:rsidRPr="00610C35">
        <w:rPr>
          <w:rFonts w:ascii="IRANSans Medium" w:hAnsi="IRANSans Medium" w:cs="IRANSans Medium" w:hint="cs"/>
          <w:rtl/>
        </w:rPr>
        <w:t xml:space="preserve">هنگامی که شما یک کد </w:t>
      </w:r>
      <w:r w:rsidRPr="00610C35">
        <w:rPr>
          <w:rFonts w:ascii="IRANSans Medium" w:hAnsi="IRANSans Medium" w:cs="IRANSans Medium"/>
        </w:rPr>
        <w:t>Sass</w:t>
      </w:r>
      <w:r w:rsidRPr="00610C35">
        <w:rPr>
          <w:rFonts w:ascii="IRANSans Medium" w:hAnsi="IRANSans Medium" w:cs="IRANSans Medium" w:hint="cs"/>
          <w:rtl/>
        </w:rPr>
        <w:t xml:space="preserve"> رو با یک کامپایلر </w:t>
      </w:r>
      <w:r w:rsidRPr="00610C35">
        <w:rPr>
          <w:rFonts w:ascii="IRANSans Medium" w:hAnsi="IRANSans Medium" w:cs="IRANSans Medium"/>
        </w:rPr>
        <w:t>Sass</w:t>
      </w:r>
      <w:r w:rsidRPr="00610C35">
        <w:rPr>
          <w:rFonts w:ascii="IRANSans Medium" w:hAnsi="IRANSans Medium" w:cs="IRANSans Medium" w:hint="cs"/>
          <w:rtl/>
        </w:rPr>
        <w:t xml:space="preserve"> اجرا می</w:t>
      </w:r>
      <w:r w:rsidRPr="00610C35">
        <w:rPr>
          <w:rFonts w:ascii="Times New Roman" w:hAnsi="Times New Roman" w:cs="Times New Roman" w:hint="cs"/>
          <w:rtl/>
        </w:rPr>
        <w:t>‏</w:t>
      </w:r>
      <w:r w:rsidRPr="00610C35">
        <w:rPr>
          <w:rFonts w:ascii="IRANSans Medium" w:hAnsi="IRANSans Medium" w:cs="IRANSans Medium" w:hint="cs"/>
          <w:rtl/>
        </w:rPr>
        <w:t xml:space="preserve">کنید. آن را یه حالت </w:t>
      </w:r>
      <w:r w:rsidRPr="00610C35">
        <w:rPr>
          <w:rFonts w:ascii="IRANSans Medium" w:hAnsi="IRANSans Medium" w:cs="IRANSans Medium"/>
        </w:rPr>
        <w:t>CSS</w:t>
      </w:r>
      <w:r w:rsidRPr="00610C35">
        <w:rPr>
          <w:rFonts w:ascii="IRANSans Medium" w:hAnsi="IRANSans Medium" w:cs="IRANSans Medium" w:hint="cs"/>
          <w:rtl/>
        </w:rPr>
        <w:t xml:space="preserve"> قدیمی باز می</w:t>
      </w:r>
      <w:r w:rsidRPr="00610C35">
        <w:rPr>
          <w:rFonts w:ascii="Times New Roman" w:hAnsi="Times New Roman" w:cs="Times New Roman" w:hint="cs"/>
          <w:rtl/>
        </w:rPr>
        <w:t>‏</w:t>
      </w:r>
      <w:r w:rsidRPr="00610C35">
        <w:rPr>
          <w:rFonts w:ascii="IRANSans Medium" w:hAnsi="IRANSans Medium" w:cs="IRANSans Medium" w:hint="cs"/>
          <w:rtl/>
        </w:rPr>
        <w:t>گرداند. به مانند دستورات زیر:</w:t>
      </w:r>
    </w:p>
    <w:p w:rsidR="00D129EB" w:rsidRDefault="00D129EB" w:rsidP="00D004D6">
      <w:pPr>
        <w:pStyle w:val="NoSpacing"/>
        <w:jc w:val="both"/>
      </w:pPr>
      <w:r w:rsidRPr="0082212F">
        <w:t>.container {</w:t>
      </w:r>
    </w:p>
    <w:p w:rsidR="00D129EB" w:rsidRDefault="00D129EB" w:rsidP="00D004D6">
      <w:pPr>
        <w:pStyle w:val="NoSpacing"/>
        <w:jc w:val="both"/>
      </w:pPr>
      <w:r w:rsidRPr="0082212F">
        <w:t xml:space="preserve">  color: blue;</w:t>
      </w:r>
    </w:p>
    <w:p w:rsidR="00D129EB" w:rsidRDefault="00D129EB" w:rsidP="00D004D6">
      <w:pPr>
        <w:pStyle w:val="NoSpacing"/>
        <w:jc w:val="both"/>
      </w:pPr>
      <w:r w:rsidRPr="0082212F">
        <w:t xml:space="preserve">  margin: 0px auto;</w:t>
      </w:r>
    </w:p>
    <w:p w:rsidR="00D129EB" w:rsidRDefault="00D129EB" w:rsidP="00D004D6">
      <w:pPr>
        <w:pStyle w:val="NoSpacing"/>
        <w:jc w:val="both"/>
      </w:pPr>
      <w:r w:rsidRPr="0082212F">
        <w:t xml:space="preserve">  padding: 20px;</w:t>
      </w:r>
    </w:p>
    <w:p w:rsidR="00D129EB" w:rsidRPr="0082212F" w:rsidRDefault="00D129EB" w:rsidP="00D004D6">
      <w:pPr>
        <w:pStyle w:val="NoSpacing"/>
        <w:jc w:val="both"/>
      </w:pPr>
      <w:r w:rsidRPr="0082212F">
        <w:t xml:space="preserve"> }</w:t>
      </w:r>
    </w:p>
    <w:p w:rsidR="00D129EB" w:rsidRDefault="00D129EB" w:rsidP="00D004D6">
      <w:pPr>
        <w:pStyle w:val="NoSpacing"/>
        <w:jc w:val="both"/>
      </w:pPr>
      <w:r w:rsidRPr="0082212F">
        <w:t>* {</w:t>
      </w:r>
    </w:p>
    <w:p w:rsidR="00D129EB" w:rsidRDefault="00D129EB" w:rsidP="00D004D6">
      <w:pPr>
        <w:pStyle w:val="NoSpacing"/>
        <w:jc w:val="both"/>
      </w:pPr>
      <w:r w:rsidRPr="0082212F">
        <w:t xml:space="preserve">  -webkit-border-radius: 0px;</w:t>
      </w:r>
    </w:p>
    <w:p w:rsidR="00D129EB" w:rsidRDefault="00D129EB" w:rsidP="00D004D6">
      <w:pPr>
        <w:pStyle w:val="NoSpacing"/>
        <w:jc w:val="both"/>
      </w:pPr>
      <w:r w:rsidRPr="0082212F">
        <w:t xml:space="preserve">  -moz-border-radius: 0px;</w:t>
      </w:r>
    </w:p>
    <w:p w:rsidR="00D129EB" w:rsidRDefault="00D129EB" w:rsidP="00D004D6">
      <w:pPr>
        <w:pStyle w:val="NoSpacing"/>
        <w:jc w:val="both"/>
      </w:pPr>
      <w:r w:rsidRPr="0082212F">
        <w:t xml:space="preserve">  border-radius: 0px;</w:t>
      </w:r>
    </w:p>
    <w:p w:rsidR="00D129EB" w:rsidRPr="0082212F" w:rsidRDefault="00D129EB" w:rsidP="00D004D6">
      <w:pPr>
        <w:pStyle w:val="NoSpacing"/>
        <w:jc w:val="both"/>
        <w:rPr>
          <w:rFonts w:ascii="IRANSans Medium" w:hAnsi="IRANSans Medium" w:cs="IRANSans Medium"/>
          <w:rtl/>
        </w:rPr>
      </w:pPr>
      <w:r w:rsidRPr="0082212F">
        <w:rPr>
          <w:rFonts w:ascii="IRANSans Medium" w:hAnsi="IRANSans Medium" w:cs="IRANSans Medium"/>
        </w:rPr>
        <w:lastRenderedPageBreak/>
        <w:t xml:space="preserve"> }</w:t>
      </w:r>
    </w:p>
    <w:p w:rsidR="00D129EB" w:rsidRDefault="00D129EB" w:rsidP="00D004D6">
      <w:pPr>
        <w:tabs>
          <w:tab w:val="left" w:pos="6795"/>
        </w:tabs>
        <w:jc w:val="both"/>
        <w:rPr>
          <w:rFonts w:ascii="IRANSans Medium" w:hAnsi="IRANSans Medium" w:cs="IRANSans Medium"/>
          <w:rtl/>
        </w:rPr>
      </w:pPr>
      <w:r w:rsidRPr="0082212F">
        <w:rPr>
          <w:rFonts w:ascii="IRANSans Medium" w:hAnsi="IRANSans Medium" w:cs="IRANSans Medium" w:hint="cs"/>
          <w:rtl/>
        </w:rPr>
        <w:t xml:space="preserve">اما اگر شما به </w:t>
      </w:r>
      <w:r w:rsidRPr="0082212F">
        <w:rPr>
          <w:rFonts w:ascii="IRANSans Medium" w:hAnsi="IRANSans Medium" w:cs="IRANSans Medium"/>
        </w:rPr>
        <w:t>brand-primary</w:t>
      </w:r>
      <w:r w:rsidRPr="0082212F">
        <w:rPr>
          <w:rFonts w:ascii="IRANSans Medium" w:hAnsi="IRANSans Medium" w:cs="IRANSans Medium" w:hint="cs"/>
          <w:rtl/>
        </w:rPr>
        <w:t xml:space="preserve"> در کدهای </w:t>
      </w:r>
      <w:r w:rsidRPr="0082212F">
        <w:rPr>
          <w:rFonts w:ascii="IRANSans Medium" w:hAnsi="IRANSans Medium" w:cs="IRANSans Medium"/>
        </w:rPr>
        <w:t>Sass</w:t>
      </w:r>
      <w:r w:rsidRPr="0082212F">
        <w:rPr>
          <w:rFonts w:ascii="IRANSans Medium" w:hAnsi="IRANSans Medium" w:cs="IRANSans Medium" w:hint="cs"/>
          <w:rtl/>
        </w:rPr>
        <w:t xml:space="preserve"> توجه کرده باشید در عمل مانند یک متغییر عمل می</w:t>
      </w:r>
      <w:r w:rsidRPr="0082212F">
        <w:rPr>
          <w:rFonts w:ascii="Times New Roman" w:hAnsi="Times New Roman" w:cs="Times New Roman" w:hint="cs"/>
          <w:rtl/>
        </w:rPr>
        <w:t>‏</w:t>
      </w:r>
      <w:r w:rsidRPr="0082212F">
        <w:rPr>
          <w:rFonts w:ascii="IRANSans Medium" w:hAnsi="IRANSans Medium" w:cs="IRANSans Medium" w:hint="cs"/>
          <w:rtl/>
        </w:rPr>
        <w:t xml:space="preserve">کنند، </w:t>
      </w:r>
      <w:r>
        <w:rPr>
          <w:rFonts w:ascii="IRANSans Medium" w:hAnsi="IRANSans Medium" w:cs="IRANSans Medium" w:hint="cs"/>
          <w:rtl/>
        </w:rPr>
        <w:t xml:space="preserve">جایگذاری آن مقدار در داخل کلاس </w:t>
      </w:r>
      <w:r w:rsidRPr="0082212F">
        <w:rPr>
          <w:rFonts w:ascii="IRANSans Medium" w:hAnsi="IRANSans Medium" w:cs="IRANSans Medium"/>
        </w:rPr>
        <w:t>container</w:t>
      </w:r>
      <w:r>
        <w:rPr>
          <w:rFonts w:ascii="IRANSans Medium" w:hAnsi="IRANSans Medium" w:cs="IRANSans Medium" w:hint="cs"/>
          <w:rtl/>
        </w:rPr>
        <w:t xml:space="preserve"> یا در </w:t>
      </w:r>
      <w:r>
        <w:rPr>
          <w:rFonts w:ascii="IRANSans Medium" w:hAnsi="IRANSans Medium" w:cs="IRANSans Medium"/>
        </w:rPr>
        <w:t>border-radius</w:t>
      </w:r>
      <w:r>
        <w:rPr>
          <w:rFonts w:ascii="IRANSans Medium" w:hAnsi="IRANSans Medium" w:cs="IRANSans Medium" w:hint="cs"/>
          <w:rtl/>
        </w:rPr>
        <w:t xml:space="preserve"> به عنوان یک تابع عمل می‏کند(</w:t>
      </w:r>
      <w:r>
        <w:rPr>
          <w:rFonts w:ascii="IRANSans Medium" w:hAnsi="IRANSans Medium" w:cs="IRANSans Medium"/>
        </w:rPr>
        <w:t>mixin</w:t>
      </w:r>
      <w:r>
        <w:rPr>
          <w:rFonts w:ascii="IRANSans Medium" w:hAnsi="IRANSans Medium" w:cs="IRANSans Medium" w:hint="cs"/>
          <w:rtl/>
        </w:rPr>
        <w:t xml:space="preserve"> نامیده می‏شود)، تولید قوانین </w:t>
      </w:r>
      <w:r>
        <w:rPr>
          <w:rFonts w:ascii="IRANSans Medium" w:hAnsi="IRANSans Medium" w:cs="IRANSans Medium"/>
        </w:rPr>
        <w:t>CSS</w:t>
      </w:r>
      <w:r>
        <w:rPr>
          <w:rFonts w:ascii="IRANSans Medium" w:hAnsi="IRANSans Medium" w:cs="IRANSans Medium" w:hint="cs"/>
          <w:rtl/>
        </w:rPr>
        <w:t xml:space="preserve"> هنگامی که آرگومان صدا زده می‏شود این در </w:t>
      </w:r>
      <w:r>
        <w:rPr>
          <w:rFonts w:ascii="IRANSans Medium" w:hAnsi="IRANSans Medium" w:cs="IRANSans Medium"/>
        </w:rPr>
        <w:t>CSS</w:t>
      </w:r>
      <w:r>
        <w:rPr>
          <w:rFonts w:ascii="IRANSans Medium" w:hAnsi="IRANSans Medium" w:cs="IRANSans Medium" w:hint="cs"/>
          <w:rtl/>
        </w:rPr>
        <w:t xml:space="preserve"> وجود نداشت.</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 xml:space="preserve">کسانی که از کد نویسی زبان‏هایی که بر مبنایه براکت هستند استفاده می‏کنند این روش کد نویسی سخت است. بنابراین به </w:t>
      </w:r>
      <w:r>
        <w:rPr>
          <w:rFonts w:ascii="IRANSans Medium" w:hAnsi="IRANSans Medium" w:cs="IRANSans Medium"/>
        </w:rPr>
        <w:t>SCSS</w:t>
      </w:r>
      <w:r>
        <w:rPr>
          <w:rFonts w:ascii="IRANSans Medium" w:hAnsi="IRANSans Medium" w:cs="IRANSans Medium" w:hint="cs"/>
          <w:rtl/>
        </w:rPr>
        <w:t xml:space="preserve"> وارد می‏شویم.</w:t>
      </w:r>
    </w:p>
    <w:p w:rsidR="00D129EB" w:rsidRDefault="00D129EB" w:rsidP="00B704DC">
      <w:pPr>
        <w:pStyle w:val="NoSpacing"/>
        <w:bidi/>
        <w:jc w:val="right"/>
      </w:pPr>
      <w:r w:rsidRPr="002C738F">
        <w:t>// app.scss</w:t>
      </w:r>
    </w:p>
    <w:p w:rsidR="00D129EB" w:rsidRPr="002C738F" w:rsidRDefault="00D129EB" w:rsidP="00B704DC">
      <w:pPr>
        <w:pStyle w:val="NoSpacing"/>
        <w:bidi/>
        <w:jc w:val="right"/>
      </w:pPr>
      <w:r w:rsidRPr="002C738F">
        <w:t xml:space="preserve"> $brand-primary: blue;</w:t>
      </w:r>
    </w:p>
    <w:p w:rsidR="00D129EB" w:rsidRDefault="00D129EB" w:rsidP="00B704DC">
      <w:pPr>
        <w:pStyle w:val="NoSpacing"/>
        <w:bidi/>
        <w:jc w:val="right"/>
      </w:pPr>
      <w:r w:rsidRPr="002C738F">
        <w:t>.container{</w:t>
      </w:r>
    </w:p>
    <w:p w:rsidR="00D129EB" w:rsidRDefault="00D129EB" w:rsidP="00B704DC">
      <w:pPr>
        <w:pStyle w:val="NoSpacing"/>
        <w:bidi/>
        <w:jc w:val="right"/>
      </w:pPr>
      <w:r w:rsidRPr="002C738F">
        <w:t xml:space="preserve">    color: !brand-primary;</w:t>
      </w:r>
    </w:p>
    <w:p w:rsidR="00D129EB" w:rsidRDefault="00D129EB" w:rsidP="00B704DC">
      <w:pPr>
        <w:pStyle w:val="NoSpacing"/>
        <w:bidi/>
        <w:jc w:val="right"/>
      </w:pPr>
      <w:r w:rsidRPr="002C738F">
        <w:t xml:space="preserve">    margin: 0px auto;</w:t>
      </w:r>
    </w:p>
    <w:p w:rsidR="00D129EB" w:rsidRDefault="00D129EB" w:rsidP="00B704DC">
      <w:pPr>
        <w:pStyle w:val="NoSpacing"/>
        <w:bidi/>
        <w:jc w:val="right"/>
      </w:pPr>
      <w:r w:rsidRPr="002C738F">
        <w:t xml:space="preserve">    padding: 20px;</w:t>
      </w:r>
    </w:p>
    <w:p w:rsidR="00D129EB" w:rsidRPr="002C738F" w:rsidRDefault="00D129EB" w:rsidP="00B704DC">
      <w:pPr>
        <w:pStyle w:val="NoSpacing"/>
        <w:bidi/>
        <w:jc w:val="right"/>
      </w:pPr>
      <w:r w:rsidRPr="002C738F">
        <w:t xml:space="preserve"> }</w:t>
      </w:r>
    </w:p>
    <w:p w:rsidR="00D129EB" w:rsidRDefault="00D129EB" w:rsidP="00B704DC">
      <w:pPr>
        <w:pStyle w:val="NoSpacing"/>
        <w:bidi/>
        <w:jc w:val="right"/>
      </w:pPr>
      <w:r w:rsidRPr="002C738F">
        <w:t>@mixin border-radius($radius) {</w:t>
      </w:r>
    </w:p>
    <w:p w:rsidR="00D129EB" w:rsidRDefault="00D129EB" w:rsidP="00B704DC">
      <w:pPr>
        <w:pStyle w:val="NoSpacing"/>
        <w:bidi/>
        <w:jc w:val="right"/>
      </w:pPr>
      <w:r w:rsidRPr="002C738F">
        <w:t xml:space="preserve">    -webkit-border-radius: $radius;</w:t>
      </w:r>
    </w:p>
    <w:p w:rsidR="00D129EB" w:rsidRDefault="00D129EB" w:rsidP="00B704DC">
      <w:pPr>
        <w:pStyle w:val="NoSpacing"/>
        <w:bidi/>
        <w:jc w:val="right"/>
      </w:pPr>
      <w:r w:rsidRPr="002C738F">
        <w:t xml:space="preserve">    -moz-border-radius: $radius;</w:t>
      </w:r>
    </w:p>
    <w:p w:rsidR="00D129EB" w:rsidRDefault="00D129EB" w:rsidP="00B704DC">
      <w:pPr>
        <w:pStyle w:val="NoSpacing"/>
        <w:bidi/>
        <w:jc w:val="right"/>
      </w:pPr>
      <w:r w:rsidRPr="002C738F">
        <w:t xml:space="preserve">    border-radius: $radius;</w:t>
      </w:r>
    </w:p>
    <w:p w:rsidR="00D129EB" w:rsidRPr="002C738F" w:rsidRDefault="00D129EB" w:rsidP="00B704DC">
      <w:pPr>
        <w:pStyle w:val="NoSpacing"/>
        <w:bidi/>
        <w:jc w:val="right"/>
      </w:pPr>
      <w:r w:rsidRPr="002C738F">
        <w:t xml:space="preserve"> }</w:t>
      </w:r>
    </w:p>
    <w:p w:rsidR="00D129EB" w:rsidRDefault="00D129EB" w:rsidP="00B704DC">
      <w:pPr>
        <w:pStyle w:val="NoSpacing"/>
        <w:bidi/>
        <w:jc w:val="right"/>
      </w:pPr>
      <w:r w:rsidRPr="002C738F">
        <w:t>* {</w:t>
      </w:r>
    </w:p>
    <w:p w:rsidR="00D129EB" w:rsidRDefault="00D129EB" w:rsidP="00B704DC">
      <w:pPr>
        <w:pStyle w:val="NoSpacing"/>
        <w:bidi/>
        <w:jc w:val="right"/>
      </w:pPr>
      <w:r w:rsidRPr="002C738F">
        <w:t xml:space="preserve">    @include border-radius(5px); </w:t>
      </w:r>
    </w:p>
    <w:p w:rsidR="00D129EB" w:rsidRDefault="00D129EB" w:rsidP="00B704DC">
      <w:pPr>
        <w:pStyle w:val="NoSpacing"/>
        <w:bidi/>
        <w:jc w:val="right"/>
      </w:pPr>
      <w:r w:rsidRPr="002C738F">
        <w:t>}</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 xml:space="preserve">به نظر می‏رسد بسیار شبیه </w:t>
      </w:r>
      <w:r>
        <w:rPr>
          <w:rFonts w:ascii="IRANSans Medium" w:hAnsi="IRANSans Medium" w:cs="IRANSans Medium"/>
        </w:rPr>
        <w:t>CSS</w:t>
      </w:r>
      <w:r>
        <w:rPr>
          <w:rFonts w:ascii="IRANSans Medium" w:hAnsi="IRANSans Medium" w:cs="IRANSans Medium" w:hint="cs"/>
          <w:rtl/>
        </w:rPr>
        <w:t xml:space="preserve">است، درسته؟ و این بسیار واضح‏تر است. بهترین قسمت این جریان استفاده آیونیک از </w:t>
      </w:r>
      <w:r>
        <w:rPr>
          <w:rFonts w:ascii="IRANSans Medium" w:hAnsi="IRANSans Medium" w:cs="IRANSans Medium"/>
        </w:rPr>
        <w:t>SCSS</w:t>
      </w:r>
      <w:r>
        <w:rPr>
          <w:rFonts w:ascii="IRANSans Medium" w:hAnsi="IRANSans Medium" w:cs="IRANSans Medium" w:hint="cs"/>
          <w:rtl/>
        </w:rPr>
        <w:t xml:space="preserve"> برای قالب دهی اجزاری آن است.</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 xml:space="preserve">حالا ما درک پایه‏ای از اینکه </w:t>
      </w:r>
      <w:r>
        <w:rPr>
          <w:rFonts w:ascii="IRANSans Medium" w:hAnsi="IRANSans Medium" w:cs="IRANSans Medium"/>
        </w:rPr>
        <w:t>SCSS</w:t>
      </w:r>
      <w:r>
        <w:rPr>
          <w:rFonts w:ascii="IRANSans Medium" w:hAnsi="IRANSans Medium" w:cs="IRANSans Medium" w:hint="cs"/>
          <w:rtl/>
        </w:rPr>
        <w:t xml:space="preserve"> و </w:t>
      </w:r>
      <w:r>
        <w:rPr>
          <w:rFonts w:ascii="IRANSans Medium" w:hAnsi="IRANSans Medium" w:cs="IRANSans Medium"/>
        </w:rPr>
        <w:t>Sass</w:t>
      </w:r>
      <w:r>
        <w:rPr>
          <w:rFonts w:ascii="IRANSans Medium" w:hAnsi="IRANSans Medium" w:cs="IRANSans Medium" w:hint="cs"/>
          <w:rtl/>
        </w:rPr>
        <w:t xml:space="preserve"> چه چیزی هستند داریم، ما آن‏ها را در برنامه‏های آیونیک و قالب برای اجزا آن بررسی می‏کنیم.</w:t>
      </w:r>
    </w:p>
    <w:p w:rsidR="00D129EB" w:rsidRPr="005F6B13" w:rsidRDefault="00D129EB" w:rsidP="00D004D6">
      <w:pPr>
        <w:pStyle w:val="Heading1"/>
        <w:jc w:val="both"/>
        <w:rPr>
          <w:rtl/>
        </w:rPr>
      </w:pPr>
      <w:bookmarkStart w:id="28" w:name="_Toc441913890"/>
      <w:r w:rsidRPr="005F6B13">
        <w:rPr>
          <w:rFonts w:hint="cs"/>
          <w:rtl/>
        </w:rPr>
        <w:t>راه</w:t>
      </w:r>
      <w:r w:rsidRPr="005F6B13">
        <w:rPr>
          <w:rFonts w:ascii="Times New Roman" w:hAnsi="Times New Roman" w:cs="Times New Roman" w:hint="cs"/>
          <w:rtl/>
        </w:rPr>
        <w:t>‏</w:t>
      </w:r>
      <w:r w:rsidRPr="005F6B13">
        <w:rPr>
          <w:rFonts w:hint="cs"/>
          <w:rtl/>
        </w:rPr>
        <w:t xml:space="preserve">اندازی </w:t>
      </w:r>
      <w:r w:rsidRPr="005F6B13">
        <w:t>scss</w:t>
      </w:r>
      <w:r w:rsidRPr="005F6B13">
        <w:rPr>
          <w:rFonts w:hint="cs"/>
          <w:rtl/>
        </w:rPr>
        <w:t xml:space="preserve"> در پروژه</w:t>
      </w:r>
      <w:r w:rsidRPr="005F6B13">
        <w:rPr>
          <w:rFonts w:ascii="Times New Roman" w:hAnsi="Times New Roman" w:cs="Times New Roman" w:hint="cs"/>
          <w:rtl/>
        </w:rPr>
        <w:t>‏</w:t>
      </w:r>
      <w:r w:rsidRPr="005F6B13">
        <w:rPr>
          <w:rFonts w:hint="cs"/>
          <w:rtl/>
        </w:rPr>
        <w:t>های آیونیک</w:t>
      </w:r>
      <w:bookmarkEnd w:id="28"/>
    </w:p>
    <w:p w:rsidR="00D129EB" w:rsidRPr="005F6B13" w:rsidRDefault="00D129EB" w:rsidP="00D004D6">
      <w:pPr>
        <w:tabs>
          <w:tab w:val="left" w:pos="6795"/>
        </w:tabs>
        <w:jc w:val="both"/>
        <w:rPr>
          <w:rFonts w:ascii="IRANSans Medium" w:hAnsi="IRANSans Medium" w:cs="IRANSans Medium"/>
          <w:rtl/>
        </w:rPr>
      </w:pPr>
      <w:r w:rsidRPr="005F6B13">
        <w:rPr>
          <w:rFonts w:ascii="IRANSans Medium" w:hAnsi="IRANSans Medium" w:cs="IRANSans Medium" w:hint="cs"/>
          <w:rtl/>
        </w:rPr>
        <w:lastRenderedPageBreak/>
        <w:t xml:space="preserve">حالا ما طریقه </w:t>
      </w:r>
      <w:r>
        <w:rPr>
          <w:rFonts w:ascii="IRANSans Medium" w:hAnsi="IRANSans Medium" w:cs="IRANSans Medium" w:hint="cs"/>
          <w:rtl/>
        </w:rPr>
        <w:t>ن</w:t>
      </w:r>
      <w:r w:rsidRPr="005F6B13">
        <w:rPr>
          <w:rFonts w:ascii="IRANSans Medium" w:hAnsi="IRANSans Medium" w:cs="IRANSans Medium" w:hint="cs"/>
          <w:rtl/>
        </w:rPr>
        <w:t xml:space="preserve">صب </w:t>
      </w:r>
      <w:r w:rsidRPr="005F6B13">
        <w:rPr>
          <w:rFonts w:ascii="IRANSans Medium" w:hAnsi="IRANSans Medium" w:cs="IRANSans Medium"/>
        </w:rPr>
        <w:t>scss</w:t>
      </w:r>
      <w:r w:rsidRPr="005F6B13">
        <w:rPr>
          <w:rFonts w:ascii="IRANSans Medium" w:hAnsi="IRANSans Medium" w:cs="IRANSans Medium" w:hint="cs"/>
          <w:rtl/>
        </w:rPr>
        <w:t xml:space="preserve"> در پروژه</w:t>
      </w:r>
      <w:r w:rsidRPr="005F6B13">
        <w:rPr>
          <w:rFonts w:ascii="Times New Roman" w:hAnsi="Times New Roman" w:cs="Times New Roman" w:hint="cs"/>
          <w:rtl/>
        </w:rPr>
        <w:t>‏</w:t>
      </w:r>
      <w:r w:rsidRPr="005F6B13">
        <w:rPr>
          <w:rFonts w:ascii="IRANSans Medium" w:hAnsi="IRANSans Medium" w:cs="IRANSans Medium" w:hint="cs"/>
          <w:rtl/>
        </w:rPr>
        <w:t>های آیونیک آماده را می</w:t>
      </w:r>
      <w:r w:rsidRPr="005F6B13">
        <w:rPr>
          <w:rFonts w:ascii="Times New Roman" w:hAnsi="Times New Roman" w:cs="Times New Roman" w:hint="cs"/>
          <w:rtl/>
        </w:rPr>
        <w:t>‏</w:t>
      </w:r>
      <w:r>
        <w:rPr>
          <w:rFonts w:ascii="IRANSans Medium" w:hAnsi="IRANSans Medium" w:cs="IRANSans Medium" w:hint="cs"/>
          <w:rtl/>
        </w:rPr>
        <w:t>بینیم</w:t>
      </w:r>
      <w:r w:rsidRPr="005F6B13">
        <w:rPr>
          <w:rFonts w:ascii="IRANSans Medium" w:hAnsi="IRANSans Medium" w:cs="IRANSans Medium" w:hint="cs"/>
          <w:rtl/>
        </w:rPr>
        <w:t xml:space="preserve">. یک فولدر با نام </w:t>
      </w:r>
      <w:r w:rsidRPr="005F6B13">
        <w:rPr>
          <w:rFonts w:ascii="IRANSans Medium" w:hAnsi="IRANSans Medium" w:cs="IRANSans Medium"/>
        </w:rPr>
        <w:t>chapter4</w:t>
      </w:r>
      <w:r w:rsidRPr="005F6B13">
        <w:rPr>
          <w:rFonts w:ascii="IRANSans Medium" w:hAnsi="IRANSans Medium" w:cs="IRANSans Medium" w:hint="cs"/>
          <w:rtl/>
        </w:rPr>
        <w:t xml:space="preserve"> ایجاد کرده و در داخل آن </w:t>
      </w:r>
      <w:r>
        <w:rPr>
          <w:rFonts w:ascii="IRANSans Medium" w:hAnsi="IRANSans Medium" w:cs="IRANSans Medium" w:hint="cs"/>
          <w:rtl/>
        </w:rPr>
        <w:t>ت</w:t>
      </w:r>
      <w:r w:rsidRPr="005F6B13">
        <w:rPr>
          <w:rFonts w:ascii="IRANSans Medium" w:hAnsi="IRANSans Medium" w:cs="IRANSans Medium" w:hint="cs"/>
          <w:rtl/>
        </w:rPr>
        <w:t>رمینال را باز میکنیم و دستور زیر را اجرا میکنیم:</w:t>
      </w:r>
    </w:p>
    <w:p w:rsidR="00D129EB" w:rsidRPr="005F6B13" w:rsidRDefault="00D129EB" w:rsidP="00D004D6">
      <w:pPr>
        <w:tabs>
          <w:tab w:val="left" w:pos="6795"/>
        </w:tabs>
        <w:jc w:val="both"/>
        <w:rPr>
          <w:rFonts w:ascii="IRANSans Medium" w:hAnsi="IRANSans Medium" w:cs="IRANSans Medium"/>
          <w:rtl/>
        </w:rPr>
      </w:pPr>
      <w:r w:rsidRPr="005F6B13">
        <w:rPr>
          <w:rFonts w:ascii="IRANSans Medium" w:hAnsi="IRANSans Medium" w:cs="IRANSans Medium"/>
        </w:rPr>
        <w:t>ionic start -a "Example 13" -i app.example.thirteen example13 tabs</w:t>
      </w:r>
    </w:p>
    <w:p w:rsidR="00D129EB" w:rsidRPr="005F6B13" w:rsidRDefault="00D129EB" w:rsidP="00D004D6">
      <w:pPr>
        <w:tabs>
          <w:tab w:val="left" w:pos="6795"/>
        </w:tabs>
        <w:jc w:val="both"/>
        <w:rPr>
          <w:rFonts w:ascii="IRANSans Medium" w:hAnsi="IRANSans Medium" w:cs="IRANSans Medium"/>
          <w:rtl/>
        </w:rPr>
      </w:pPr>
      <w:r w:rsidRPr="005F6B13">
        <w:rPr>
          <w:rFonts w:ascii="IRANSans Medium" w:hAnsi="IRANSans Medium" w:cs="IRANSans Medium" w:hint="cs"/>
          <w:rtl/>
        </w:rPr>
        <w:t>به دو روش می</w:t>
      </w:r>
      <w:r w:rsidRPr="005F6B13">
        <w:rPr>
          <w:rFonts w:ascii="Times New Roman" w:hAnsi="Times New Roman" w:cs="Times New Roman" w:hint="cs"/>
          <w:rtl/>
        </w:rPr>
        <w:t>‏</w:t>
      </w:r>
      <w:r w:rsidRPr="005F6B13">
        <w:rPr>
          <w:rFonts w:ascii="IRANSans Medium" w:hAnsi="IRANSans Medium" w:cs="IRANSans Medium" w:hint="cs"/>
          <w:rtl/>
        </w:rPr>
        <w:t xml:space="preserve">توانیم </w:t>
      </w:r>
      <w:r w:rsidRPr="005F6B13">
        <w:rPr>
          <w:rFonts w:ascii="IRANSans Medium" w:hAnsi="IRANSans Medium" w:cs="IRANSans Medium"/>
        </w:rPr>
        <w:t>scss</w:t>
      </w:r>
      <w:r w:rsidRPr="005F6B13">
        <w:rPr>
          <w:rFonts w:ascii="IRANSans Medium" w:hAnsi="IRANSans Medium" w:cs="IRANSans Medium" w:hint="cs"/>
          <w:rtl/>
        </w:rPr>
        <w:t xml:space="preserve"> را در پروژه</w:t>
      </w:r>
      <w:r w:rsidRPr="005F6B13">
        <w:rPr>
          <w:rFonts w:ascii="Times New Roman" w:hAnsi="Times New Roman" w:cs="Times New Roman" w:hint="cs"/>
          <w:rtl/>
        </w:rPr>
        <w:t>‏</w:t>
      </w:r>
      <w:r w:rsidRPr="005F6B13">
        <w:rPr>
          <w:rFonts w:ascii="IRANSans Medium" w:hAnsi="IRANSans Medium" w:cs="IRANSans Medium" w:hint="cs"/>
          <w:rtl/>
        </w:rPr>
        <w:t xml:space="preserve"> نصب کنیم:</w:t>
      </w:r>
    </w:p>
    <w:p w:rsidR="00D129EB" w:rsidRPr="005F6B13" w:rsidRDefault="00D129EB" w:rsidP="00D004D6">
      <w:pPr>
        <w:pStyle w:val="ListParagraph"/>
        <w:numPr>
          <w:ilvl w:val="0"/>
          <w:numId w:val="23"/>
        </w:numPr>
        <w:tabs>
          <w:tab w:val="left" w:pos="6795"/>
        </w:tabs>
        <w:spacing w:before="0" w:after="160" w:line="259" w:lineRule="auto"/>
        <w:jc w:val="both"/>
        <w:rPr>
          <w:rFonts w:ascii="IRANSans Medium" w:hAnsi="IRANSans Medium" w:cs="IRANSans Medium"/>
        </w:rPr>
      </w:pPr>
      <w:r w:rsidRPr="005F6B13">
        <w:rPr>
          <w:rFonts w:ascii="IRANSans Medium" w:hAnsi="IRANSans Medium" w:cs="IRANSans Medium" w:hint="cs"/>
          <w:rtl/>
        </w:rPr>
        <w:t>روش دستی</w:t>
      </w:r>
    </w:p>
    <w:p w:rsidR="00D129EB" w:rsidRPr="005F6B13" w:rsidRDefault="00D129EB" w:rsidP="00D004D6">
      <w:pPr>
        <w:pStyle w:val="ListParagraph"/>
        <w:numPr>
          <w:ilvl w:val="0"/>
          <w:numId w:val="23"/>
        </w:numPr>
        <w:tabs>
          <w:tab w:val="left" w:pos="6795"/>
        </w:tabs>
        <w:spacing w:before="0" w:after="160" w:line="259" w:lineRule="auto"/>
        <w:jc w:val="both"/>
        <w:rPr>
          <w:rFonts w:ascii="IRANSans Medium" w:hAnsi="IRANSans Medium" w:cs="IRANSans Medium"/>
        </w:rPr>
      </w:pPr>
      <w:r w:rsidRPr="005F6B13">
        <w:rPr>
          <w:rFonts w:ascii="IRANSans Medium" w:hAnsi="IRANSans Medium" w:cs="IRANSans Medium" w:hint="cs"/>
          <w:rtl/>
        </w:rPr>
        <w:t xml:space="preserve">کار یا </w:t>
      </w:r>
      <w:r w:rsidRPr="005F6B13">
        <w:rPr>
          <w:rFonts w:ascii="IRANSans Medium" w:hAnsi="IRANSans Medium" w:cs="IRANSans Medium"/>
        </w:rPr>
        <w:t>CLI</w:t>
      </w:r>
      <w:r w:rsidRPr="005F6B13">
        <w:rPr>
          <w:rFonts w:ascii="IRANSans Medium" w:hAnsi="IRANSans Medium" w:cs="IRANSans Medium" w:hint="cs"/>
          <w:rtl/>
        </w:rPr>
        <w:t xml:space="preserve"> آیونیک</w:t>
      </w:r>
    </w:p>
    <w:p w:rsidR="00D129EB" w:rsidRPr="005F6B13" w:rsidRDefault="00D129EB" w:rsidP="00D004D6">
      <w:pPr>
        <w:pStyle w:val="Heading2"/>
        <w:jc w:val="both"/>
        <w:rPr>
          <w:rtl/>
        </w:rPr>
      </w:pPr>
      <w:bookmarkStart w:id="29" w:name="_Toc441913891"/>
      <w:r w:rsidRPr="005F6B13">
        <w:rPr>
          <w:rFonts w:hint="cs"/>
          <w:rtl/>
        </w:rPr>
        <w:t>نصب دستی</w:t>
      </w:r>
      <w:bookmarkEnd w:id="29"/>
    </w:p>
    <w:p w:rsidR="00D129EB" w:rsidRPr="005F6B13" w:rsidRDefault="00D129EB" w:rsidP="00D004D6">
      <w:pPr>
        <w:tabs>
          <w:tab w:val="left" w:pos="6795"/>
        </w:tabs>
        <w:jc w:val="both"/>
        <w:rPr>
          <w:rFonts w:ascii="IRANSans Medium" w:hAnsi="IRANSans Medium" w:cs="IRANSans Medium"/>
          <w:rtl/>
        </w:rPr>
      </w:pPr>
      <w:r w:rsidRPr="005F6B13">
        <w:rPr>
          <w:rFonts w:ascii="IRANSans Medium" w:hAnsi="IRANSans Medium" w:cs="IRANSans Medium" w:hint="cs"/>
          <w:rtl/>
        </w:rPr>
        <w:t xml:space="preserve">برای نصب </w:t>
      </w:r>
      <w:r w:rsidRPr="005F6B13">
        <w:rPr>
          <w:rFonts w:ascii="IRANSans Medium" w:hAnsi="IRANSans Medium" w:cs="IRANSans Medium"/>
        </w:rPr>
        <w:t>scss</w:t>
      </w:r>
      <w:r w:rsidRPr="005F6B13">
        <w:rPr>
          <w:rFonts w:ascii="IRANSans Medium" w:hAnsi="IRANSans Medium" w:cs="IRANSans Medium" w:hint="cs"/>
          <w:rtl/>
        </w:rPr>
        <w:t xml:space="preserve"> به صورت دستی، گام</w:t>
      </w:r>
      <w:r w:rsidRPr="005F6B13">
        <w:rPr>
          <w:rFonts w:ascii="Times New Roman" w:hAnsi="Times New Roman" w:cs="Times New Roman" w:hint="cs"/>
          <w:rtl/>
        </w:rPr>
        <w:t>‏</w:t>
      </w:r>
      <w:r w:rsidRPr="005F6B13">
        <w:rPr>
          <w:rFonts w:ascii="IRANSans Medium" w:hAnsi="IRANSans Medium" w:cs="IRANSans Medium" w:hint="cs"/>
          <w:rtl/>
        </w:rPr>
        <w:t>های زیر را دنبال می</w:t>
      </w:r>
      <w:r w:rsidRPr="005F6B13">
        <w:rPr>
          <w:rFonts w:ascii="Times New Roman" w:hAnsi="Times New Roman" w:cs="Times New Roman" w:hint="cs"/>
          <w:rtl/>
        </w:rPr>
        <w:t>‏</w:t>
      </w:r>
      <w:r w:rsidRPr="005F6B13">
        <w:rPr>
          <w:rFonts w:ascii="IRANSans Medium" w:hAnsi="IRANSans Medium" w:cs="IRANSans Medium" w:hint="cs"/>
          <w:rtl/>
        </w:rPr>
        <w:t>کنیم:</w:t>
      </w:r>
    </w:p>
    <w:p w:rsidR="00D129EB" w:rsidRPr="005F6B13" w:rsidRDefault="00D129EB" w:rsidP="00B704DC">
      <w:pPr>
        <w:pStyle w:val="ListParagraph"/>
        <w:numPr>
          <w:ilvl w:val="0"/>
          <w:numId w:val="24"/>
        </w:numPr>
        <w:tabs>
          <w:tab w:val="left" w:pos="6795"/>
        </w:tabs>
        <w:spacing w:before="0" w:after="160" w:line="259" w:lineRule="auto"/>
        <w:rPr>
          <w:rFonts w:ascii="IRANSans Medium" w:hAnsi="IRANSans Medium" w:cs="IRANSans Medium"/>
        </w:rPr>
      </w:pPr>
      <w:r w:rsidRPr="005F6B13">
        <w:rPr>
          <w:rFonts w:ascii="IRANSans Medium" w:hAnsi="IRANSans Medium" w:cs="IRANSans Medium" w:hint="cs"/>
          <w:rtl/>
        </w:rPr>
        <w:t xml:space="preserve">از دستور </w:t>
      </w:r>
      <w:r w:rsidRPr="005F6B13">
        <w:rPr>
          <w:rFonts w:ascii="IRANSans Medium" w:hAnsi="IRANSans Medium" w:cs="IRANSans Medium"/>
        </w:rPr>
        <w:t>cd</w:t>
      </w:r>
      <w:r w:rsidRPr="005F6B13">
        <w:rPr>
          <w:rFonts w:ascii="IRANSans Medium" w:hAnsi="IRANSans Medium" w:cs="IRANSans Medium" w:hint="cs"/>
          <w:rtl/>
        </w:rPr>
        <w:t xml:space="preserve">، برای ورود به فولدر </w:t>
      </w:r>
      <w:r w:rsidRPr="005F6B13">
        <w:rPr>
          <w:rFonts w:ascii="IRANSans Medium" w:hAnsi="IRANSans Medium" w:cs="IRANSans Medium"/>
        </w:rPr>
        <w:t>example13</w:t>
      </w:r>
      <w:r w:rsidRPr="005F6B13">
        <w:rPr>
          <w:rFonts w:ascii="IRANSans Medium" w:hAnsi="IRANSans Medium" w:cs="IRANSans Medium" w:hint="cs"/>
          <w:rtl/>
        </w:rPr>
        <w:t xml:space="preserve"> استفاده می</w:t>
      </w:r>
      <w:r w:rsidRPr="005F6B13">
        <w:rPr>
          <w:rFonts w:ascii="Times New Roman" w:hAnsi="Times New Roman" w:cs="Times New Roman" w:hint="cs"/>
          <w:rtl/>
        </w:rPr>
        <w:t>‏</w:t>
      </w:r>
      <w:r w:rsidRPr="005F6B13">
        <w:rPr>
          <w:rFonts w:ascii="IRANSans Medium" w:hAnsi="IRANSans Medium" w:cs="IRANSans Medium" w:hint="cs"/>
          <w:rtl/>
        </w:rPr>
        <w:t>کنیم:</w:t>
      </w:r>
      <w:r w:rsidRPr="005F6B13">
        <w:rPr>
          <w:rFonts w:ascii="IRANSans Medium" w:hAnsi="IRANSans Medium" w:cs="IRANSans Medium"/>
          <w:rtl/>
        </w:rPr>
        <w:br/>
      </w:r>
      <w:r w:rsidRPr="005F6B13">
        <w:rPr>
          <w:rFonts w:ascii="IRANSans Medium" w:hAnsi="IRANSans Medium" w:cs="IRANSans Medium"/>
        </w:rPr>
        <w:t>cd example13</w:t>
      </w:r>
      <w:r w:rsidRPr="005F6B13">
        <w:rPr>
          <w:rFonts w:ascii="IRANSans Medium" w:hAnsi="IRANSans Medium" w:cs="IRANSans Medium" w:hint="cs"/>
          <w:rtl/>
        </w:rPr>
        <w:t xml:space="preserve"> </w:t>
      </w:r>
    </w:p>
    <w:p w:rsidR="00D129EB" w:rsidRPr="005F6B13" w:rsidRDefault="00D129EB" w:rsidP="00B704DC">
      <w:pPr>
        <w:pStyle w:val="ListParagraph"/>
        <w:numPr>
          <w:ilvl w:val="0"/>
          <w:numId w:val="24"/>
        </w:numPr>
        <w:tabs>
          <w:tab w:val="left" w:pos="6795"/>
        </w:tabs>
        <w:spacing w:before="0" w:after="160" w:line="259" w:lineRule="auto"/>
        <w:rPr>
          <w:rFonts w:ascii="IRANSans Medium" w:hAnsi="IRANSans Medium" w:cs="IRANSans Medium"/>
        </w:rPr>
      </w:pPr>
      <w:r w:rsidRPr="005F6B13">
        <w:rPr>
          <w:rFonts w:ascii="IRANSans Medium" w:hAnsi="IRANSans Medium" w:cs="IRANSans Medium" w:hint="cs"/>
          <w:rtl/>
        </w:rPr>
        <w:t>پیشنیازهای لازم را نصب می</w:t>
      </w:r>
      <w:r w:rsidRPr="005F6B13">
        <w:rPr>
          <w:rFonts w:ascii="Times New Roman" w:hAnsi="Times New Roman" w:cs="Times New Roman" w:hint="cs"/>
          <w:rtl/>
        </w:rPr>
        <w:t>‏</w:t>
      </w:r>
      <w:r w:rsidRPr="005F6B13">
        <w:rPr>
          <w:rFonts w:ascii="IRANSans Medium" w:hAnsi="IRANSans Medium" w:cs="IRANSans Medium" w:hint="cs"/>
          <w:rtl/>
        </w:rPr>
        <w:t>کنیم. پروژه آیونیک که ما قالب</w:t>
      </w:r>
      <w:r w:rsidRPr="005F6B13">
        <w:rPr>
          <w:rFonts w:ascii="Times New Roman" w:hAnsi="Times New Roman" w:cs="Times New Roman" w:hint="cs"/>
          <w:rtl/>
        </w:rPr>
        <w:t>‏</w:t>
      </w:r>
      <w:r w:rsidRPr="005F6B13">
        <w:rPr>
          <w:rFonts w:ascii="IRANSans Medium" w:hAnsi="IRANSans Medium" w:cs="IRANSans Medium" w:hint="cs"/>
          <w:rtl/>
        </w:rPr>
        <w:t>ها می</w:t>
      </w:r>
      <w:r w:rsidRPr="005F6B13">
        <w:rPr>
          <w:rFonts w:ascii="Times New Roman" w:hAnsi="Times New Roman" w:cs="Times New Roman" w:hint="cs"/>
          <w:rtl/>
        </w:rPr>
        <w:t>‏</w:t>
      </w:r>
      <w:r w:rsidRPr="005F6B13">
        <w:rPr>
          <w:rFonts w:ascii="IRANSans Medium" w:hAnsi="IRANSans Medium" w:cs="IRANSans Medium" w:hint="cs"/>
          <w:rtl/>
        </w:rPr>
        <w:t xml:space="preserve">سازیم با یک فایل </w:t>
      </w:r>
      <w:r w:rsidRPr="005F6B13">
        <w:rPr>
          <w:rFonts w:ascii="IRANSans Medium" w:hAnsi="IRANSans Medium" w:cs="IRANSans Medium"/>
        </w:rPr>
        <w:t>.json</w:t>
      </w:r>
      <w:r w:rsidRPr="005F6B13">
        <w:rPr>
          <w:rFonts w:ascii="IRANSans Medium" w:hAnsi="IRANSans Medium" w:cs="IRANSans Medium" w:hint="cs"/>
          <w:rtl/>
        </w:rPr>
        <w:t xml:space="preserve"> همراه است. این فایل پیشنیازای لازم برای نصب </w:t>
      </w:r>
      <w:r w:rsidRPr="005F6B13">
        <w:rPr>
          <w:rFonts w:ascii="IRANSans Medium" w:hAnsi="IRANSans Medium" w:cs="IRANSans Medium"/>
        </w:rPr>
        <w:t>scss</w:t>
      </w:r>
      <w:r w:rsidRPr="005F6B13">
        <w:rPr>
          <w:rFonts w:ascii="IRANSans Medium" w:hAnsi="IRANSans Medium" w:cs="IRANSans Medium" w:hint="cs"/>
          <w:rtl/>
        </w:rPr>
        <w:t xml:space="preserve"> را به همراه دارد. بنابراین، ..</w:t>
      </w:r>
    </w:p>
    <w:p w:rsidR="00D129EB" w:rsidRPr="005F6B13" w:rsidRDefault="00D129EB" w:rsidP="00B704DC">
      <w:pPr>
        <w:pStyle w:val="ListParagraph"/>
        <w:numPr>
          <w:ilvl w:val="0"/>
          <w:numId w:val="24"/>
        </w:numPr>
        <w:tabs>
          <w:tab w:val="left" w:pos="6795"/>
        </w:tabs>
        <w:spacing w:before="0" w:after="160" w:line="259" w:lineRule="auto"/>
        <w:rPr>
          <w:rFonts w:ascii="IRANSans Medium" w:hAnsi="IRANSans Medium" w:cs="IRANSans Medium"/>
        </w:rPr>
      </w:pPr>
      <w:r w:rsidRPr="005F6B13">
        <w:rPr>
          <w:rFonts w:ascii="IRANSans Medium" w:hAnsi="IRANSans Medium" w:cs="IRANSans Medium" w:hint="cs"/>
          <w:rtl/>
        </w:rPr>
        <w:t>برای نصب پیشنیازها، دستور زیر را اجرا کنید:</w:t>
      </w:r>
      <w:r w:rsidRPr="005F6B13">
        <w:rPr>
          <w:rFonts w:ascii="IRANSans Medium" w:hAnsi="IRANSans Medium" w:cs="IRANSans Medium"/>
          <w:rtl/>
        </w:rPr>
        <w:br/>
      </w:r>
      <w:r w:rsidRPr="005F6B13">
        <w:rPr>
          <w:rFonts w:ascii="IRANSans Medium" w:hAnsi="IRANSans Medium" w:cs="IRANSans Medium"/>
        </w:rPr>
        <w:t>npm install</w:t>
      </w:r>
    </w:p>
    <w:p w:rsidR="00D129EB" w:rsidRPr="005F6B13" w:rsidRDefault="00D129EB" w:rsidP="00B704DC">
      <w:pPr>
        <w:pStyle w:val="ListParagraph"/>
        <w:numPr>
          <w:ilvl w:val="0"/>
          <w:numId w:val="24"/>
        </w:numPr>
        <w:tabs>
          <w:tab w:val="left" w:pos="6795"/>
        </w:tabs>
        <w:spacing w:before="0" w:after="160" w:line="259" w:lineRule="auto"/>
        <w:rPr>
          <w:rFonts w:ascii="IRANSans Medium" w:hAnsi="IRANSans Medium" w:cs="IRANSans Medium"/>
        </w:rPr>
      </w:pPr>
      <w:r w:rsidRPr="005F6B13">
        <w:rPr>
          <w:rFonts w:ascii="IRANSans Medium" w:hAnsi="IRANSans Medium" w:cs="IRANSans Medium" w:hint="cs"/>
          <w:rtl/>
        </w:rPr>
        <w:t xml:space="preserve">همچنین، اگر </w:t>
      </w:r>
      <w:r w:rsidRPr="005F6B13">
        <w:rPr>
          <w:rFonts w:ascii="IRANSans Medium" w:hAnsi="IRANSans Medium" w:cs="IRANSans Medium"/>
        </w:rPr>
        <w:t>Gulp</w:t>
      </w:r>
      <w:r w:rsidRPr="005F6B13">
        <w:rPr>
          <w:rFonts w:ascii="IRANSans Medium" w:hAnsi="IRANSans Medium" w:cs="IRANSans Medium" w:hint="cs"/>
          <w:rtl/>
        </w:rPr>
        <w:t xml:space="preserve"> هم نصب نیست، شما میتوانید با دسنور زیر نصبش کنید:</w:t>
      </w:r>
      <w:r w:rsidRPr="005F6B13">
        <w:rPr>
          <w:rFonts w:ascii="IRANSans Medium" w:hAnsi="IRANSans Medium" w:cs="IRANSans Medium"/>
          <w:rtl/>
        </w:rPr>
        <w:br/>
      </w:r>
      <w:r w:rsidRPr="005F6B13">
        <w:rPr>
          <w:rFonts w:ascii="IRANSans Medium" w:hAnsi="IRANSans Medium" w:cs="IRANSans Medium"/>
        </w:rPr>
        <w:t xml:space="preserve">npm install gulp </w:t>
      </w:r>
      <w:r w:rsidRPr="005F6B13">
        <w:rPr>
          <w:rFonts w:ascii="Times New Roman" w:hAnsi="Times New Roman" w:cs="Times New Roman"/>
        </w:rPr>
        <w:t>–</w:t>
      </w:r>
      <w:r w:rsidRPr="005F6B13">
        <w:rPr>
          <w:rFonts w:ascii="IRANSans Medium" w:hAnsi="IRANSans Medium" w:cs="IRANSans Medium"/>
        </w:rPr>
        <w:t>global</w:t>
      </w:r>
    </w:p>
    <w:p w:rsidR="00D129EB" w:rsidRDefault="00D129EB" w:rsidP="00B704DC">
      <w:pPr>
        <w:pStyle w:val="ListParagraph"/>
        <w:numPr>
          <w:ilvl w:val="0"/>
          <w:numId w:val="24"/>
        </w:numPr>
        <w:tabs>
          <w:tab w:val="left" w:pos="6795"/>
        </w:tabs>
        <w:spacing w:before="0" w:after="160" w:line="259" w:lineRule="auto"/>
        <w:rPr>
          <w:sz w:val="28"/>
          <w:szCs w:val="28"/>
        </w:rPr>
      </w:pPr>
      <w:r w:rsidRPr="005F6B13">
        <w:rPr>
          <w:rFonts w:ascii="IRANSans Medium" w:hAnsi="IRANSans Medium" w:cs="IRANSans Medium" w:hint="cs"/>
          <w:rtl/>
        </w:rPr>
        <w:t xml:space="preserve">حالا فایل </w:t>
      </w:r>
      <w:r w:rsidRPr="005F6B13">
        <w:rPr>
          <w:rFonts w:ascii="IRANSans Medium" w:hAnsi="IRANSans Medium" w:cs="IRANSans Medium"/>
        </w:rPr>
        <w:t>www/index.html</w:t>
      </w:r>
      <w:r w:rsidRPr="005F6B13">
        <w:rPr>
          <w:rFonts w:ascii="IRANSans Medium" w:hAnsi="IRANSans Medium" w:cs="IRANSans Medium" w:hint="cs"/>
          <w:rtl/>
        </w:rPr>
        <w:t xml:space="preserve"> را باز کنید و خط توضیحی را در تگ هد بیابید که شبیه نوشته زیر باشد:</w:t>
      </w:r>
      <w:r w:rsidRPr="005F6B13">
        <w:rPr>
          <w:rFonts w:ascii="IRANSans Medium" w:hAnsi="IRANSans Medium" w:cs="IRANSans Medium"/>
          <w:rtl/>
        </w:rPr>
        <w:br/>
        <w:t xml:space="preserve">&lt;!-- </w:t>
      </w:r>
      <w:r w:rsidRPr="005F6B13">
        <w:rPr>
          <w:rFonts w:ascii="IRANSans Medium" w:hAnsi="IRANSans Medium" w:cs="IRANSans Medium"/>
        </w:rPr>
        <w:t>IF using Sass (run gulp sass first), then uncomment below  and remove the CSS includes above    &lt;link href="css/ionic.app.css" rel="stylesheet"&gt;    --&gt;</w:t>
      </w:r>
      <w:r>
        <w:rPr>
          <w:sz w:val="28"/>
          <w:szCs w:val="28"/>
          <w:rtl/>
        </w:rPr>
        <w:br/>
      </w:r>
      <w:r w:rsidRPr="005F6B13">
        <w:rPr>
          <w:rFonts w:ascii="IRANSans Medium" w:hAnsi="IRANSans Medium" w:cs="IRANSans Medium" w:hint="cs"/>
          <w:rtl/>
        </w:rPr>
        <w:t xml:space="preserve">آن را از حالت توضیح خارج کنید. حالا ارجاع به فایل </w:t>
      </w:r>
      <w:r w:rsidRPr="005F6B13">
        <w:rPr>
          <w:rFonts w:ascii="IRANSans Medium" w:hAnsi="IRANSans Medium" w:cs="IRANSans Medium"/>
        </w:rPr>
        <w:t>ionic.css</w:t>
      </w:r>
      <w:r w:rsidRPr="005F6B13">
        <w:rPr>
          <w:rFonts w:ascii="IRANSans Medium" w:hAnsi="IRANSans Medium" w:cs="IRANSans Medium" w:hint="cs"/>
          <w:rtl/>
        </w:rPr>
        <w:t xml:space="preserve"> را از بالای رفرنس</w:t>
      </w:r>
      <w:r w:rsidRPr="005F6B13">
        <w:rPr>
          <w:rFonts w:ascii="Times New Roman" w:hAnsi="Times New Roman" w:cs="Times New Roman" w:hint="cs"/>
          <w:rtl/>
        </w:rPr>
        <w:t>‏</w:t>
      </w:r>
      <w:r w:rsidRPr="005F6B13">
        <w:rPr>
          <w:rFonts w:ascii="IRANSans Medium" w:hAnsi="IRANSans Medium" w:cs="IRANSans Medium" w:hint="cs"/>
          <w:rtl/>
        </w:rPr>
        <w:t>ها پاک کنید. کار دیگه</w:t>
      </w:r>
      <w:r w:rsidRPr="005F6B13">
        <w:rPr>
          <w:rFonts w:ascii="Times New Roman" w:hAnsi="Times New Roman" w:cs="Times New Roman" w:hint="cs"/>
          <w:rtl/>
        </w:rPr>
        <w:t>‏</w:t>
      </w:r>
      <w:r w:rsidRPr="005F6B13">
        <w:rPr>
          <w:rFonts w:ascii="IRANSans Medium" w:hAnsi="IRANSans Medium" w:cs="IRANSans Medium" w:hint="cs"/>
          <w:rtl/>
        </w:rPr>
        <w:t>ای لازم نیست.</w:t>
      </w:r>
    </w:p>
    <w:p w:rsidR="00D129EB" w:rsidRPr="005F6B13" w:rsidRDefault="00D129EB" w:rsidP="00B704DC">
      <w:pPr>
        <w:pStyle w:val="ListParagraph"/>
        <w:numPr>
          <w:ilvl w:val="0"/>
          <w:numId w:val="24"/>
        </w:numPr>
        <w:tabs>
          <w:tab w:val="left" w:pos="6795"/>
        </w:tabs>
        <w:spacing w:before="0" w:after="160" w:line="259" w:lineRule="auto"/>
        <w:rPr>
          <w:rFonts w:ascii="IRANSans Medium" w:hAnsi="IRANSans Medium" w:cs="IRANSans Medium"/>
        </w:rPr>
      </w:pPr>
      <w:r w:rsidRPr="005F6B13">
        <w:rPr>
          <w:rFonts w:ascii="IRANSans Medium" w:hAnsi="IRANSans Medium" w:cs="IRANSans Medium" w:hint="cs"/>
          <w:rtl/>
        </w:rPr>
        <w:t>به ترمینال برگردید و دستور زیر را اجرا کنید:</w:t>
      </w:r>
      <w:r w:rsidRPr="005F6B13">
        <w:rPr>
          <w:rFonts w:ascii="IRANSans Medium" w:hAnsi="IRANSans Medium" w:cs="IRANSans Medium"/>
          <w:rtl/>
        </w:rPr>
        <w:br/>
      </w:r>
      <w:r w:rsidRPr="005F6B13">
        <w:rPr>
          <w:rFonts w:ascii="IRANSans Medium" w:hAnsi="IRANSans Medium" w:cs="IRANSans Medium"/>
        </w:rPr>
        <w:t>gulp sass</w:t>
      </w:r>
      <w:r w:rsidRPr="005F6B13">
        <w:rPr>
          <w:rFonts w:ascii="IRANSans Medium" w:hAnsi="IRANSans Medium" w:cs="IRANSans Medium"/>
          <w:rtl/>
        </w:rPr>
        <w:br/>
      </w:r>
      <w:r w:rsidRPr="005F6B13">
        <w:rPr>
          <w:rFonts w:ascii="IRANSans Medium" w:hAnsi="IRANSans Medium" w:cs="IRANSans Medium" w:hint="cs"/>
          <w:rtl/>
        </w:rPr>
        <w:t xml:space="preserve">و این دستور دو فایل </w:t>
      </w:r>
      <w:r w:rsidRPr="005F6B13">
        <w:rPr>
          <w:rFonts w:ascii="IRANSans Medium" w:hAnsi="IRANSans Medium" w:cs="IRANSans Medium"/>
        </w:rPr>
        <w:t>ionic.app.css</w:t>
      </w:r>
      <w:r w:rsidRPr="005F6B13">
        <w:rPr>
          <w:rFonts w:ascii="IRANSans Medium" w:hAnsi="IRANSans Medium" w:cs="IRANSans Medium" w:hint="cs"/>
          <w:rtl/>
        </w:rPr>
        <w:t xml:space="preserve"> و </w:t>
      </w:r>
      <w:r w:rsidRPr="005F6B13">
        <w:rPr>
          <w:rFonts w:ascii="IRANSans Medium" w:hAnsi="IRANSans Medium" w:cs="IRANSans Medium"/>
        </w:rPr>
        <w:t>ionic.app.min.css</w:t>
      </w:r>
      <w:r w:rsidRPr="005F6B13">
        <w:rPr>
          <w:rFonts w:ascii="IRANSans Medium" w:hAnsi="IRANSans Medium" w:cs="IRANSans Medium" w:hint="cs"/>
          <w:rtl/>
        </w:rPr>
        <w:t xml:space="preserve"> را در داخل پوشه </w:t>
      </w:r>
      <w:r w:rsidRPr="005F6B13">
        <w:rPr>
          <w:rFonts w:ascii="IRANSans Medium" w:hAnsi="IRANSans Medium" w:cs="IRANSans Medium"/>
        </w:rPr>
        <w:t>www/css</w:t>
      </w:r>
      <w:r w:rsidRPr="005F6B13">
        <w:rPr>
          <w:rFonts w:ascii="IRANSans Medium" w:hAnsi="IRANSans Medium" w:cs="IRANSans Medium" w:hint="cs"/>
          <w:rtl/>
        </w:rPr>
        <w:t xml:space="preserve"> ایجاد می</w:t>
      </w:r>
      <w:r w:rsidRPr="005F6B13">
        <w:rPr>
          <w:rFonts w:ascii="Times New Roman" w:hAnsi="Times New Roman" w:cs="Times New Roman" w:hint="cs"/>
          <w:rtl/>
        </w:rPr>
        <w:t>‏</w:t>
      </w:r>
      <w:r w:rsidRPr="005F6B13">
        <w:rPr>
          <w:rFonts w:ascii="IRANSans Medium" w:hAnsi="IRANSans Medium" w:cs="IRANSans Medium" w:hint="cs"/>
          <w:rtl/>
        </w:rPr>
        <w:t>کند.</w:t>
      </w:r>
    </w:p>
    <w:p w:rsidR="00D129EB" w:rsidRDefault="00D129EB" w:rsidP="00D004D6">
      <w:pPr>
        <w:tabs>
          <w:tab w:val="left" w:pos="6795"/>
        </w:tabs>
        <w:jc w:val="both"/>
        <w:rPr>
          <w:rFonts w:ascii="IRANSans Medium" w:hAnsi="IRANSans Medium" w:cs="IRANSans Medium"/>
          <w:rtl/>
        </w:rPr>
      </w:pPr>
      <w:r w:rsidRPr="005F6B13">
        <w:rPr>
          <w:rFonts w:ascii="IRANSans Medium" w:hAnsi="IRANSans Medium" w:cs="IRANSans Medium" w:hint="cs"/>
          <w:rtl/>
        </w:rPr>
        <w:lastRenderedPageBreak/>
        <w:t xml:space="preserve">این تمام چیزی است که شما در نصب </w:t>
      </w:r>
      <w:r w:rsidRPr="005F6B13">
        <w:rPr>
          <w:rFonts w:ascii="IRANSans Medium" w:hAnsi="IRANSans Medium" w:cs="IRANSans Medium"/>
        </w:rPr>
        <w:t>scss</w:t>
      </w:r>
      <w:r w:rsidRPr="005F6B13">
        <w:rPr>
          <w:rFonts w:ascii="IRANSans Medium" w:hAnsi="IRANSans Medium" w:cs="IRANSans Medium" w:hint="cs"/>
          <w:rtl/>
        </w:rPr>
        <w:t xml:space="preserve"> در پروژه آیونیک نیاز دارید. بعداً نگاهی هم به شخصی سازی </w:t>
      </w:r>
      <w:r w:rsidRPr="005F6B13">
        <w:rPr>
          <w:rFonts w:ascii="IRANSans Medium" w:hAnsi="IRANSans Medium" w:cs="IRANSans Medium"/>
        </w:rPr>
        <w:t>scss</w:t>
      </w:r>
      <w:r w:rsidRPr="005F6B13">
        <w:rPr>
          <w:rFonts w:ascii="IRANSans Medium" w:hAnsi="IRANSans Medium" w:cs="IRANSans Medium" w:hint="cs"/>
          <w:rtl/>
        </w:rPr>
        <w:t xml:space="preserve"> خواهیم داشت.</w:t>
      </w:r>
    </w:p>
    <w:p w:rsidR="00D129EB" w:rsidRPr="00D129EB" w:rsidRDefault="00D129EB" w:rsidP="00D004D6">
      <w:pPr>
        <w:pStyle w:val="Heading2"/>
        <w:jc w:val="both"/>
        <w:rPr>
          <w:b/>
          <w:bCs w:val="0"/>
          <w:rtl/>
        </w:rPr>
      </w:pPr>
      <w:bookmarkStart w:id="30" w:name="_Toc441913892"/>
      <w:r w:rsidRPr="00D129EB">
        <w:rPr>
          <w:rFonts w:hint="cs"/>
          <w:b/>
          <w:bCs w:val="0"/>
          <w:rtl/>
        </w:rPr>
        <w:t xml:space="preserve">کار با </w:t>
      </w:r>
      <w:r w:rsidRPr="00D129EB">
        <w:rPr>
          <w:b/>
          <w:bCs w:val="0"/>
        </w:rPr>
        <w:t>CLI</w:t>
      </w:r>
      <w:r w:rsidRPr="00D129EB">
        <w:rPr>
          <w:rFonts w:hint="cs"/>
          <w:b/>
          <w:bCs w:val="0"/>
          <w:rtl/>
        </w:rPr>
        <w:t xml:space="preserve"> </w:t>
      </w:r>
      <w:r w:rsidRPr="00D129EB">
        <w:rPr>
          <w:rStyle w:val="Heading2Char"/>
          <w:rFonts w:hint="cs"/>
          <w:b/>
          <w:bCs/>
          <w:rtl/>
        </w:rPr>
        <w:t>آیونیک</w:t>
      </w:r>
      <w:bookmarkEnd w:id="30"/>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 xml:space="preserve">حالا نگاهی هم به نصب </w:t>
      </w:r>
      <w:r w:rsidRPr="0092562E">
        <w:rPr>
          <w:rFonts w:ascii="IRANSans Medium" w:hAnsi="IRANSans Medium" w:cs="IRANSans Medium"/>
        </w:rPr>
        <w:t>scss</w:t>
      </w:r>
      <w:r w:rsidRPr="0092562E">
        <w:rPr>
          <w:rFonts w:ascii="IRANSans Medium" w:hAnsi="IRANSans Medium" w:cs="IRANSans Medium" w:hint="cs"/>
          <w:rtl/>
        </w:rPr>
        <w:t xml:space="preserve"> با استفاده از </w:t>
      </w:r>
      <w:r w:rsidRPr="0092562E">
        <w:rPr>
          <w:rFonts w:ascii="IRANSans Medium" w:hAnsi="IRANSans Medium" w:cs="IRANSans Medium"/>
        </w:rPr>
        <w:t>Ionic CLI's setup task</w:t>
      </w:r>
      <w:r w:rsidRPr="0092562E">
        <w:rPr>
          <w:rFonts w:ascii="IRANSans Medium" w:hAnsi="IRANSans Medium" w:cs="IRANSans Medium" w:hint="cs"/>
          <w:rtl/>
        </w:rPr>
        <w:t xml:space="preserve"> داریم. قبلا ما </w:t>
      </w:r>
      <w:r w:rsidRPr="0092562E">
        <w:rPr>
          <w:rFonts w:ascii="IRANSans Medium" w:hAnsi="IRANSans Medium" w:cs="IRANSans Medium"/>
        </w:rPr>
        <w:t>scss</w:t>
      </w:r>
      <w:r w:rsidRPr="0092562E">
        <w:rPr>
          <w:rFonts w:ascii="IRANSans Medium" w:hAnsi="IRANSans Medium" w:cs="IRANSans Medium" w:hint="cs"/>
          <w:rtl/>
        </w:rPr>
        <w:t xml:space="preserve"> را مثال 13 نصب کردیم. یه پروژه جدید با استفاده از </w:t>
      </w:r>
      <w:r w:rsidRPr="0092562E">
        <w:rPr>
          <w:rFonts w:ascii="IRANSans Medium" w:hAnsi="IRANSans Medium" w:cs="IRANSans Medium"/>
        </w:rPr>
        <w:t>CLI task</w:t>
      </w:r>
      <w:r w:rsidRPr="0092562E">
        <w:rPr>
          <w:rFonts w:ascii="IRANSans Medium" w:hAnsi="IRANSans Medium" w:cs="IRANSans Medium" w:hint="cs"/>
          <w:rtl/>
        </w:rPr>
        <w:t xml:space="preserve"> می</w:t>
      </w:r>
      <w:r w:rsidRPr="0092562E">
        <w:rPr>
          <w:rFonts w:ascii="Times New Roman" w:hAnsi="Times New Roman" w:cs="Times New Roman" w:hint="cs"/>
          <w:rtl/>
        </w:rPr>
        <w:t>‏</w:t>
      </w:r>
      <w:r w:rsidRPr="0092562E">
        <w:rPr>
          <w:rFonts w:ascii="IRANSans Medium" w:hAnsi="IRANSans Medium" w:cs="IRANSans Medium" w:hint="cs"/>
          <w:rtl/>
        </w:rPr>
        <w:t>سازیم.</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برای ساختن پروژه جدید، دتور زیر را اجرا می</w:t>
      </w:r>
      <w:r w:rsidRPr="0092562E">
        <w:rPr>
          <w:rFonts w:ascii="Times New Roman" w:hAnsi="Times New Roman" w:cs="Times New Roman" w:hint="cs"/>
          <w:rtl/>
        </w:rPr>
        <w:t>‏</w:t>
      </w:r>
      <w:r w:rsidRPr="0092562E">
        <w:rPr>
          <w:rFonts w:ascii="IRANSans Medium" w:hAnsi="IRANSans Medium" w:cs="IRANSans Medium" w:hint="cs"/>
          <w:rtl/>
        </w:rPr>
        <w:t>کنیم:</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rPr>
        <w:t>ionic start -a "Example 14" -i app.example.fourteen example14 tabs</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 xml:space="preserve">بعد دایرکتوری را به پوشه </w:t>
      </w:r>
      <w:r w:rsidRPr="0092562E">
        <w:rPr>
          <w:rFonts w:ascii="IRANSans Medium" w:hAnsi="IRANSans Medium" w:cs="IRANSans Medium"/>
        </w:rPr>
        <w:t>example14</w:t>
      </w:r>
      <w:r w:rsidRPr="0092562E">
        <w:rPr>
          <w:rFonts w:ascii="IRANSans Medium" w:hAnsi="IRANSans Medium" w:cs="IRANSans Medium" w:hint="cs"/>
          <w:rtl/>
        </w:rPr>
        <w:t xml:space="preserve"> تغییر می</w:t>
      </w:r>
      <w:r w:rsidRPr="0092562E">
        <w:rPr>
          <w:rFonts w:ascii="Times New Roman" w:hAnsi="Times New Roman" w:cs="Times New Roman" w:hint="cs"/>
          <w:rtl/>
        </w:rPr>
        <w:t>‏</w:t>
      </w:r>
      <w:r w:rsidRPr="0092562E">
        <w:rPr>
          <w:rFonts w:ascii="IRANSans Medium" w:hAnsi="IRANSans Medium" w:cs="IRANSans Medium" w:hint="cs"/>
          <w:rtl/>
        </w:rPr>
        <w:t>دهیم و دستور زیر را اجرا می</w:t>
      </w:r>
      <w:r w:rsidRPr="0092562E">
        <w:rPr>
          <w:rFonts w:ascii="Times New Roman" w:hAnsi="Times New Roman" w:cs="Times New Roman" w:hint="cs"/>
          <w:rtl/>
        </w:rPr>
        <w:t>‏</w:t>
      </w:r>
      <w:r w:rsidRPr="0092562E">
        <w:rPr>
          <w:rFonts w:ascii="IRANSans Medium" w:hAnsi="IRANSans Medium" w:cs="IRANSans Medium" w:hint="cs"/>
          <w:rtl/>
        </w:rPr>
        <w:t>کنیم:</w:t>
      </w:r>
    </w:p>
    <w:p w:rsidR="00D129EB" w:rsidRPr="0092562E" w:rsidRDefault="00D129EB" w:rsidP="00D004D6">
      <w:pPr>
        <w:tabs>
          <w:tab w:val="left" w:pos="6795"/>
        </w:tabs>
        <w:bidi w:val="0"/>
        <w:jc w:val="both"/>
        <w:rPr>
          <w:rFonts w:ascii="IRANSans Medium" w:hAnsi="IRANSans Medium" w:cs="IRANSans Medium"/>
          <w:rtl/>
        </w:rPr>
      </w:pPr>
      <w:r w:rsidRPr="0092562E">
        <w:rPr>
          <w:rFonts w:ascii="IRANSans Medium" w:hAnsi="IRANSans Medium" w:cs="IRANSans Medium"/>
        </w:rPr>
        <w:t>ionic setup sass</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با این کار پیشنیازها را دانلود می</w:t>
      </w:r>
      <w:r w:rsidRPr="0092562E">
        <w:rPr>
          <w:rFonts w:ascii="Times New Roman" w:hAnsi="Times New Roman" w:cs="Times New Roman" w:hint="cs"/>
          <w:rtl/>
        </w:rPr>
        <w:t>‏</w:t>
      </w:r>
      <w:r w:rsidRPr="0092562E">
        <w:rPr>
          <w:rFonts w:ascii="IRANSans Medium" w:hAnsi="IRANSans Medium" w:cs="IRANSans Medium" w:hint="cs"/>
          <w:rtl/>
        </w:rPr>
        <w:t xml:space="preserve">کند، توضیحات را در فایل </w:t>
      </w:r>
      <w:r w:rsidRPr="0092562E">
        <w:rPr>
          <w:rFonts w:ascii="IRANSans Medium" w:hAnsi="IRANSans Medium" w:cs="IRANSans Medium"/>
        </w:rPr>
        <w:t>index.html</w:t>
      </w:r>
      <w:r w:rsidRPr="0092562E">
        <w:rPr>
          <w:rFonts w:ascii="IRANSans Medium" w:hAnsi="IRANSans Medium" w:cs="IRANSans Medium" w:hint="cs"/>
          <w:rtl/>
        </w:rPr>
        <w:t xml:space="preserve"> پاک می</w:t>
      </w:r>
      <w:r w:rsidRPr="0092562E">
        <w:rPr>
          <w:rFonts w:ascii="Times New Roman" w:hAnsi="Times New Roman" w:cs="Times New Roman" w:hint="cs"/>
          <w:rtl/>
        </w:rPr>
        <w:t>‏</w:t>
      </w:r>
      <w:r w:rsidRPr="0092562E">
        <w:rPr>
          <w:rFonts w:ascii="IRANSans Medium" w:hAnsi="IRANSans Medium" w:cs="IRANSans Medium" w:hint="cs"/>
          <w:rtl/>
        </w:rPr>
        <w:t xml:space="preserve">کند و دو فایل </w:t>
      </w:r>
      <w:r w:rsidRPr="0092562E">
        <w:rPr>
          <w:rFonts w:ascii="IRANSans Medium" w:hAnsi="IRANSans Medium" w:cs="IRANSans Medium"/>
        </w:rPr>
        <w:t>ionic.app.css</w:t>
      </w:r>
      <w:r w:rsidRPr="0092562E">
        <w:rPr>
          <w:rFonts w:ascii="IRANSans Medium" w:hAnsi="IRANSans Medium" w:cs="IRANSans Medium" w:hint="cs"/>
          <w:rtl/>
        </w:rPr>
        <w:t xml:space="preserve"> و </w:t>
      </w:r>
      <w:r w:rsidRPr="0092562E">
        <w:rPr>
          <w:rFonts w:ascii="IRANSans Medium" w:hAnsi="IRANSans Medium" w:cs="IRANSans Medium"/>
        </w:rPr>
        <w:t>ionic.app.min.css</w:t>
      </w:r>
      <w:r w:rsidRPr="0092562E">
        <w:rPr>
          <w:rFonts w:ascii="IRANSans Medium" w:hAnsi="IRANSans Medium" w:cs="IRANSans Medium" w:hint="cs"/>
          <w:rtl/>
        </w:rPr>
        <w:t xml:space="preserve"> در داخل پوشه </w:t>
      </w:r>
      <w:r w:rsidRPr="0092562E">
        <w:rPr>
          <w:rFonts w:ascii="IRANSans Medium" w:hAnsi="IRANSans Medium" w:cs="IRANSans Medium"/>
        </w:rPr>
        <w:t>www/css</w:t>
      </w:r>
      <w:r w:rsidRPr="0092562E">
        <w:rPr>
          <w:rFonts w:ascii="IRANSans Medium" w:hAnsi="IRANSans Medium" w:cs="IRANSans Medium" w:hint="cs"/>
          <w:rtl/>
        </w:rPr>
        <w:t xml:space="preserve"> ایجاد می</w:t>
      </w:r>
      <w:r w:rsidRPr="0092562E">
        <w:rPr>
          <w:rFonts w:ascii="Times New Roman" w:hAnsi="Times New Roman" w:cs="Times New Roman" w:hint="cs"/>
          <w:rtl/>
        </w:rPr>
        <w:t>‏</w:t>
      </w:r>
      <w:r w:rsidRPr="0092562E">
        <w:rPr>
          <w:rFonts w:ascii="IRANSans Medium" w:hAnsi="IRANSans Medium" w:cs="IRANSans Medium" w:hint="cs"/>
          <w:rtl/>
        </w:rPr>
        <w:t>کند. بسیار شیرین، درسته!</w:t>
      </w:r>
    </w:p>
    <w:p w:rsidR="00D129EB" w:rsidRPr="0092562E" w:rsidRDefault="00D129EB" w:rsidP="00D004D6">
      <w:pPr>
        <w:pStyle w:val="Heading1"/>
        <w:jc w:val="both"/>
      </w:pPr>
      <w:bookmarkStart w:id="31" w:name="_Toc441913893"/>
      <w:r w:rsidRPr="0092562E">
        <w:rPr>
          <w:rFonts w:hint="cs"/>
          <w:rtl/>
        </w:rPr>
        <w:t xml:space="preserve">کار با آیونیک </w:t>
      </w:r>
      <w:r w:rsidRPr="0092562E">
        <w:t>scss</w:t>
      </w:r>
      <w:bookmarkEnd w:id="31"/>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این بخش چگونگی شخصی سازی متغیرها و میکسین</w:t>
      </w:r>
      <w:r w:rsidRPr="0092562E">
        <w:rPr>
          <w:rFonts w:ascii="Times New Roman" w:hAnsi="Times New Roman" w:cs="Times New Roman" w:hint="cs"/>
          <w:rtl/>
        </w:rPr>
        <w:t>‏</w:t>
      </w:r>
      <w:r w:rsidRPr="0092562E">
        <w:rPr>
          <w:rFonts w:ascii="IRANSans Medium" w:hAnsi="IRANSans Medium" w:cs="IRANSans Medium" w:hint="cs"/>
          <w:rtl/>
        </w:rPr>
        <w:t xml:space="preserve">های </w:t>
      </w:r>
      <w:r w:rsidRPr="0092562E">
        <w:rPr>
          <w:rFonts w:ascii="IRANSans Medium" w:hAnsi="IRANSans Medium" w:cs="IRANSans Medium"/>
        </w:rPr>
        <w:t>scss</w:t>
      </w:r>
      <w:r w:rsidRPr="0092562E">
        <w:rPr>
          <w:rFonts w:ascii="IRANSans Medium" w:hAnsi="IRANSans Medium" w:cs="IRANSans Medium" w:hint="cs"/>
          <w:rtl/>
        </w:rPr>
        <w:t xml:space="preserve"> را پوشش می</w:t>
      </w:r>
      <w:r w:rsidRPr="0092562E">
        <w:rPr>
          <w:rFonts w:ascii="Times New Roman" w:hAnsi="Times New Roman" w:cs="Times New Roman" w:hint="cs"/>
          <w:rtl/>
        </w:rPr>
        <w:t>‏</w:t>
      </w:r>
      <w:r w:rsidRPr="0092562E">
        <w:rPr>
          <w:rFonts w:ascii="IRANSans Medium" w:hAnsi="IRANSans Medium" w:cs="IRANSans Medium" w:hint="cs"/>
          <w:rtl/>
        </w:rPr>
        <w:t>دهد.</w:t>
      </w:r>
    </w:p>
    <w:p w:rsidR="00D129EB" w:rsidRPr="00610C35" w:rsidRDefault="00D129EB" w:rsidP="00D004D6">
      <w:pPr>
        <w:tabs>
          <w:tab w:val="left" w:pos="6795"/>
        </w:tabs>
        <w:jc w:val="both"/>
        <w:rPr>
          <w:rFonts w:ascii="IRANSans Medium" w:hAnsi="IRANSans Medium" w:cs="IRANSans Medium"/>
          <w:rtl/>
        </w:rPr>
      </w:pPr>
      <w:r w:rsidRPr="00610C35">
        <w:rPr>
          <w:rFonts w:ascii="IRANSans Medium" w:hAnsi="IRANSans Medium" w:cs="IRANSans Medium" w:hint="cs"/>
          <w:rtl/>
        </w:rPr>
        <w:t>کدهایی را که نوشتیم فرض می</w:t>
      </w:r>
      <w:r w:rsidRPr="00610C35">
        <w:rPr>
          <w:rFonts w:ascii="Times New Roman" w:hAnsi="Times New Roman" w:cs="Times New Roman" w:hint="cs"/>
          <w:rtl/>
        </w:rPr>
        <w:t>‏</w:t>
      </w:r>
      <w:r w:rsidRPr="00610C35">
        <w:rPr>
          <w:rFonts w:ascii="IRANSans Medium" w:hAnsi="IRANSans Medium" w:cs="IRANSans Medium" w:hint="cs"/>
          <w:rtl/>
        </w:rPr>
        <w:t>کنیم که زمینه</w:t>
      </w:r>
      <w:r w:rsidRPr="00610C35">
        <w:rPr>
          <w:rFonts w:ascii="Times New Roman" w:hAnsi="Times New Roman" w:cs="Times New Roman" w:hint="cs"/>
          <w:rtl/>
        </w:rPr>
        <w:t>‏</w:t>
      </w:r>
      <w:r w:rsidRPr="00610C35">
        <w:rPr>
          <w:rFonts w:ascii="IRANSans Medium" w:hAnsi="IRANSans Medium" w:cs="IRANSans Medium" w:hint="cs"/>
          <w:rtl/>
        </w:rPr>
        <w:t xml:space="preserve">های لازم برای کار با </w:t>
      </w:r>
      <w:r w:rsidRPr="00610C35">
        <w:rPr>
          <w:rFonts w:ascii="IRANSans Medium" w:hAnsi="IRANSans Medium" w:cs="IRANSans Medium"/>
        </w:rPr>
        <w:t>SCSS</w:t>
      </w:r>
      <w:r w:rsidRPr="00610C35">
        <w:rPr>
          <w:rFonts w:ascii="IRANSans Medium" w:hAnsi="IRANSans Medium" w:cs="IRANSans Medium" w:hint="cs"/>
          <w:rtl/>
        </w:rPr>
        <w:t xml:space="preserve"> را دارید.</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 xml:space="preserve">اگر در </w:t>
      </w:r>
      <w:r w:rsidRPr="0092562E">
        <w:rPr>
          <w:rFonts w:ascii="IRANSans Medium" w:hAnsi="IRANSans Medium" w:cs="IRANSans Medium"/>
        </w:rPr>
        <w:t>scss</w:t>
      </w:r>
      <w:r w:rsidRPr="0092562E">
        <w:rPr>
          <w:rFonts w:ascii="IRANSans Medium" w:hAnsi="IRANSans Medium" w:cs="IRANSans Medium" w:hint="cs"/>
          <w:rtl/>
        </w:rPr>
        <w:t xml:space="preserve"> تازه کار هستید به این راهنمایی</w:t>
      </w:r>
      <w:r w:rsidRPr="0092562E">
        <w:rPr>
          <w:rFonts w:ascii="Times New Roman" w:hAnsi="Times New Roman" w:cs="Times New Roman" w:hint="cs"/>
          <w:rtl/>
        </w:rPr>
        <w:t>‏</w:t>
      </w:r>
      <w:r w:rsidRPr="0092562E">
        <w:rPr>
          <w:rFonts w:ascii="IRANSans Medium" w:hAnsi="IRANSans Medium" w:cs="IRANSans Medium" w:hint="cs"/>
          <w:rtl/>
        </w:rPr>
        <w:t>ها توجه کنید:</w:t>
      </w:r>
    </w:p>
    <w:p w:rsidR="00D129EB" w:rsidRPr="0092562E" w:rsidRDefault="007779B6" w:rsidP="00D004D6">
      <w:pPr>
        <w:tabs>
          <w:tab w:val="left" w:pos="6795"/>
        </w:tabs>
        <w:jc w:val="both"/>
        <w:rPr>
          <w:rFonts w:ascii="IRANSans Medium" w:hAnsi="IRANSans Medium" w:cs="IRANSans Medium"/>
          <w:rtl/>
        </w:rPr>
      </w:pPr>
      <w:hyperlink r:id="rId95" w:history="1">
        <w:r w:rsidR="00D129EB" w:rsidRPr="0092562E">
          <w:rPr>
            <w:rFonts w:ascii="IRANSans Medium" w:hAnsi="IRANSans Medium" w:cs="IRANSans Medium"/>
          </w:rPr>
          <w:t>http://sass-lang.com/guide</w:t>
        </w:r>
      </w:hyperlink>
      <w:r w:rsidR="00D129EB" w:rsidRPr="0092562E">
        <w:rPr>
          <w:rFonts w:ascii="IRANSans Medium" w:hAnsi="IRANSans Medium" w:cs="IRANSans Medium"/>
        </w:rPr>
        <w:t>.</w:t>
      </w:r>
    </w:p>
    <w:p w:rsidR="00D129EB" w:rsidRPr="0092562E" w:rsidRDefault="00D129EB" w:rsidP="00D004D6">
      <w:pPr>
        <w:pStyle w:val="Heading2"/>
        <w:jc w:val="both"/>
        <w:rPr>
          <w:rtl/>
        </w:rPr>
      </w:pPr>
      <w:bookmarkStart w:id="32" w:name="_Toc441913894"/>
      <w:r w:rsidRPr="0092562E">
        <w:rPr>
          <w:rFonts w:hint="cs"/>
          <w:rtl/>
        </w:rPr>
        <w:t>تم پایه</w:t>
      </w:r>
      <w:bookmarkEnd w:id="32"/>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 xml:space="preserve">پیش از این، رنگ پایه </w:t>
      </w:r>
      <w:r>
        <w:rPr>
          <w:rFonts w:ascii="IRANSans Medium" w:hAnsi="IRANSans Medium" w:cs="IRANSans Medium" w:hint="cs"/>
          <w:rtl/>
        </w:rPr>
        <w:t>قالب</w:t>
      </w:r>
      <w:r w:rsidRPr="0092562E">
        <w:rPr>
          <w:rFonts w:ascii="IRANSans Medium" w:hAnsi="IRANSans Medium" w:cs="IRANSans Medium" w:hint="cs"/>
          <w:rtl/>
        </w:rPr>
        <w:t xml:space="preserve"> ارائه شده به وسیله آیونیک</w:t>
      </w:r>
      <w:r>
        <w:rPr>
          <w:rFonts w:ascii="IRANSans Medium" w:hAnsi="IRANSans Medium" w:cs="IRANSans Medium" w:hint="cs"/>
          <w:rtl/>
        </w:rPr>
        <w:t xml:space="preserve"> را دیدیم</w:t>
      </w:r>
      <w:r w:rsidRPr="0092562E">
        <w:rPr>
          <w:rFonts w:ascii="IRANSans Medium" w:hAnsi="IRANSans Medium" w:cs="IRANSans Medium" w:hint="cs"/>
          <w:rtl/>
        </w:rPr>
        <w:t>: مثبت، قاطع، آرام و ... . آن</w:t>
      </w:r>
      <w:r w:rsidRPr="0092562E">
        <w:rPr>
          <w:rFonts w:ascii="Times New Roman" w:hAnsi="Times New Roman" w:cs="Times New Roman" w:hint="cs"/>
          <w:rtl/>
        </w:rPr>
        <w:t>‏</w:t>
      </w:r>
      <w:r w:rsidRPr="0092562E">
        <w:rPr>
          <w:rFonts w:ascii="IRANSans Medium" w:hAnsi="IRANSans Medium" w:cs="IRANSans Medium" w:hint="cs"/>
          <w:rtl/>
        </w:rPr>
        <w:t>ها همه به وسیله تیم آیونیک از پیش تعریف و نصب شده</w:t>
      </w:r>
      <w:r w:rsidRPr="0092562E">
        <w:rPr>
          <w:rFonts w:ascii="Times New Roman" w:hAnsi="Times New Roman" w:cs="Times New Roman" w:hint="cs"/>
          <w:rtl/>
        </w:rPr>
        <w:t>‏</w:t>
      </w:r>
      <w:r w:rsidRPr="0092562E">
        <w:rPr>
          <w:rFonts w:ascii="IRANSans Medium" w:hAnsi="IRANSans Medium" w:cs="IRANSans Medium" w:hint="cs"/>
          <w:rtl/>
        </w:rPr>
        <w:t>اند. اگر شما می</w:t>
      </w:r>
      <w:r w:rsidRPr="0092562E">
        <w:rPr>
          <w:rFonts w:ascii="Times New Roman" w:hAnsi="Times New Roman" w:cs="Times New Roman" w:hint="cs"/>
          <w:rtl/>
        </w:rPr>
        <w:t>‏</w:t>
      </w:r>
      <w:r w:rsidRPr="0092562E">
        <w:rPr>
          <w:rFonts w:ascii="IRANSans Medium" w:hAnsi="IRANSans Medium" w:cs="IRANSans Medium" w:hint="cs"/>
          <w:rtl/>
        </w:rPr>
        <w:t>خواهید رنگ اجزا را به وسیله کلاس مثبت تغییر دهید؟ اجازه بدین به روند انجام این کار اشاره</w:t>
      </w:r>
      <w:r w:rsidRPr="0092562E">
        <w:rPr>
          <w:rFonts w:ascii="Times New Roman" w:hAnsi="Times New Roman" w:cs="Times New Roman" w:hint="cs"/>
          <w:rtl/>
        </w:rPr>
        <w:t>‏</w:t>
      </w:r>
      <w:r w:rsidRPr="0092562E">
        <w:rPr>
          <w:rFonts w:ascii="IRANSans Medium" w:hAnsi="IRANSans Medium" w:cs="IRANSans Medium" w:hint="cs"/>
          <w:rtl/>
        </w:rPr>
        <w:t>ای بکنیم.</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lastRenderedPageBreak/>
        <w:t xml:space="preserve">با اشاره به پوشه </w:t>
      </w:r>
      <w:r w:rsidRPr="0092562E">
        <w:rPr>
          <w:rFonts w:ascii="IRANSans Medium" w:hAnsi="IRANSans Medium" w:cs="IRANSans Medium"/>
        </w:rPr>
        <w:t>example14</w:t>
      </w:r>
      <w:r w:rsidRPr="0092562E">
        <w:rPr>
          <w:rFonts w:ascii="IRANSans Medium" w:hAnsi="IRANSans Medium" w:cs="IRANSans Medium" w:hint="cs"/>
          <w:rtl/>
        </w:rPr>
        <w:t xml:space="preserve">، فایل </w:t>
      </w:r>
      <w:r w:rsidRPr="0092562E">
        <w:rPr>
          <w:rFonts w:ascii="IRANSans Medium" w:hAnsi="IRANSans Medium" w:cs="IRANSans Medium"/>
          <w:rtl/>
        </w:rPr>
        <w:t xml:space="preserve"> </w:t>
      </w:r>
      <w:r w:rsidRPr="0092562E">
        <w:rPr>
          <w:rFonts w:ascii="IRANSans Medium" w:hAnsi="IRANSans Medium" w:cs="IRANSans Medium"/>
        </w:rPr>
        <w:t>www/index.html</w:t>
      </w:r>
      <w:r w:rsidRPr="0092562E">
        <w:rPr>
          <w:rFonts w:ascii="IRANSans Medium" w:hAnsi="IRANSans Medium" w:cs="IRANSans Medium" w:hint="cs"/>
          <w:rtl/>
        </w:rPr>
        <w:t xml:space="preserve"> باز کنید و قسمت </w:t>
      </w:r>
      <w:r w:rsidRPr="0092562E">
        <w:rPr>
          <w:rFonts w:ascii="IRANSans Medium" w:hAnsi="IRANSans Medium" w:cs="IRANSans Medium"/>
        </w:rPr>
        <w:t>ion-nav-bar</w:t>
      </w:r>
      <w:r w:rsidRPr="0092562E">
        <w:rPr>
          <w:rFonts w:ascii="IRANSans Medium" w:hAnsi="IRANSans Medium" w:cs="IRANSans Medium" w:hint="cs"/>
          <w:rtl/>
        </w:rPr>
        <w:t xml:space="preserve"> را از </w:t>
      </w:r>
      <w:r w:rsidRPr="0092562E">
        <w:rPr>
          <w:rFonts w:ascii="IRANSans Medium" w:hAnsi="IRANSans Medium" w:cs="IRANSans Medium"/>
        </w:rPr>
        <w:t>bar-stable to bar-positive</w:t>
      </w:r>
      <w:r w:rsidRPr="0092562E">
        <w:rPr>
          <w:rFonts w:ascii="IRANSans Medium" w:hAnsi="IRANSans Medium" w:cs="IRANSans Medium" w:hint="cs"/>
          <w:rtl/>
        </w:rPr>
        <w:t xml:space="preserve"> به روز رسانی کنید. حالا، فایل </w:t>
      </w:r>
      <w:r w:rsidRPr="0092562E">
        <w:rPr>
          <w:rFonts w:ascii="IRANSans Medium" w:hAnsi="IRANSans Medium" w:cs="IRANSans Medium"/>
        </w:rPr>
        <w:t>www/ templates/tabs.html</w:t>
      </w:r>
      <w:r w:rsidRPr="0092562E">
        <w:rPr>
          <w:rFonts w:ascii="IRANSans Medium" w:hAnsi="IRANSans Medium" w:cs="IRANSans Medium" w:hint="cs"/>
          <w:rtl/>
        </w:rPr>
        <w:t xml:space="preserve"> را باز کنید کلاسی با اسم </w:t>
      </w:r>
      <w:r w:rsidRPr="0092562E">
        <w:rPr>
          <w:rFonts w:ascii="IRANSans Medium" w:hAnsi="IRANSans Medium" w:cs="IRANSans Medium"/>
        </w:rPr>
        <w:t>tabs-color-active-positive</w:t>
      </w:r>
      <w:r w:rsidRPr="0092562E">
        <w:rPr>
          <w:rFonts w:ascii="IRANSans Medium" w:hAnsi="IRANSans Medium" w:cs="IRANSans Medium" w:hint="cs"/>
          <w:rtl/>
        </w:rPr>
        <w:t xml:space="preserve"> را در مسیر </w:t>
      </w:r>
      <w:r w:rsidRPr="0092562E">
        <w:rPr>
          <w:rFonts w:ascii="IRANSans Medium" w:hAnsi="IRANSans Medium" w:cs="IRANSans Medium"/>
        </w:rPr>
        <w:t>ion-tabs</w:t>
      </w:r>
      <w:r w:rsidRPr="0092562E">
        <w:rPr>
          <w:rFonts w:ascii="IRANSans Medium" w:hAnsi="IRANSans Medium" w:cs="IRANSans Medium" w:hint="cs"/>
          <w:rtl/>
        </w:rPr>
        <w:t xml:space="preserve"> پاک کنید. و </w:t>
      </w:r>
      <w:r w:rsidRPr="0092562E">
        <w:rPr>
          <w:rFonts w:ascii="IRANSans Medium" w:hAnsi="IRANSans Medium" w:cs="IRANSans Medium"/>
        </w:rPr>
        <w:t>tabs-positive.</w:t>
      </w:r>
      <w:r w:rsidRPr="0092562E">
        <w:rPr>
          <w:rFonts w:ascii="IRANSans Medium" w:hAnsi="IRANSans Medium" w:cs="IRANSans Medium" w:hint="cs"/>
          <w:rtl/>
        </w:rPr>
        <w:t xml:space="preserve"> را به آن اضافه کنید.</w:t>
      </w:r>
    </w:p>
    <w:p w:rsidR="00D129EB" w:rsidRPr="0092562E"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برای دیدن خروجی</w:t>
      </w:r>
      <w:r w:rsidRPr="0092562E">
        <w:rPr>
          <w:rFonts w:ascii="IRANSans Medium" w:hAnsi="IRANSans Medium" w:cs="IRANSans Medium" w:hint="cs"/>
          <w:rtl/>
        </w:rPr>
        <w:t xml:space="preserve"> دستور زیر را اجرا کنید:</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rPr>
        <w:t>ionic serve</w:t>
      </w:r>
    </w:p>
    <w:p w:rsidR="00D129EB" w:rsidRPr="0092562E" w:rsidRDefault="004C3233" w:rsidP="00D004D6">
      <w:pPr>
        <w:tabs>
          <w:tab w:val="left" w:pos="6795"/>
        </w:tabs>
        <w:jc w:val="both"/>
        <w:rPr>
          <w:rFonts w:ascii="IRANSans Medium" w:hAnsi="IRANSans Medium" w:cs="IRANSans Medium"/>
          <w:rtl/>
        </w:rPr>
      </w:pPr>
      <w:r>
        <w:rPr>
          <w:rFonts w:ascii="IRANSans Medium" w:hAnsi="IRANSans Medium" w:cs="IRANSans Medium" w:hint="cs"/>
          <w:rtl/>
        </w:rPr>
        <w:t>رابط‌کاربری</w:t>
      </w:r>
      <w:r w:rsidR="00D129EB" w:rsidRPr="0092562E">
        <w:rPr>
          <w:rFonts w:ascii="IRANSans Medium" w:hAnsi="IRANSans Medium" w:cs="IRANSans Medium" w:hint="cs"/>
          <w:rtl/>
        </w:rPr>
        <w:t xml:space="preserve"> شبیه زیر می</w:t>
      </w:r>
      <w:r w:rsidR="00D129EB" w:rsidRPr="0092562E">
        <w:rPr>
          <w:rFonts w:ascii="Times New Roman" w:hAnsi="Times New Roman" w:cs="Times New Roman" w:hint="cs"/>
          <w:rtl/>
        </w:rPr>
        <w:t>‏</w:t>
      </w:r>
      <w:r w:rsidR="00D129EB" w:rsidRPr="0092562E">
        <w:rPr>
          <w:rFonts w:ascii="IRANSans Medium" w:hAnsi="IRANSans Medium" w:cs="IRANSans Medium" w:hint="cs"/>
          <w:rtl/>
        </w:rPr>
        <w:t>شود</w:t>
      </w:r>
      <w:r>
        <w:rPr>
          <w:rFonts w:ascii="IRANSans Medium" w:hAnsi="IRANSans Medium" w:cs="IRANSans Medium" w:hint="cs"/>
          <w:rtl/>
        </w:rPr>
        <w:t xml:space="preserve"> </w:t>
      </w:r>
      <w:r w:rsidR="00D129EB" w:rsidRPr="0092562E">
        <w:rPr>
          <w:rFonts w:ascii="IRANSans Medium" w:hAnsi="IRANSans Medium" w:cs="IRANSans Medium" w:hint="cs"/>
          <w:rtl/>
        </w:rPr>
        <w:t>:</w:t>
      </w:r>
    </w:p>
    <w:p w:rsidR="00D129EB" w:rsidRDefault="00D129EB" w:rsidP="00D004D6">
      <w:pPr>
        <w:tabs>
          <w:tab w:val="left" w:pos="6795"/>
        </w:tabs>
        <w:jc w:val="both"/>
        <w:rPr>
          <w:sz w:val="28"/>
          <w:szCs w:val="28"/>
          <w:rtl/>
        </w:rPr>
      </w:pPr>
      <w:r>
        <w:rPr>
          <w:noProof/>
          <w:sz w:val="28"/>
          <w:szCs w:val="28"/>
          <w:lang w:eastAsia="en-US"/>
        </w:rPr>
        <w:drawing>
          <wp:inline distT="0" distB="0" distL="0" distR="0" wp14:anchorId="3818967B" wp14:editId="2251C5ED">
            <wp:extent cx="27432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43200" cy="3771900"/>
                    </a:xfrm>
                    <a:prstGeom prst="rect">
                      <a:avLst/>
                    </a:prstGeom>
                    <a:noFill/>
                    <a:ln>
                      <a:noFill/>
                    </a:ln>
                  </pic:spPr>
                </pic:pic>
              </a:graphicData>
            </a:graphic>
          </wp:inline>
        </w:drawing>
      </w:r>
    </w:p>
    <w:p w:rsidR="00D129EB" w:rsidRDefault="00D129EB" w:rsidP="00D004D6">
      <w:pPr>
        <w:tabs>
          <w:tab w:val="left" w:pos="6795"/>
        </w:tabs>
        <w:jc w:val="both"/>
        <w:rPr>
          <w:sz w:val="28"/>
          <w:szCs w:val="28"/>
          <w:rtl/>
        </w:rPr>
      </w:pP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بیایید فرض کنیم این برنامه نهایی است. حالا میخواهیم یک تم جدید برای این صفحه بسازیم طراحی تم بسیار ساده است. همه رنگ</w:t>
      </w:r>
      <w:r w:rsidRPr="0092562E">
        <w:rPr>
          <w:rFonts w:ascii="Times New Roman" w:hAnsi="Times New Roman" w:cs="Times New Roman" w:hint="cs"/>
          <w:rtl/>
        </w:rPr>
        <w:t>‏</w:t>
      </w:r>
      <w:r w:rsidRPr="0092562E">
        <w:rPr>
          <w:rFonts w:ascii="IRANSans Medium" w:hAnsi="IRANSans Medium" w:cs="IRANSans Medium" w:hint="cs"/>
          <w:rtl/>
        </w:rPr>
        <w:t>های آبی را با سبز جایگزین می</w:t>
      </w:r>
      <w:r>
        <w:rPr>
          <w:rFonts w:ascii="IRANSans Medium" w:hAnsi="IRANSans Medium" w:cs="Times New Roman" w:hint="cs"/>
          <w:rtl/>
        </w:rPr>
        <w:t>‏</w:t>
      </w:r>
      <w:r w:rsidRPr="0092562E">
        <w:rPr>
          <w:rFonts w:ascii="IRANSans Medium" w:hAnsi="IRANSans Medium" w:cs="IRANSans Medium" w:hint="cs"/>
          <w:rtl/>
        </w:rPr>
        <w:t>کنیم.</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 xml:space="preserve">برای این کار فایل </w:t>
      </w:r>
      <w:r w:rsidRPr="0092562E">
        <w:rPr>
          <w:rFonts w:ascii="IRANSans Medium" w:hAnsi="IRANSans Medium" w:cs="IRANSans Medium"/>
        </w:rPr>
        <w:t>scss/ionic.app.scss</w:t>
      </w:r>
      <w:r w:rsidRPr="0092562E">
        <w:rPr>
          <w:rFonts w:ascii="IRANSans Medium" w:hAnsi="IRANSans Medium" w:cs="IRANSans Medium" w:hint="cs"/>
          <w:rtl/>
        </w:rPr>
        <w:t xml:space="preserve"> را باز میکنیم و خط زیر را از قسمت کامنت</w:t>
      </w:r>
      <w:r w:rsidRPr="0092562E">
        <w:rPr>
          <w:rFonts w:ascii="Times New Roman" w:hAnsi="Times New Roman" w:cs="Times New Roman" w:hint="cs"/>
          <w:rtl/>
        </w:rPr>
        <w:t>‏</w:t>
      </w:r>
      <w:r w:rsidRPr="0092562E">
        <w:rPr>
          <w:rFonts w:ascii="IRANSans Medium" w:hAnsi="IRANSans Medium" w:cs="IRANSans Medium" w:hint="cs"/>
          <w:rtl/>
        </w:rPr>
        <w:t>ها کپی می</w:t>
      </w:r>
      <w:r w:rsidRPr="0092562E">
        <w:rPr>
          <w:rFonts w:ascii="Times New Roman" w:hAnsi="Times New Roman" w:cs="Times New Roman" w:hint="cs"/>
          <w:rtl/>
        </w:rPr>
        <w:t>‏</w:t>
      </w:r>
      <w:r w:rsidRPr="0092562E">
        <w:rPr>
          <w:rFonts w:ascii="IRANSans Medium" w:hAnsi="IRANSans Medium" w:cs="IRANSans Medium" w:hint="cs"/>
          <w:rtl/>
        </w:rPr>
        <w:t>کنیم:</w:t>
      </w:r>
    </w:p>
    <w:p w:rsidR="00D129EB" w:rsidRPr="0092562E" w:rsidRDefault="00D129EB" w:rsidP="00D004D6">
      <w:pPr>
        <w:pStyle w:val="NoSpacing"/>
        <w:jc w:val="both"/>
        <w:rPr>
          <w:rtl/>
        </w:rPr>
      </w:pPr>
      <w:r w:rsidRPr="0092562E">
        <w:rPr>
          <w:rtl/>
        </w:rPr>
        <w:lastRenderedPageBreak/>
        <w:t>$</w:t>
      </w:r>
      <w:r w:rsidRPr="0092562E">
        <w:t>positive:                        #387ef5 !default;</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و آن را بعد از کامنت</w:t>
      </w:r>
      <w:r w:rsidRPr="0092562E">
        <w:rPr>
          <w:rFonts w:ascii="Times New Roman" w:hAnsi="Times New Roman" w:cs="Times New Roman" w:hint="cs"/>
          <w:rtl/>
        </w:rPr>
        <w:t>‏</w:t>
      </w:r>
      <w:r w:rsidRPr="0092562E">
        <w:rPr>
          <w:rFonts w:ascii="IRANSans Medium" w:hAnsi="IRANSans Medium" w:cs="IRANSans Medium" w:hint="cs"/>
          <w:rtl/>
        </w:rPr>
        <w:t>ها(بعد از علامت /*) قرار می</w:t>
      </w:r>
      <w:r w:rsidRPr="0092562E">
        <w:rPr>
          <w:rFonts w:ascii="Times New Roman" w:hAnsi="Times New Roman" w:cs="Times New Roman" w:hint="cs"/>
          <w:rtl/>
        </w:rPr>
        <w:t>‏</w:t>
      </w:r>
      <w:r w:rsidRPr="0092562E">
        <w:rPr>
          <w:rFonts w:ascii="IRANSans Medium" w:hAnsi="IRANSans Medium" w:cs="IRANSans Medium" w:hint="cs"/>
          <w:rtl/>
        </w:rPr>
        <w:t xml:space="preserve">دهیم. حالا، مقدار متغییر </w:t>
      </w:r>
      <w:r w:rsidRPr="0092562E">
        <w:rPr>
          <w:rFonts w:ascii="IRANSans Medium" w:hAnsi="IRANSans Medium" w:cs="IRANSans Medium"/>
        </w:rPr>
        <w:t>positive</w:t>
      </w:r>
      <w:r w:rsidRPr="0092562E">
        <w:rPr>
          <w:rFonts w:ascii="IRANSans Medium" w:hAnsi="IRANSans Medium" w:cs="IRANSans Medium" w:hint="cs"/>
          <w:rtl/>
        </w:rPr>
        <w:t xml:space="preserve"> را به </w:t>
      </w:r>
      <w:r w:rsidRPr="0092562E">
        <w:rPr>
          <w:rFonts w:ascii="IRANSans Medium" w:hAnsi="IRANSans Medium" w:cs="IRANSans Medium"/>
        </w:rPr>
        <w:t>teal</w:t>
      </w:r>
      <w:r w:rsidRPr="0092562E">
        <w:rPr>
          <w:rFonts w:ascii="IRANSans Medium" w:hAnsi="IRANSans Medium" w:cs="IRANSans Medium" w:hint="cs"/>
          <w:rtl/>
        </w:rPr>
        <w:t xml:space="preserve"> تغییر می</w:t>
      </w:r>
      <w:r w:rsidRPr="0092562E">
        <w:rPr>
          <w:rFonts w:ascii="Times New Roman" w:hAnsi="Times New Roman" w:cs="Times New Roman" w:hint="cs"/>
          <w:rtl/>
        </w:rPr>
        <w:t>‏</w:t>
      </w:r>
      <w:r w:rsidRPr="0092562E">
        <w:rPr>
          <w:rFonts w:ascii="IRANSans Medium" w:hAnsi="IRANSans Medium" w:cs="IRANSans Medium" w:hint="cs"/>
          <w:rtl/>
        </w:rPr>
        <w:t>دهیم:</w:t>
      </w:r>
    </w:p>
    <w:p w:rsidR="00D129EB" w:rsidRPr="0092562E" w:rsidRDefault="00D129EB" w:rsidP="00D004D6">
      <w:pPr>
        <w:pStyle w:val="NoSpacing"/>
        <w:jc w:val="both"/>
        <w:rPr>
          <w:lang w:bidi="fa-IR"/>
        </w:rPr>
      </w:pPr>
      <w:r w:rsidRPr="0092562E">
        <w:rPr>
          <w:rtl/>
        </w:rPr>
        <w:t>$</w:t>
      </w:r>
      <w:r w:rsidRPr="0092562E">
        <w:t>positive:                        teal;</w:t>
      </w:r>
    </w:p>
    <w:p w:rsidR="00D129EB" w:rsidRPr="0092562E" w:rsidRDefault="00D129EB" w:rsidP="00D004D6">
      <w:pPr>
        <w:tabs>
          <w:tab w:val="left" w:pos="6795"/>
        </w:tabs>
        <w:jc w:val="both"/>
        <w:rPr>
          <w:rFonts w:ascii="IRANSans Medium" w:hAnsi="IRANSans Medium" w:cs="IRANSans Medium"/>
          <w:rtl/>
        </w:rPr>
      </w:pPr>
      <w:r w:rsidRPr="0092562E">
        <w:rPr>
          <w:rFonts w:ascii="IRANSans Medium" w:hAnsi="IRANSans Medium" w:cs="IRANSans Medium" w:hint="cs"/>
          <w:rtl/>
        </w:rPr>
        <w:t>تغییرات را ذخیره می</w:t>
      </w:r>
      <w:r w:rsidRPr="0092562E">
        <w:rPr>
          <w:rFonts w:ascii="Times New Roman" w:hAnsi="Times New Roman" w:cs="Times New Roman" w:hint="cs"/>
          <w:rtl/>
        </w:rPr>
        <w:t>‏</w:t>
      </w:r>
      <w:r w:rsidRPr="0092562E">
        <w:rPr>
          <w:rFonts w:ascii="IRANSans Medium" w:hAnsi="IRANSans Medium" w:cs="IRANSans Medium" w:hint="cs"/>
          <w:rtl/>
        </w:rPr>
        <w:t xml:space="preserve">کنیم و </w:t>
      </w:r>
      <w:r w:rsidRPr="0092562E">
        <w:rPr>
          <w:rFonts w:ascii="IRANSans Medium" w:hAnsi="IRANSans Medium" w:cs="IRANSans Medium"/>
        </w:rPr>
        <w:t>sass</w:t>
      </w:r>
      <w:r w:rsidRPr="0092562E">
        <w:rPr>
          <w:rFonts w:ascii="IRANSans Medium" w:hAnsi="IRANSans Medium" w:cs="IRANSans Medium" w:hint="cs"/>
          <w:rtl/>
        </w:rPr>
        <w:t xml:space="preserve"> در پس زمینه اجرا میکنیم به صورت اتوماتیک فایل</w:t>
      </w:r>
      <w:r w:rsidRPr="0092562E">
        <w:rPr>
          <w:rFonts w:ascii="Times New Roman" w:hAnsi="Times New Roman" w:cs="Times New Roman" w:hint="cs"/>
          <w:rtl/>
        </w:rPr>
        <w:t>‏</w:t>
      </w:r>
      <w:r w:rsidRPr="0092562E">
        <w:rPr>
          <w:rFonts w:ascii="IRANSans Medium" w:hAnsi="IRANSans Medium" w:cs="IRANSans Medium" w:hint="cs"/>
          <w:rtl/>
        </w:rPr>
        <w:t xml:space="preserve">های جدید </w:t>
      </w:r>
      <w:r w:rsidRPr="0092562E">
        <w:rPr>
          <w:rFonts w:ascii="IRANSans Medium" w:hAnsi="IRANSans Medium" w:cs="IRANSans Medium"/>
        </w:rPr>
        <w:t>ionic.app.css</w:t>
      </w:r>
      <w:r w:rsidRPr="0092562E">
        <w:rPr>
          <w:rFonts w:ascii="IRANSans Medium" w:hAnsi="IRANSans Medium" w:cs="IRANSans Medium" w:hint="cs"/>
          <w:rtl/>
        </w:rPr>
        <w:t xml:space="preserve"> و </w:t>
      </w:r>
      <w:r w:rsidRPr="0092562E">
        <w:rPr>
          <w:rFonts w:ascii="IRANSans Medium" w:hAnsi="IRANSans Medium" w:cs="IRANSans Medium"/>
        </w:rPr>
        <w:t>ionic.app.min.css</w:t>
      </w:r>
      <w:r w:rsidRPr="0092562E">
        <w:rPr>
          <w:rFonts w:ascii="IRANSans Medium" w:hAnsi="IRANSans Medium" w:cs="IRANSans Medium" w:hint="cs"/>
          <w:rtl/>
        </w:rPr>
        <w:t xml:space="preserve"> تولید می</w:t>
      </w:r>
      <w:r w:rsidRPr="0092562E">
        <w:rPr>
          <w:rFonts w:ascii="Times New Roman" w:hAnsi="Times New Roman" w:cs="Times New Roman" w:hint="cs"/>
          <w:rtl/>
        </w:rPr>
        <w:t>‏</w:t>
      </w:r>
      <w:r w:rsidRPr="0092562E">
        <w:rPr>
          <w:rFonts w:ascii="IRANSans Medium" w:hAnsi="IRANSans Medium" w:cs="IRANSans Medium" w:hint="cs"/>
          <w:rtl/>
        </w:rPr>
        <w:t>شود. سپس صفحه به صورت اتوماتیک بارگذاری مجدد می</w:t>
      </w:r>
      <w:r w:rsidRPr="0092562E">
        <w:rPr>
          <w:rFonts w:ascii="Times New Roman" w:hAnsi="Times New Roman" w:cs="Times New Roman" w:hint="cs"/>
          <w:rtl/>
        </w:rPr>
        <w:t>‏</w:t>
      </w:r>
      <w:r w:rsidRPr="0092562E">
        <w:rPr>
          <w:rFonts w:ascii="IRANSans Medium" w:hAnsi="IRANSans Medium" w:cs="IRANSans Medium" w:hint="cs"/>
          <w:rtl/>
        </w:rPr>
        <w:t>شود. و شما صفحه را با تم جدید می</w:t>
      </w:r>
      <w:r w:rsidRPr="0092562E">
        <w:rPr>
          <w:rFonts w:ascii="Times New Roman" w:hAnsi="Times New Roman" w:cs="Times New Roman" w:hint="cs"/>
          <w:rtl/>
        </w:rPr>
        <w:t>‏</w:t>
      </w:r>
      <w:r w:rsidRPr="0092562E">
        <w:rPr>
          <w:rFonts w:ascii="IRANSans Medium" w:hAnsi="IRANSans Medium" w:cs="IRANSans Medium" w:hint="cs"/>
          <w:rtl/>
        </w:rPr>
        <w:t>بینید:</w:t>
      </w:r>
    </w:p>
    <w:p w:rsidR="00D129EB" w:rsidRDefault="00D129EB" w:rsidP="00D004D6">
      <w:pPr>
        <w:tabs>
          <w:tab w:val="left" w:pos="6795"/>
        </w:tabs>
        <w:jc w:val="both"/>
        <w:rPr>
          <w:rFonts w:cs="Arial"/>
          <w:sz w:val="28"/>
          <w:szCs w:val="28"/>
          <w:rtl/>
        </w:rPr>
      </w:pPr>
      <w:r>
        <w:rPr>
          <w:rFonts w:cs="Arial"/>
          <w:noProof/>
          <w:sz w:val="28"/>
          <w:szCs w:val="28"/>
          <w:lang w:eastAsia="en-US"/>
        </w:rPr>
        <w:drawing>
          <wp:inline distT="0" distB="0" distL="0" distR="0" wp14:anchorId="3622D563" wp14:editId="71610AF5">
            <wp:extent cx="2743200" cy="3762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3762375"/>
                    </a:xfrm>
                    <a:prstGeom prst="rect">
                      <a:avLst/>
                    </a:prstGeom>
                    <a:noFill/>
                    <a:ln>
                      <a:noFill/>
                    </a:ln>
                  </pic:spPr>
                </pic:pic>
              </a:graphicData>
            </a:graphic>
          </wp:inline>
        </w:drawing>
      </w:r>
    </w:p>
    <w:p w:rsidR="00D129EB" w:rsidRPr="009565EA" w:rsidRDefault="00D129EB" w:rsidP="00D004D6">
      <w:pPr>
        <w:tabs>
          <w:tab w:val="left" w:pos="6795"/>
        </w:tabs>
        <w:jc w:val="both"/>
        <w:rPr>
          <w:rFonts w:ascii="IRANSans Medium" w:hAnsi="IRANSans Medium" w:cs="IRANSans Medium"/>
          <w:rtl/>
        </w:rPr>
      </w:pPr>
      <w:r w:rsidRPr="009565EA">
        <w:rPr>
          <w:rFonts w:ascii="IRANSans Medium" w:hAnsi="IRANSans Medium" w:cs="IRANSans Medium" w:hint="cs"/>
          <w:rtl/>
        </w:rPr>
        <w:t>توجه کنید که تماتی رفرنس</w:t>
      </w:r>
      <w:r w:rsidRPr="009565EA">
        <w:rPr>
          <w:rFonts w:ascii="Times New Roman" w:hAnsi="Times New Roman" w:cs="Times New Roman" w:hint="cs"/>
          <w:rtl/>
        </w:rPr>
        <w:t>‏</w:t>
      </w:r>
      <w:r w:rsidRPr="009565EA">
        <w:rPr>
          <w:rFonts w:ascii="IRANSans Medium" w:hAnsi="IRANSans Medium" w:cs="IRANSans Medium" w:hint="cs"/>
          <w:rtl/>
        </w:rPr>
        <w:t xml:space="preserve">های کلاس </w:t>
      </w:r>
      <w:r w:rsidRPr="009565EA">
        <w:rPr>
          <w:rFonts w:ascii="IRANSans Medium" w:hAnsi="IRANSans Medium" w:cs="IRANSans Medium"/>
        </w:rPr>
        <w:t>positive</w:t>
      </w:r>
      <w:r w:rsidRPr="009565EA">
        <w:rPr>
          <w:rFonts w:ascii="IRANSans Medium" w:hAnsi="IRANSans Medium" w:cs="IRANSans Medium" w:hint="cs"/>
          <w:rtl/>
        </w:rPr>
        <w:t xml:space="preserve"> به </w:t>
      </w:r>
      <w:r w:rsidRPr="009565EA">
        <w:rPr>
          <w:rFonts w:ascii="IRANSans Medium" w:hAnsi="IRANSans Medium" w:cs="IRANSans Medium"/>
        </w:rPr>
        <w:t>teal</w:t>
      </w:r>
      <w:r w:rsidRPr="009565EA">
        <w:rPr>
          <w:rFonts w:ascii="IRANSans Medium" w:hAnsi="IRANSans Medium" w:cs="IRANSans Medium" w:hint="cs"/>
          <w:rtl/>
        </w:rPr>
        <w:t xml:space="preserve"> بروزرسانی شده</w:t>
      </w:r>
      <w:r w:rsidRPr="009565EA">
        <w:rPr>
          <w:rFonts w:ascii="Times New Roman" w:hAnsi="Times New Roman" w:cs="Times New Roman" w:hint="cs"/>
          <w:rtl/>
        </w:rPr>
        <w:t>‏</w:t>
      </w:r>
      <w:r w:rsidRPr="009565EA">
        <w:rPr>
          <w:rFonts w:ascii="IRANSans Medium" w:hAnsi="IRANSans Medium" w:cs="IRANSans Medium" w:hint="cs"/>
          <w:rtl/>
        </w:rPr>
        <w:t>اند. عالی نیست!</w:t>
      </w:r>
      <w:r>
        <w:rPr>
          <w:rFonts w:ascii="IRANSans Medium" w:hAnsi="IRANSans Medium" w:cs="IRANSans Medium" w:hint="cs"/>
          <w:rtl/>
        </w:rPr>
        <w:t xml:space="preserve"> مدیریت قالب برای برنامه‏های موبایل دیگر سخت نیست!</w:t>
      </w:r>
    </w:p>
    <w:p w:rsidR="00D129EB" w:rsidRPr="009565EA" w:rsidRDefault="00D129EB" w:rsidP="00D004D6">
      <w:pPr>
        <w:pStyle w:val="Heading1"/>
        <w:jc w:val="both"/>
        <w:rPr>
          <w:rtl/>
        </w:rPr>
      </w:pPr>
      <w:bookmarkStart w:id="33" w:name="_Toc441913895"/>
      <w:r w:rsidRPr="009565EA">
        <w:rPr>
          <w:rFonts w:hint="cs"/>
          <w:rtl/>
        </w:rPr>
        <w:t>درک راه</w:t>
      </w:r>
      <w:r w:rsidRPr="009565EA">
        <w:rPr>
          <w:rFonts w:ascii="Times New Roman" w:hAnsi="Times New Roman" w:cs="Times New Roman" w:hint="cs"/>
          <w:rtl/>
        </w:rPr>
        <w:t>‏</w:t>
      </w:r>
      <w:r w:rsidRPr="009565EA">
        <w:rPr>
          <w:rFonts w:hint="cs"/>
          <w:rtl/>
        </w:rPr>
        <w:t xml:space="preserve">اندازی آیونیک </w:t>
      </w:r>
      <w:r w:rsidRPr="009565EA">
        <w:t>scss</w:t>
      </w:r>
      <w:bookmarkEnd w:id="33"/>
    </w:p>
    <w:p w:rsidR="00D129EB" w:rsidRPr="009565EA" w:rsidRDefault="00D129EB" w:rsidP="00D004D6">
      <w:pPr>
        <w:tabs>
          <w:tab w:val="left" w:pos="6795"/>
        </w:tabs>
        <w:jc w:val="both"/>
        <w:rPr>
          <w:rFonts w:ascii="IRANSans Medium" w:hAnsi="IRANSans Medium" w:cs="IRANSans Medium"/>
          <w:rtl/>
        </w:rPr>
      </w:pPr>
      <w:r w:rsidRPr="009565EA">
        <w:rPr>
          <w:rFonts w:ascii="IRANSans Medium" w:hAnsi="IRANSans Medium" w:cs="IRANSans Medium" w:hint="cs"/>
          <w:rtl/>
        </w:rPr>
        <w:t>در این بخش می</w:t>
      </w:r>
      <w:r w:rsidRPr="009565EA">
        <w:rPr>
          <w:rFonts w:ascii="Times New Roman" w:hAnsi="Times New Roman" w:cs="Times New Roman" w:hint="cs"/>
          <w:rtl/>
          <w:cs/>
        </w:rPr>
        <w:t>‎</w:t>
      </w:r>
      <w:r w:rsidRPr="009565EA">
        <w:rPr>
          <w:rFonts w:ascii="IRANSans Medium" w:hAnsi="IRANSans Medium" w:cs="IRANSans Medium" w:hint="cs"/>
          <w:rtl/>
        </w:rPr>
        <w:t xml:space="preserve">بینیم که چطور </w:t>
      </w:r>
      <w:r w:rsidRPr="009565EA">
        <w:rPr>
          <w:rFonts w:ascii="IRANSans Medium" w:hAnsi="IRANSans Medium" w:cs="IRANSans Medium"/>
        </w:rPr>
        <w:t>scss</w:t>
      </w:r>
      <w:r w:rsidRPr="009565EA">
        <w:rPr>
          <w:rFonts w:ascii="IRANSans Medium" w:hAnsi="IRANSans Medium" w:cs="IRANSans Medium" w:hint="cs"/>
          <w:rtl/>
        </w:rPr>
        <w:t xml:space="preserve"> نصب می</w:t>
      </w:r>
      <w:r w:rsidRPr="009565EA">
        <w:rPr>
          <w:rFonts w:ascii="Times New Roman" w:hAnsi="Times New Roman" w:cs="Times New Roman" w:hint="cs"/>
          <w:rtl/>
        </w:rPr>
        <w:t>‏</w:t>
      </w:r>
      <w:r w:rsidRPr="009565EA">
        <w:rPr>
          <w:rFonts w:ascii="IRANSans Medium" w:hAnsi="IRANSans Medium" w:cs="IRANSans Medium" w:hint="cs"/>
          <w:rtl/>
        </w:rPr>
        <w:t>شود.</w:t>
      </w:r>
    </w:p>
    <w:p w:rsidR="00D129EB" w:rsidRPr="009565EA" w:rsidRDefault="00D129EB" w:rsidP="00D004D6">
      <w:pPr>
        <w:tabs>
          <w:tab w:val="left" w:pos="6795"/>
        </w:tabs>
        <w:jc w:val="both"/>
        <w:rPr>
          <w:rFonts w:ascii="IRANSans Medium" w:hAnsi="IRANSans Medium" w:cs="IRANSans Medium"/>
          <w:rtl/>
        </w:rPr>
      </w:pPr>
      <w:r w:rsidRPr="009565EA">
        <w:rPr>
          <w:rFonts w:ascii="IRANSans Medium" w:hAnsi="IRANSans Medium" w:cs="IRANSans Medium" w:hint="cs"/>
          <w:rtl/>
        </w:rPr>
        <w:lastRenderedPageBreak/>
        <w:t xml:space="preserve">اگر نگاهی قوانین پروژه ساخته شده بیاندازید، پوشه </w:t>
      </w:r>
      <w:r w:rsidRPr="009565EA">
        <w:rPr>
          <w:rFonts w:ascii="IRANSans Medium" w:hAnsi="IRANSans Medium" w:cs="IRANSans Medium"/>
        </w:rPr>
        <w:t>scss</w:t>
      </w:r>
      <w:r w:rsidRPr="009565EA">
        <w:rPr>
          <w:rFonts w:ascii="IRANSans Medium" w:hAnsi="IRANSans Medium" w:cs="IRANSans Medium" w:hint="cs"/>
          <w:rtl/>
        </w:rPr>
        <w:t xml:space="preserve"> را می</w:t>
      </w:r>
      <w:r w:rsidRPr="009565EA">
        <w:rPr>
          <w:rFonts w:ascii="Times New Roman" w:hAnsi="Times New Roman" w:cs="Times New Roman" w:hint="cs"/>
          <w:rtl/>
        </w:rPr>
        <w:t>‏</w:t>
      </w:r>
      <w:r w:rsidRPr="009565EA">
        <w:rPr>
          <w:rFonts w:ascii="IRANSans Medium" w:hAnsi="IRANSans Medium" w:cs="IRANSans Medium" w:hint="cs"/>
          <w:rtl/>
        </w:rPr>
        <w:t xml:space="preserve">بینید، که شامل فایل </w:t>
      </w:r>
      <w:r w:rsidRPr="009565EA">
        <w:rPr>
          <w:rFonts w:ascii="IRANSans Medium" w:hAnsi="IRANSans Medium" w:cs="IRANSans Medium"/>
        </w:rPr>
        <w:t>ionic.app.scss</w:t>
      </w:r>
      <w:r w:rsidRPr="009565EA">
        <w:rPr>
          <w:rFonts w:ascii="IRANSans Medium" w:hAnsi="IRANSans Medium" w:cs="IRANSans Medium" w:hint="cs"/>
          <w:rtl/>
        </w:rPr>
        <w:t xml:space="preserve"> است برای شخصی سازی قالب پیش</w:t>
      </w:r>
      <w:r w:rsidRPr="009565EA">
        <w:rPr>
          <w:rFonts w:ascii="Times New Roman" w:hAnsi="Times New Roman" w:cs="Times New Roman" w:hint="cs"/>
          <w:rtl/>
        </w:rPr>
        <w:t>‏</w:t>
      </w:r>
      <w:r w:rsidRPr="009565EA">
        <w:rPr>
          <w:rFonts w:ascii="IRANSans Medium" w:hAnsi="IRANSans Medium" w:cs="IRANSans Medium" w:hint="cs"/>
          <w:rtl/>
        </w:rPr>
        <w:t>فرض آیونیک، متغییرها را در اینجا باز نویسی کنید. البته فقط در اینجا تغییر متغییرها کافی است. اگر شما برای استفاده از چند قالب برنامه ریزی کرده</w:t>
      </w:r>
      <w:r w:rsidRPr="009565EA">
        <w:rPr>
          <w:rFonts w:ascii="Times New Roman" w:hAnsi="Times New Roman" w:cs="Times New Roman" w:hint="cs"/>
          <w:rtl/>
        </w:rPr>
        <w:t>‏</w:t>
      </w:r>
      <w:r w:rsidRPr="009565EA">
        <w:rPr>
          <w:rFonts w:ascii="IRANSans Medium" w:hAnsi="IRANSans Medium" w:cs="IRANSans Medium" w:hint="cs"/>
          <w:rtl/>
        </w:rPr>
        <w:t>اید، توصیه می</w:t>
      </w:r>
      <w:r w:rsidRPr="009565EA">
        <w:rPr>
          <w:rFonts w:ascii="Times New Roman" w:hAnsi="Times New Roman" w:cs="Times New Roman" w:hint="cs"/>
          <w:rtl/>
        </w:rPr>
        <w:t>‏</w:t>
      </w:r>
      <w:r w:rsidRPr="009565EA">
        <w:rPr>
          <w:rFonts w:ascii="IRANSans Medium" w:hAnsi="IRANSans Medium" w:cs="IRANSans Medium" w:hint="cs"/>
          <w:rtl/>
        </w:rPr>
        <w:t>کنم از فایل</w:t>
      </w:r>
      <w:r w:rsidRPr="009565EA">
        <w:rPr>
          <w:rFonts w:ascii="Times New Roman" w:hAnsi="Times New Roman" w:cs="Times New Roman" w:hint="cs"/>
          <w:rtl/>
        </w:rPr>
        <w:t>‏</w:t>
      </w:r>
      <w:r w:rsidRPr="009565EA">
        <w:rPr>
          <w:rFonts w:ascii="IRANSans Medium" w:hAnsi="IRANSans Medium" w:cs="IRANSans Medium" w:hint="cs"/>
          <w:rtl/>
        </w:rPr>
        <w:t xml:space="preserve">های </w:t>
      </w:r>
      <w:r w:rsidRPr="009565EA">
        <w:rPr>
          <w:rFonts w:ascii="IRANSans Medium" w:hAnsi="IRANSans Medium" w:cs="IRANSans Medium"/>
        </w:rPr>
        <w:t>theme1.scss</w:t>
      </w:r>
      <w:r w:rsidRPr="009565EA">
        <w:rPr>
          <w:rFonts w:ascii="IRANSans Medium" w:hAnsi="IRANSans Medium" w:cs="IRANSans Medium" w:hint="cs"/>
          <w:rtl/>
        </w:rPr>
        <w:t xml:space="preserve"> و </w:t>
      </w:r>
      <w:r w:rsidRPr="009565EA">
        <w:rPr>
          <w:rFonts w:ascii="IRANSans Medium" w:hAnsi="IRANSans Medium" w:cs="IRANSans Medium"/>
        </w:rPr>
        <w:t>theme2.scss</w:t>
      </w:r>
      <w:r w:rsidRPr="009565EA">
        <w:rPr>
          <w:rFonts w:ascii="IRANSans Medium" w:hAnsi="IRANSans Medium" w:cs="IRANSans Medium" w:hint="cs"/>
          <w:rtl/>
        </w:rPr>
        <w:t xml:space="preserve"> و ... در داخل پوشه </w:t>
      </w:r>
      <w:r w:rsidRPr="009565EA">
        <w:rPr>
          <w:rFonts w:ascii="IRANSans Medium" w:hAnsi="IRANSans Medium" w:cs="IRANSans Medium"/>
        </w:rPr>
        <w:t>scss</w:t>
      </w:r>
      <w:r w:rsidRPr="009565EA">
        <w:rPr>
          <w:rFonts w:ascii="IRANSans Medium" w:hAnsi="IRANSans Medium" w:cs="IRANSans Medium" w:hint="cs"/>
          <w:rtl/>
        </w:rPr>
        <w:t xml:space="preserve"> استفاده کنید.</w:t>
      </w:r>
    </w:p>
    <w:p w:rsidR="00D129EB" w:rsidRPr="009565EA" w:rsidRDefault="00D129EB" w:rsidP="00D004D6">
      <w:pPr>
        <w:tabs>
          <w:tab w:val="left" w:pos="6795"/>
        </w:tabs>
        <w:jc w:val="both"/>
        <w:rPr>
          <w:rFonts w:ascii="IRANSans Medium" w:hAnsi="IRANSans Medium" w:cs="IRANSans Medium"/>
          <w:rtl/>
        </w:rPr>
      </w:pPr>
      <w:r w:rsidRPr="009565EA">
        <w:rPr>
          <w:rFonts w:ascii="IRANSans Medium" w:hAnsi="IRANSans Medium" w:cs="IRANSans Medium" w:hint="cs"/>
          <w:rtl/>
        </w:rPr>
        <w:t>به یاد داشته باشید که هر فایل قالب باید دو خط زیر را دارا باشد:</w:t>
      </w:r>
    </w:p>
    <w:p w:rsidR="00D129EB" w:rsidRDefault="00D129EB" w:rsidP="00D004D6">
      <w:pPr>
        <w:pStyle w:val="NoSpacing"/>
        <w:jc w:val="both"/>
        <w:rPr>
          <w:rtl/>
        </w:rPr>
      </w:pPr>
      <w:r w:rsidRPr="009565EA">
        <w:rPr>
          <w:rtl/>
        </w:rPr>
        <w:t xml:space="preserve">// </w:t>
      </w:r>
      <w:r w:rsidRPr="009565EA">
        <w:t>The path for our ionicons font files, relative to the built CSS</w:t>
      </w:r>
    </w:p>
    <w:p w:rsidR="00D129EB" w:rsidRDefault="00D129EB" w:rsidP="00D004D6">
      <w:pPr>
        <w:pStyle w:val="NoSpacing"/>
        <w:jc w:val="both"/>
        <w:rPr>
          <w:rtl/>
        </w:rPr>
      </w:pPr>
      <w:r w:rsidRPr="009565EA">
        <w:t xml:space="preserve">in www/css </w:t>
      </w:r>
    </w:p>
    <w:p w:rsidR="00D129EB" w:rsidRPr="009565EA" w:rsidRDefault="00D129EB" w:rsidP="00D004D6">
      <w:pPr>
        <w:pStyle w:val="NoSpacing"/>
        <w:jc w:val="both"/>
      </w:pPr>
      <w:r w:rsidRPr="009565EA">
        <w:t>$ionicons-font-path: "../lib/ionic/fonts" !default;</w:t>
      </w:r>
    </w:p>
    <w:p w:rsidR="00D129EB" w:rsidRDefault="00D129EB" w:rsidP="00D004D6">
      <w:pPr>
        <w:pStyle w:val="NoSpacing"/>
        <w:jc w:val="both"/>
        <w:rPr>
          <w:rtl/>
        </w:rPr>
      </w:pPr>
      <w:r w:rsidRPr="009565EA">
        <w:rPr>
          <w:rtl/>
        </w:rPr>
        <w:t xml:space="preserve">// </w:t>
      </w:r>
      <w:r w:rsidRPr="009565EA">
        <w:t>Include all of Ionic</w:t>
      </w:r>
    </w:p>
    <w:p w:rsidR="00D129EB" w:rsidRPr="009565EA" w:rsidRDefault="00D129EB" w:rsidP="00D004D6">
      <w:pPr>
        <w:pStyle w:val="NoSpacing"/>
        <w:jc w:val="both"/>
        <w:rPr>
          <w:rtl/>
        </w:rPr>
      </w:pPr>
      <w:r w:rsidRPr="009565EA">
        <w:t>@import "www/lib/ionic/scss/ionic";</w:t>
      </w:r>
    </w:p>
    <w:p w:rsidR="00D129EB" w:rsidRPr="009565EA" w:rsidRDefault="00D129EB" w:rsidP="00D004D6">
      <w:pPr>
        <w:tabs>
          <w:tab w:val="left" w:pos="6795"/>
        </w:tabs>
        <w:jc w:val="both"/>
        <w:rPr>
          <w:rFonts w:ascii="IRANSans Medium" w:hAnsi="IRANSans Medium" w:cs="IRANSans Medium"/>
          <w:rtl/>
        </w:rPr>
      </w:pPr>
      <w:r w:rsidRPr="009565EA">
        <w:rPr>
          <w:rFonts w:ascii="IRANSans Medium" w:hAnsi="IRANSans Medium" w:cs="IRANSans Medium" w:hint="cs"/>
          <w:rtl/>
        </w:rPr>
        <w:t xml:space="preserve">در یک فایل قالب معمولی، ابتدا متغییرهای </w:t>
      </w:r>
      <w:r w:rsidRPr="009565EA">
        <w:rPr>
          <w:rFonts w:ascii="IRANSans Medium" w:hAnsi="IRANSans Medium" w:cs="IRANSans Medium"/>
        </w:rPr>
        <w:t>scss</w:t>
      </w:r>
      <w:r w:rsidRPr="009565EA">
        <w:rPr>
          <w:rFonts w:ascii="IRANSans Medium" w:hAnsi="IRANSans Medium" w:cs="IRANSans Medium" w:hint="cs"/>
          <w:rtl/>
        </w:rPr>
        <w:t xml:space="preserve"> را بازنویسی کنید. در بخش بعد فایل</w:t>
      </w:r>
      <w:r w:rsidRPr="009565EA">
        <w:rPr>
          <w:rFonts w:ascii="Times New Roman" w:hAnsi="Times New Roman" w:cs="Times New Roman" w:hint="cs"/>
          <w:rtl/>
        </w:rPr>
        <w:t>‏</w:t>
      </w:r>
      <w:r w:rsidRPr="009565EA">
        <w:rPr>
          <w:rFonts w:ascii="IRANSans Medium" w:hAnsi="IRANSans Medium" w:cs="IRANSans Medium" w:hint="cs"/>
          <w:rtl/>
        </w:rPr>
        <w:t xml:space="preserve">های هسته </w:t>
      </w:r>
      <w:r w:rsidRPr="009565EA">
        <w:rPr>
          <w:rFonts w:ascii="IRANSans Medium" w:hAnsi="IRANSans Medium" w:cs="IRANSans Medium"/>
        </w:rPr>
        <w:t>scss</w:t>
      </w:r>
      <w:r w:rsidRPr="009565EA">
        <w:rPr>
          <w:rFonts w:ascii="IRANSans Medium" w:hAnsi="IRANSans Medium" w:cs="IRANSans Medium" w:hint="cs"/>
          <w:rtl/>
        </w:rPr>
        <w:t xml:space="preserve"> را بارگذاری کنید و در نهایت کلاس</w:t>
      </w:r>
      <w:r w:rsidRPr="009565EA">
        <w:rPr>
          <w:rFonts w:ascii="Times New Roman" w:hAnsi="Times New Roman" w:cs="Times New Roman" w:hint="cs"/>
          <w:rtl/>
        </w:rPr>
        <w:t>‏</w:t>
      </w:r>
      <w:r w:rsidRPr="009565EA">
        <w:rPr>
          <w:rFonts w:ascii="IRANSans Medium" w:hAnsi="IRANSans Medium" w:cs="IRANSans Medium" w:hint="cs"/>
          <w:rtl/>
        </w:rPr>
        <w:t>های تولید شده را باز نویسی کنید.</w:t>
      </w:r>
    </w:p>
    <w:p w:rsidR="00D129EB" w:rsidRPr="009565EA" w:rsidRDefault="00D129EB" w:rsidP="00D004D6">
      <w:pPr>
        <w:tabs>
          <w:tab w:val="left" w:pos="6795"/>
        </w:tabs>
        <w:jc w:val="both"/>
        <w:rPr>
          <w:rFonts w:ascii="IRANSans Medium" w:hAnsi="IRANSans Medium" w:cs="IRANSans Medium"/>
          <w:rtl/>
        </w:rPr>
      </w:pPr>
      <w:r w:rsidRPr="009565EA">
        <w:rPr>
          <w:rFonts w:ascii="IRANSans Medium" w:hAnsi="IRANSans Medium" w:cs="IRANSans Medium" w:hint="cs"/>
          <w:rtl/>
        </w:rPr>
        <w:t>فایل</w:t>
      </w:r>
      <w:r w:rsidRPr="009565EA">
        <w:rPr>
          <w:rFonts w:ascii="Times New Roman" w:hAnsi="Times New Roman" w:cs="Times New Roman" w:hint="cs"/>
          <w:rtl/>
        </w:rPr>
        <w:t>‏</w:t>
      </w:r>
      <w:r w:rsidRPr="009565EA">
        <w:rPr>
          <w:rFonts w:ascii="IRANSans Medium" w:hAnsi="IRANSans Medium" w:cs="IRANSans Medium" w:hint="cs"/>
          <w:rtl/>
        </w:rPr>
        <w:t xml:space="preserve">های </w:t>
      </w:r>
      <w:r w:rsidRPr="009565EA">
        <w:rPr>
          <w:rFonts w:ascii="IRANSans Medium" w:hAnsi="IRANSans Medium" w:cs="IRANSans Medium"/>
        </w:rPr>
        <w:t>scss</w:t>
      </w:r>
      <w:r w:rsidRPr="009565EA">
        <w:rPr>
          <w:rFonts w:ascii="IRANSans Medium" w:hAnsi="IRANSans Medium" w:cs="IRANSans Medium" w:hint="cs"/>
          <w:rtl/>
        </w:rPr>
        <w:t xml:space="preserve"> هسته آیونیک به دو خط زیر اشاره دارد: </w:t>
      </w:r>
    </w:p>
    <w:p w:rsidR="00D129EB" w:rsidRDefault="00D129EB" w:rsidP="00D004D6">
      <w:pPr>
        <w:pStyle w:val="NoSpacing"/>
        <w:jc w:val="both"/>
        <w:rPr>
          <w:rtl/>
        </w:rPr>
      </w:pPr>
      <w:r w:rsidRPr="009565EA">
        <w:rPr>
          <w:rtl/>
        </w:rPr>
        <w:t>$</w:t>
      </w:r>
      <w:r w:rsidRPr="009565EA">
        <w:t xml:space="preserve">ionicons-font-path: "../lib/ionic/fonts" !default; </w:t>
      </w:r>
    </w:p>
    <w:p w:rsidR="00D129EB" w:rsidRPr="009565EA" w:rsidRDefault="00D129EB" w:rsidP="00D004D6">
      <w:pPr>
        <w:pStyle w:val="NoSpacing"/>
        <w:jc w:val="both"/>
        <w:rPr>
          <w:rtl/>
        </w:rPr>
      </w:pPr>
      <w:r w:rsidRPr="009565EA">
        <w:t>@import "www/lib/ionic/scss/ionic";</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 xml:space="preserve">اگر شما قبلا با </w:t>
      </w:r>
      <w:r>
        <w:rPr>
          <w:rFonts w:ascii="IRANSans Medium" w:hAnsi="IRANSans Medium" w:cs="IRANSans Medium"/>
        </w:rPr>
        <w:t>SCSS</w:t>
      </w:r>
      <w:r>
        <w:rPr>
          <w:rFonts w:ascii="IRANSans Medium" w:hAnsi="IRANSans Medium" w:cs="IRANSans Medium" w:hint="cs"/>
          <w:rtl/>
        </w:rPr>
        <w:t xml:space="preserve"> کارکرده باشید، شما تعریف یک متغییر را که با </w:t>
      </w:r>
      <w:r>
        <w:rPr>
          <w:rFonts w:ascii="IRANSans Medium" w:hAnsi="IRANSans Medium" w:cs="IRANSans Medium"/>
        </w:rPr>
        <w:t>!defult</w:t>
      </w:r>
      <w:r>
        <w:rPr>
          <w:rFonts w:ascii="IRANSans Medium" w:hAnsi="IRANSans Medium" w:cs="IRANSans Medium" w:hint="cs"/>
          <w:rtl/>
        </w:rPr>
        <w:t xml:space="preserve"> اختصاص داده می‏شود یک مقدار جدید که...</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 xml:space="preserve">برای درک بهتر آنچه که اتفاق می‏افتد، ابتدا مسیر متغییر </w:t>
      </w:r>
      <w:r w:rsidRPr="00765B28">
        <w:rPr>
          <w:rFonts w:ascii="IRANSans Medium" w:hAnsi="IRANSans Medium" w:cs="IRANSans Medium"/>
        </w:rPr>
        <w:t>ionicons-font-path</w:t>
      </w:r>
      <w:r>
        <w:rPr>
          <w:rFonts w:ascii="IRANSans Medium" w:hAnsi="IRANSans Medium" w:cs="IRANSans Medium" w:hint="cs"/>
          <w:rtl/>
        </w:rPr>
        <w:t xml:space="preserve">$ را مشخص می‏کنیم. که در مسیر زیر است </w:t>
      </w:r>
      <w:r w:rsidRPr="007C0B7A">
        <w:t xml:space="preserve"> </w:t>
      </w:r>
      <w:r w:rsidRPr="007C0B7A">
        <w:rPr>
          <w:rFonts w:ascii="IRANSans Medium" w:hAnsi="IRANSans Medium" w:cs="IRANSans Medium"/>
        </w:rPr>
        <w:t>www/lib/ionic/fonts</w:t>
      </w:r>
      <w:r>
        <w:rPr>
          <w:rFonts w:ascii="IRANSans Medium" w:hAnsi="IRANSans Medium" w:cs="IRANSans Medium" w:hint="cs"/>
          <w:rtl/>
        </w:rPr>
        <w:t>این پوشه چهار فایل فونت را شامل می‏شود، که با توجه به سازگاری مرورگرها استفاده می‏شوند.</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 xml:space="preserve">حال به محل نصب فریمورک </w:t>
      </w:r>
      <w:r>
        <w:rPr>
          <w:rFonts w:ascii="IRANSans Medium" w:hAnsi="IRANSans Medium" w:cs="IRANSans Medium"/>
        </w:rPr>
        <w:t>SCSS</w:t>
      </w:r>
      <w:r>
        <w:rPr>
          <w:rFonts w:ascii="IRANSans Medium" w:hAnsi="IRANSans Medium" w:cs="IRANSans Medium" w:hint="cs"/>
          <w:rtl/>
        </w:rPr>
        <w:t xml:space="preserve"> می</w:t>
      </w:r>
      <w:r w:rsidRPr="007C0B7A">
        <w:rPr>
          <w:rFonts w:ascii="Times New Roman" w:hAnsi="Times New Roman" w:cs="Times New Roman" w:hint="cs"/>
          <w:rtl/>
        </w:rPr>
        <w:t>‏</w:t>
      </w:r>
      <w:r w:rsidRPr="007C0B7A">
        <w:rPr>
          <w:rFonts w:ascii="IRANSans Medium" w:hAnsi="IRANSans Medium" w:cs="IRANSans Medium" w:hint="cs"/>
          <w:rtl/>
        </w:rPr>
        <w:t>رویم.</w:t>
      </w:r>
      <w:r>
        <w:rPr>
          <w:rFonts w:ascii="IRANSans Medium" w:hAnsi="IRANSans Medium" w:cs="IRANSans Medium" w:hint="cs"/>
          <w:rtl/>
        </w:rPr>
        <w:t xml:space="preserve"> در مسیر زیر </w:t>
      </w:r>
      <w:r w:rsidRPr="007C0B7A">
        <w:rPr>
          <w:rFonts w:ascii="IRANSans Medium" w:hAnsi="IRANSans Medium" w:cs="IRANSans Medium"/>
        </w:rPr>
        <w:t>www/lib/ionic/scss/ionic</w:t>
      </w:r>
      <w:r>
        <w:rPr>
          <w:rFonts w:ascii="IRANSans Medium" w:hAnsi="IRANSans Medium" w:cs="IRANSans Medium" w:hint="cs"/>
          <w:rtl/>
        </w:rPr>
        <w:t xml:space="preserve"> . شما باید توجه داشته باشید، پوشه‏ای به نام </w:t>
      </w:r>
      <w:r>
        <w:rPr>
          <w:rFonts w:ascii="IRANSans Medium" w:hAnsi="IRANSans Medium" w:cs="IRANSans Medium"/>
        </w:rPr>
        <w:t>ionic</w:t>
      </w:r>
      <w:r>
        <w:rPr>
          <w:rFonts w:ascii="IRANSans Medium" w:hAnsi="IRANSans Medium" w:cs="IRANSans Medium" w:hint="cs"/>
          <w:rtl/>
        </w:rPr>
        <w:t xml:space="preserve"> در داخل پوشه </w:t>
      </w:r>
      <w:r>
        <w:rPr>
          <w:rFonts w:ascii="IRANSans Medium" w:hAnsi="IRANSans Medium" w:cs="IRANSans Medium"/>
        </w:rPr>
        <w:t>scss</w:t>
      </w:r>
      <w:r>
        <w:rPr>
          <w:rFonts w:ascii="IRANSans Medium" w:hAnsi="IRANSans Medium" w:cs="IRANSans Medium" w:hint="cs"/>
          <w:rtl/>
        </w:rPr>
        <w:t xml:space="preserve"> وجود ندارد. این بخاطر فایل </w:t>
      </w:r>
      <w:r>
        <w:rPr>
          <w:rFonts w:ascii="IRANSans Medium" w:hAnsi="IRANSans Medium" w:cs="IRANSans Medium"/>
        </w:rPr>
        <w:t>ionic.scss</w:t>
      </w:r>
      <w:r>
        <w:rPr>
          <w:rFonts w:ascii="IRANSans Medium" w:hAnsi="IRANSans Medium" w:cs="IRANSans Medium" w:hint="cs"/>
          <w:rtl/>
        </w:rPr>
        <w:t xml:space="preserve"> در فولدر </w:t>
      </w:r>
      <w:r w:rsidRPr="006C27ED">
        <w:rPr>
          <w:rFonts w:ascii="IRANSans Medium" w:hAnsi="IRANSans Medium" w:cs="IRANSans Medium"/>
        </w:rPr>
        <w:t>www/lib/ ionic/scss/</w:t>
      </w:r>
      <w:r>
        <w:rPr>
          <w:rFonts w:ascii="IRANSans Medium" w:hAnsi="IRANSans Medium" w:cs="IRANSans Medium" w:hint="cs"/>
          <w:rtl/>
        </w:rPr>
        <w:t xml:space="preserve"> است. همچنین به دیگر فایل‏های </w:t>
      </w:r>
      <w:r>
        <w:rPr>
          <w:rFonts w:ascii="IRANSans Medium" w:hAnsi="IRANSans Medium" w:cs="IRANSans Medium"/>
        </w:rPr>
        <w:t>SCSS</w:t>
      </w:r>
      <w:r>
        <w:rPr>
          <w:rFonts w:ascii="IRANSans Medium" w:hAnsi="IRANSans Medium" w:cs="IRANSans Medium" w:hint="cs"/>
          <w:rtl/>
        </w:rPr>
        <w:t xml:space="preserve"> داخل پوشه </w:t>
      </w:r>
      <w:r>
        <w:rPr>
          <w:rFonts w:ascii="IRANSans Medium" w:hAnsi="IRANSans Medium" w:cs="IRANSans Medium"/>
        </w:rPr>
        <w:t>scss</w:t>
      </w:r>
      <w:r>
        <w:rPr>
          <w:rFonts w:ascii="IRANSans Medium" w:hAnsi="IRANSans Medium" w:cs="IRANSans Medium" w:hint="cs"/>
          <w:rtl/>
        </w:rPr>
        <w:t xml:space="preserve"> که با (_) شروع می‏شوند توجه کنید.</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lastRenderedPageBreak/>
        <w:t xml:space="preserve">اگر شما فایل </w:t>
      </w:r>
      <w:r w:rsidRPr="006C27ED">
        <w:rPr>
          <w:rFonts w:ascii="IRANSans Medium" w:hAnsi="IRANSans Medium" w:cs="IRANSans Medium"/>
          <w:rtl/>
        </w:rPr>
        <w:t xml:space="preserve"> </w:t>
      </w:r>
      <w:r w:rsidRPr="006C27ED">
        <w:rPr>
          <w:rFonts w:ascii="IRANSans Medium" w:hAnsi="IRANSans Medium" w:cs="IRANSans Medium"/>
        </w:rPr>
        <w:t>ionic.scss</w:t>
      </w:r>
      <w:r>
        <w:rPr>
          <w:rFonts w:ascii="IRANSans Medium" w:hAnsi="IRANSans Medium" w:cs="IRANSans Medium" w:hint="cs"/>
          <w:rtl/>
        </w:rPr>
        <w:t xml:space="preserve"> را باز کنید، شما باید به همه فایل‏های ایمپورت شده </w:t>
      </w:r>
      <w:r>
        <w:rPr>
          <w:rFonts w:ascii="IRANSans Medium" w:hAnsi="IRANSans Medium" w:cs="IRANSans Medium"/>
        </w:rPr>
        <w:t>SCSS</w:t>
      </w:r>
      <w:r>
        <w:rPr>
          <w:rFonts w:ascii="IRANSans Medium" w:hAnsi="IRANSans Medium" w:cs="IRANSans Medium" w:hint="cs"/>
          <w:rtl/>
        </w:rPr>
        <w:t xml:space="preserve"> در داخل فولدر جاری توجه کنید:</w:t>
      </w:r>
    </w:p>
    <w:p w:rsidR="00D129EB" w:rsidRPr="006C27ED" w:rsidRDefault="00D129EB" w:rsidP="00D004D6">
      <w:pPr>
        <w:pStyle w:val="NoSpacing"/>
        <w:jc w:val="both"/>
      </w:pPr>
      <w:r w:rsidRPr="006C27ED">
        <w:t>@charset "UTF-8";</w:t>
      </w:r>
    </w:p>
    <w:p w:rsidR="00D129EB" w:rsidRDefault="00D129EB" w:rsidP="00D004D6">
      <w:pPr>
        <w:pStyle w:val="NoSpacing"/>
        <w:jc w:val="both"/>
      </w:pPr>
      <w:r w:rsidRPr="006C27ED">
        <w:t>@import</w:t>
      </w:r>
    </w:p>
    <w:p w:rsidR="00D129EB" w:rsidRDefault="00D129EB" w:rsidP="00D004D6">
      <w:pPr>
        <w:pStyle w:val="NoSpacing"/>
        <w:jc w:val="both"/>
      </w:pPr>
      <w:r w:rsidRPr="006C27ED">
        <w:t xml:space="preserve">  // Ionicons</w:t>
      </w:r>
    </w:p>
    <w:p w:rsidR="00D129EB" w:rsidRPr="006C27ED" w:rsidRDefault="00D129EB" w:rsidP="00D004D6">
      <w:pPr>
        <w:pStyle w:val="NoSpacing"/>
        <w:jc w:val="both"/>
      </w:pPr>
      <w:r w:rsidRPr="006C27ED">
        <w:t xml:space="preserve">  "ionicons/ionicons.scss",</w:t>
      </w:r>
    </w:p>
    <w:p w:rsidR="00D129EB" w:rsidRDefault="00D129EB" w:rsidP="00D004D6">
      <w:pPr>
        <w:pStyle w:val="NoSpacing"/>
        <w:jc w:val="both"/>
      </w:pPr>
      <w:r w:rsidRPr="006C27ED">
        <w:t xml:space="preserve">  // Variables</w:t>
      </w:r>
    </w:p>
    <w:p w:rsidR="00D129EB" w:rsidRDefault="00D129EB" w:rsidP="00D004D6">
      <w:pPr>
        <w:pStyle w:val="NoSpacing"/>
        <w:jc w:val="both"/>
      </w:pPr>
      <w:r w:rsidRPr="006C27ED">
        <w:t xml:space="preserve">  "mixins",</w:t>
      </w:r>
    </w:p>
    <w:p w:rsidR="00D129EB" w:rsidRPr="006C27ED" w:rsidRDefault="00D129EB" w:rsidP="00D004D6">
      <w:pPr>
        <w:pStyle w:val="NoSpacing"/>
        <w:jc w:val="both"/>
      </w:pPr>
      <w:r w:rsidRPr="006C27ED">
        <w:t xml:space="preserve">  "variables",</w:t>
      </w:r>
    </w:p>
    <w:p w:rsidR="00D129EB" w:rsidRDefault="00D129EB" w:rsidP="00D004D6">
      <w:pPr>
        <w:pStyle w:val="NoSpacing"/>
        <w:jc w:val="both"/>
      </w:pPr>
      <w:r w:rsidRPr="006C27ED">
        <w:t xml:space="preserve">  // Base</w:t>
      </w:r>
    </w:p>
    <w:p w:rsidR="00D129EB" w:rsidRDefault="00D129EB" w:rsidP="00D004D6">
      <w:pPr>
        <w:pStyle w:val="NoSpacing"/>
        <w:jc w:val="both"/>
      </w:pPr>
      <w:r w:rsidRPr="006C27ED">
        <w:t xml:space="preserve">  "reset",</w:t>
      </w:r>
    </w:p>
    <w:p w:rsidR="00D129EB" w:rsidRDefault="00D129EB" w:rsidP="00D004D6">
      <w:pPr>
        <w:pStyle w:val="NoSpacing"/>
        <w:jc w:val="both"/>
      </w:pPr>
      <w:r w:rsidRPr="006C27ED">
        <w:t>"scaffolding",</w:t>
      </w:r>
    </w:p>
    <w:p w:rsidR="00D129EB" w:rsidRPr="006C27ED" w:rsidRDefault="00D129EB" w:rsidP="00D004D6">
      <w:pPr>
        <w:pStyle w:val="NoSpacing"/>
        <w:jc w:val="both"/>
      </w:pPr>
      <w:r w:rsidRPr="006C27ED">
        <w:t xml:space="preserve">  "type",</w:t>
      </w:r>
    </w:p>
    <w:p w:rsidR="00D129EB" w:rsidRDefault="00D129EB" w:rsidP="00D004D6">
      <w:pPr>
        <w:pStyle w:val="NoSpacing"/>
        <w:jc w:val="both"/>
      </w:pPr>
      <w:r w:rsidRPr="006C27ED">
        <w:t xml:space="preserve">  // Components</w:t>
      </w:r>
    </w:p>
    <w:p w:rsidR="00D129EB" w:rsidRDefault="00D129EB" w:rsidP="00D004D6">
      <w:pPr>
        <w:pStyle w:val="NoSpacing"/>
        <w:jc w:val="both"/>
      </w:pPr>
      <w:r w:rsidRPr="006C27ED">
        <w:t xml:space="preserve">  "action-sheet",</w:t>
      </w:r>
    </w:p>
    <w:p w:rsidR="00D129EB" w:rsidRDefault="00D129EB" w:rsidP="00D004D6">
      <w:pPr>
        <w:pStyle w:val="NoSpacing"/>
        <w:jc w:val="both"/>
      </w:pPr>
      <w:r w:rsidRPr="006C27ED">
        <w:t xml:space="preserve">  "backdrop",</w:t>
      </w:r>
    </w:p>
    <w:p w:rsidR="00D129EB" w:rsidRDefault="00D129EB" w:rsidP="00D004D6">
      <w:pPr>
        <w:pStyle w:val="NoSpacing"/>
        <w:jc w:val="both"/>
      </w:pPr>
      <w:r w:rsidRPr="006C27ED">
        <w:t xml:space="preserve">  "bar",</w:t>
      </w:r>
    </w:p>
    <w:p w:rsidR="00D129EB" w:rsidRDefault="00D129EB" w:rsidP="00D004D6">
      <w:pPr>
        <w:pStyle w:val="NoSpacing"/>
        <w:jc w:val="both"/>
      </w:pPr>
      <w:r w:rsidRPr="006C27ED">
        <w:t xml:space="preserve">  "tabs",</w:t>
      </w:r>
    </w:p>
    <w:p w:rsidR="00D129EB" w:rsidRDefault="00D129EB" w:rsidP="00D004D6">
      <w:pPr>
        <w:pStyle w:val="NoSpacing"/>
        <w:jc w:val="both"/>
      </w:pPr>
      <w:r w:rsidRPr="006C27ED">
        <w:t xml:space="preserve">  "menu",</w:t>
      </w:r>
    </w:p>
    <w:p w:rsidR="00D129EB" w:rsidRDefault="00D129EB" w:rsidP="00D004D6">
      <w:pPr>
        <w:pStyle w:val="NoSpacing"/>
        <w:jc w:val="both"/>
      </w:pPr>
      <w:r w:rsidRPr="006C27ED">
        <w:t xml:space="preserve">  "modal",</w:t>
      </w:r>
    </w:p>
    <w:p w:rsidR="00D129EB" w:rsidRDefault="00D129EB" w:rsidP="00D004D6">
      <w:pPr>
        <w:pStyle w:val="NoSpacing"/>
        <w:jc w:val="both"/>
      </w:pPr>
      <w:r w:rsidRPr="006C27ED">
        <w:t xml:space="preserve">  "popover",</w:t>
      </w:r>
    </w:p>
    <w:p w:rsidR="00D129EB" w:rsidRDefault="00D129EB" w:rsidP="00D004D6">
      <w:pPr>
        <w:pStyle w:val="NoSpacing"/>
        <w:jc w:val="both"/>
      </w:pPr>
      <w:r w:rsidRPr="006C27ED">
        <w:t xml:space="preserve">  "popup",</w:t>
      </w:r>
    </w:p>
    <w:p w:rsidR="00D129EB" w:rsidRDefault="00D129EB" w:rsidP="00D004D6">
      <w:pPr>
        <w:pStyle w:val="NoSpacing"/>
        <w:jc w:val="both"/>
      </w:pPr>
      <w:r w:rsidRPr="006C27ED">
        <w:t xml:space="preserve">  "loading",</w:t>
      </w:r>
    </w:p>
    <w:p w:rsidR="00D129EB" w:rsidRDefault="00D129EB" w:rsidP="00D004D6">
      <w:pPr>
        <w:pStyle w:val="NoSpacing"/>
        <w:jc w:val="both"/>
      </w:pPr>
      <w:r w:rsidRPr="006C27ED">
        <w:t xml:space="preserve">  "items",</w:t>
      </w:r>
    </w:p>
    <w:p w:rsidR="00D129EB" w:rsidRDefault="00D129EB" w:rsidP="00D004D6">
      <w:pPr>
        <w:pStyle w:val="NoSpacing"/>
        <w:jc w:val="both"/>
      </w:pPr>
      <w:r w:rsidRPr="006C27ED">
        <w:t xml:space="preserve">  "list",</w:t>
      </w:r>
    </w:p>
    <w:p w:rsidR="00D129EB" w:rsidRDefault="00D129EB" w:rsidP="00D004D6">
      <w:pPr>
        <w:pStyle w:val="NoSpacing"/>
        <w:jc w:val="both"/>
      </w:pPr>
      <w:r w:rsidRPr="006C27ED">
        <w:t xml:space="preserve">  "badge",</w:t>
      </w:r>
    </w:p>
    <w:p w:rsidR="00D129EB" w:rsidRDefault="00D129EB" w:rsidP="00D004D6">
      <w:pPr>
        <w:pStyle w:val="NoSpacing"/>
        <w:jc w:val="both"/>
      </w:pPr>
      <w:r w:rsidRPr="006C27ED">
        <w:t xml:space="preserve">  "slide-box",</w:t>
      </w:r>
    </w:p>
    <w:p w:rsidR="00D129EB" w:rsidRDefault="00D129EB" w:rsidP="00D004D6">
      <w:pPr>
        <w:pStyle w:val="NoSpacing"/>
        <w:jc w:val="both"/>
      </w:pPr>
      <w:r w:rsidRPr="006C27ED">
        <w:t xml:space="preserve">  "refresher",</w:t>
      </w:r>
    </w:p>
    <w:p w:rsidR="00D129EB" w:rsidRPr="006C27ED" w:rsidRDefault="00D129EB" w:rsidP="00D004D6">
      <w:pPr>
        <w:pStyle w:val="NoSpacing"/>
        <w:jc w:val="both"/>
      </w:pPr>
      <w:r w:rsidRPr="006C27ED">
        <w:t xml:space="preserve">  "spinner",</w:t>
      </w:r>
    </w:p>
    <w:p w:rsidR="00D129EB" w:rsidRDefault="00D129EB" w:rsidP="00D004D6">
      <w:pPr>
        <w:pStyle w:val="NoSpacing"/>
        <w:jc w:val="both"/>
      </w:pPr>
      <w:r w:rsidRPr="006C27ED">
        <w:t xml:space="preserve">  // Forms</w:t>
      </w:r>
    </w:p>
    <w:p w:rsidR="00D129EB" w:rsidRDefault="00D129EB" w:rsidP="00D004D6">
      <w:pPr>
        <w:pStyle w:val="NoSpacing"/>
        <w:jc w:val="both"/>
      </w:pPr>
      <w:r w:rsidRPr="006C27ED">
        <w:lastRenderedPageBreak/>
        <w:t xml:space="preserve">  "form",</w:t>
      </w:r>
    </w:p>
    <w:p w:rsidR="00D129EB" w:rsidRDefault="00D129EB" w:rsidP="00D004D6">
      <w:pPr>
        <w:pStyle w:val="NoSpacing"/>
        <w:jc w:val="both"/>
      </w:pPr>
      <w:r w:rsidRPr="006C27ED">
        <w:t xml:space="preserve">  "checkbox",</w:t>
      </w:r>
    </w:p>
    <w:p w:rsidR="00D129EB" w:rsidRDefault="00D129EB" w:rsidP="00D004D6">
      <w:pPr>
        <w:pStyle w:val="NoSpacing"/>
        <w:jc w:val="both"/>
      </w:pPr>
      <w:r w:rsidRPr="006C27ED">
        <w:t xml:space="preserve">  "toggle",</w:t>
      </w:r>
    </w:p>
    <w:p w:rsidR="00D129EB" w:rsidRDefault="00D129EB" w:rsidP="00D004D6">
      <w:pPr>
        <w:pStyle w:val="NoSpacing"/>
        <w:jc w:val="both"/>
      </w:pPr>
      <w:r w:rsidRPr="006C27ED">
        <w:t xml:space="preserve">  "radio",</w:t>
      </w:r>
    </w:p>
    <w:p w:rsidR="00D129EB" w:rsidRDefault="00D129EB" w:rsidP="00D004D6">
      <w:pPr>
        <w:pStyle w:val="NoSpacing"/>
        <w:jc w:val="both"/>
      </w:pPr>
      <w:r w:rsidRPr="006C27ED">
        <w:t xml:space="preserve">  "range",</w:t>
      </w:r>
    </w:p>
    <w:p w:rsidR="00D129EB" w:rsidRDefault="00D129EB" w:rsidP="00D004D6">
      <w:pPr>
        <w:pStyle w:val="NoSpacing"/>
        <w:jc w:val="both"/>
      </w:pPr>
      <w:r w:rsidRPr="006C27ED">
        <w:t xml:space="preserve">  "select",</w:t>
      </w:r>
    </w:p>
    <w:p w:rsidR="00D129EB" w:rsidRPr="006C27ED" w:rsidRDefault="00D129EB" w:rsidP="00D004D6">
      <w:pPr>
        <w:pStyle w:val="NoSpacing"/>
        <w:jc w:val="both"/>
      </w:pPr>
      <w:r w:rsidRPr="006C27ED">
        <w:t xml:space="preserve">  "progress",</w:t>
      </w:r>
    </w:p>
    <w:p w:rsidR="00D129EB" w:rsidRDefault="00D129EB" w:rsidP="00D004D6">
      <w:pPr>
        <w:pStyle w:val="NoSpacing"/>
        <w:jc w:val="both"/>
      </w:pPr>
      <w:r w:rsidRPr="006C27ED">
        <w:t xml:space="preserve">  // Buttons</w:t>
      </w:r>
    </w:p>
    <w:p w:rsidR="00D129EB" w:rsidRDefault="00D129EB" w:rsidP="00D004D6">
      <w:pPr>
        <w:pStyle w:val="NoSpacing"/>
        <w:jc w:val="both"/>
      </w:pPr>
      <w:r w:rsidRPr="006C27ED">
        <w:t xml:space="preserve">  "button",</w:t>
      </w:r>
    </w:p>
    <w:p w:rsidR="00D129EB" w:rsidRPr="006C27ED" w:rsidRDefault="00D129EB" w:rsidP="00D004D6">
      <w:pPr>
        <w:pStyle w:val="NoSpacing"/>
        <w:jc w:val="both"/>
      </w:pPr>
      <w:r w:rsidRPr="006C27ED">
        <w:t xml:space="preserve">  "button-bar",</w:t>
      </w:r>
    </w:p>
    <w:p w:rsidR="00D129EB" w:rsidRDefault="00D129EB" w:rsidP="00D004D6">
      <w:pPr>
        <w:pStyle w:val="NoSpacing"/>
        <w:jc w:val="both"/>
      </w:pPr>
      <w:r w:rsidRPr="006C27ED">
        <w:t xml:space="preserve">  // Util</w:t>
      </w:r>
    </w:p>
    <w:p w:rsidR="00D129EB" w:rsidRDefault="00D129EB" w:rsidP="00D004D6">
      <w:pPr>
        <w:pStyle w:val="NoSpacing"/>
        <w:jc w:val="both"/>
      </w:pPr>
      <w:r w:rsidRPr="006C27ED">
        <w:t xml:space="preserve">  "grid",</w:t>
      </w:r>
    </w:p>
    <w:p w:rsidR="00D129EB" w:rsidRDefault="00D129EB" w:rsidP="00D004D6">
      <w:pPr>
        <w:pStyle w:val="NoSpacing"/>
        <w:jc w:val="both"/>
      </w:pPr>
      <w:r w:rsidRPr="006C27ED">
        <w:t xml:space="preserve">  "util",</w:t>
      </w:r>
    </w:p>
    <w:p w:rsidR="00D129EB" w:rsidRPr="006C27ED" w:rsidRDefault="00D129EB" w:rsidP="00D004D6">
      <w:pPr>
        <w:pStyle w:val="NoSpacing"/>
        <w:jc w:val="both"/>
      </w:pPr>
      <w:r w:rsidRPr="006C27ED">
        <w:t xml:space="preserve">  "platform",</w:t>
      </w:r>
    </w:p>
    <w:p w:rsidR="00D129EB" w:rsidRDefault="00D129EB" w:rsidP="00D004D6">
      <w:pPr>
        <w:pStyle w:val="NoSpacing"/>
        <w:jc w:val="both"/>
      </w:pPr>
      <w:r w:rsidRPr="006C27ED">
        <w:t xml:space="preserve">  // Animations</w:t>
      </w:r>
    </w:p>
    <w:p w:rsidR="00D129EB" w:rsidRDefault="00D129EB" w:rsidP="00D004D6">
      <w:pPr>
        <w:pStyle w:val="NoSpacing"/>
        <w:jc w:val="both"/>
      </w:pPr>
      <w:r w:rsidRPr="006C27ED">
        <w:t xml:space="preserve">  "animations",</w:t>
      </w:r>
    </w:p>
    <w:p w:rsidR="00D129EB" w:rsidRDefault="00D129EB" w:rsidP="00D004D6">
      <w:pPr>
        <w:pStyle w:val="NoSpacing"/>
        <w:jc w:val="both"/>
      </w:pPr>
      <w:r w:rsidRPr="006C27ED">
        <w:t xml:space="preserve">  "transitions";</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 xml:space="preserve">اگر می‏خواهید هر تغییری در آیونیک بدهید، باید به فایل </w:t>
      </w:r>
      <w:r w:rsidRPr="00892FE9">
        <w:rPr>
          <w:rFonts w:ascii="IRANSans Medium" w:hAnsi="IRANSans Medium" w:cs="IRANSans Medium"/>
        </w:rPr>
        <w:t>ionicons/ionicons. scss;</w:t>
      </w:r>
      <w:r>
        <w:rPr>
          <w:rFonts w:ascii="IRANSans Medium" w:hAnsi="IRANSans Medium" w:cs="IRANSans Medium" w:hint="cs"/>
          <w:rtl/>
        </w:rPr>
        <w:t xml:space="preserve"> مراجعه کنید یا برای تغییرات در در اجزا، باید به فایل </w:t>
      </w:r>
      <w:r>
        <w:rPr>
          <w:rFonts w:ascii="IRANSans Medium" w:hAnsi="IRANSans Medium" w:cs="IRANSans Medium"/>
        </w:rPr>
        <w:t>_</w:t>
      </w:r>
      <w:r w:rsidRPr="00892FE9">
        <w:rPr>
          <w:rFonts w:ascii="IRANSans Medium" w:hAnsi="IRANSans Medium" w:cs="IRANSans Medium"/>
        </w:rPr>
        <w:t>mod</w:t>
      </w:r>
      <w:r>
        <w:rPr>
          <w:rFonts w:ascii="IRANSans Medium" w:hAnsi="IRANSans Medium" w:cs="IRANSans Medium"/>
        </w:rPr>
        <w:t>al.scss</w:t>
      </w:r>
      <w:r>
        <w:rPr>
          <w:rFonts w:ascii="IRANSans Medium" w:hAnsi="IRANSans Medium" w:cs="IRANSans Medium" w:hint="cs"/>
          <w:rtl/>
        </w:rPr>
        <w:t xml:space="preserve"> مراجعه کنید.اگر بخواهید تغییراتی در انیمیشن‏ها ایجاد کنید باید به فایل </w:t>
      </w:r>
      <w:r>
        <w:rPr>
          <w:rFonts w:ascii="IRANSans Medium" w:hAnsi="IRANSans Medium" w:cs="IRANSans Medium"/>
        </w:rPr>
        <w:t>_animations.scss</w:t>
      </w:r>
      <w:r>
        <w:rPr>
          <w:rFonts w:ascii="IRANSans Medium" w:hAnsi="IRANSans Medium" w:cs="IRANSans Medium" w:hint="cs"/>
          <w:rtl/>
        </w:rPr>
        <w:t xml:space="preserve"> مراجعه کنید.</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دو تا فایل مهم وجود دارد که شما باید برای انجام تغییرات در اجزا آیونیک از آن مطلع باشید:</w:t>
      </w:r>
    </w:p>
    <w:p w:rsidR="00D129EB" w:rsidRDefault="00D129EB" w:rsidP="00D004D6">
      <w:pPr>
        <w:pStyle w:val="ListParagraph"/>
        <w:numPr>
          <w:ilvl w:val="0"/>
          <w:numId w:val="25"/>
        </w:numPr>
        <w:tabs>
          <w:tab w:val="left" w:pos="6795"/>
        </w:tabs>
        <w:bidi w:val="0"/>
        <w:spacing w:before="0" w:after="160" w:line="259" w:lineRule="auto"/>
        <w:jc w:val="both"/>
        <w:rPr>
          <w:rFonts w:ascii="IRANSans Medium" w:hAnsi="IRANSans Medium" w:cs="IRANSans Medium"/>
        </w:rPr>
      </w:pPr>
      <w:r w:rsidRPr="00892FE9">
        <w:rPr>
          <w:rFonts w:ascii="IRANSans Medium" w:hAnsi="IRANSans Medium" w:cs="IRANSans Medium"/>
        </w:rPr>
        <w:t>_variables.scss</w:t>
      </w:r>
    </w:p>
    <w:p w:rsidR="00D129EB" w:rsidRDefault="00D129EB" w:rsidP="00D004D6">
      <w:pPr>
        <w:pStyle w:val="ListParagraph"/>
        <w:numPr>
          <w:ilvl w:val="0"/>
          <w:numId w:val="25"/>
        </w:numPr>
        <w:tabs>
          <w:tab w:val="left" w:pos="6795"/>
        </w:tabs>
        <w:bidi w:val="0"/>
        <w:spacing w:before="0" w:after="160" w:line="259" w:lineRule="auto"/>
        <w:jc w:val="both"/>
        <w:rPr>
          <w:rFonts w:ascii="IRANSans Medium" w:hAnsi="IRANSans Medium" w:cs="IRANSans Medium"/>
        </w:rPr>
      </w:pPr>
      <w:r w:rsidRPr="00892FE9">
        <w:rPr>
          <w:rFonts w:ascii="IRANSans Medium" w:hAnsi="IRANSans Medium" w:cs="IRANSans Medium"/>
        </w:rPr>
        <w:t>_mixins.scss</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به عنوان پیشنهادی برای نام‏ها، تمام متغیرها برای بازنویسی و میکسین‏ها برای استفاده مجدد به ترتیب ذخیره می</w:t>
      </w:r>
      <w:r>
        <w:rPr>
          <w:rFonts w:ascii="Times New Roman" w:hAnsi="Times New Roman" w:cs="Times New Roman" w:hint="cs"/>
          <w:rtl/>
        </w:rPr>
        <w:t>‏</w:t>
      </w:r>
      <w:r>
        <w:rPr>
          <w:rFonts w:ascii="IRANSans Medium" w:hAnsi="IRANSans Medium" w:cs="IRANSans Medium" w:hint="cs"/>
          <w:rtl/>
        </w:rPr>
        <w:t xml:space="preserve">شوند. اگر شما </w:t>
      </w:r>
      <w:r>
        <w:rPr>
          <w:rFonts w:ascii="IRANSans Medium" w:hAnsi="IRANSans Medium" w:cs="IRANSans Medium"/>
        </w:rPr>
        <w:t>_variables.scss</w:t>
      </w:r>
      <w:r>
        <w:rPr>
          <w:rFonts w:ascii="IRANSans Medium" w:hAnsi="IRANSans Medium" w:cs="IRANSans Medium" w:hint="cs"/>
          <w:rtl/>
        </w:rPr>
        <w:t xml:space="preserve"> را باز کنید ، متغییرها برا رنگ‏ها، فونت</w:t>
      </w:r>
      <w:r w:rsidRPr="00B57C51">
        <w:rPr>
          <w:rFonts w:ascii="Times New Roman" w:hAnsi="Times New Roman" w:cs="Times New Roman" w:hint="cs"/>
          <w:rtl/>
        </w:rPr>
        <w:t>‏</w:t>
      </w:r>
      <w:r w:rsidRPr="00B57C51">
        <w:rPr>
          <w:rFonts w:ascii="IRANSans Medium" w:hAnsi="IRANSans Medium" w:cs="IRANSans Medium" w:hint="cs"/>
          <w:rtl/>
        </w:rPr>
        <w:t>ها</w:t>
      </w:r>
      <w:r>
        <w:rPr>
          <w:rFonts w:ascii="IRANSans Medium" w:hAnsi="IRANSans Medium" w:cs="IRANSans Medium" w:hint="cs"/>
          <w:rtl/>
        </w:rPr>
        <w:t>، پدینگ‏ها(حاشیه های داخلی)،مارجین‏ها(حاشیه‏های خارجی) و ... را می‏بینید.</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lastRenderedPageBreak/>
        <w:t xml:space="preserve">به عنوان مثال، متن </w:t>
      </w:r>
      <w:r>
        <w:rPr>
          <w:rFonts w:ascii="IRANSans Medium" w:hAnsi="IRANSans Medium" w:cs="IRANSans Medium"/>
        </w:rPr>
        <w:t>_button</w:t>
      </w:r>
      <w:r>
        <w:rPr>
          <w:rFonts w:ascii="IRANSans Medium" w:hAnsi="IRANSans Medium" w:cs="IRANSans Medium" w:hint="cs"/>
          <w:rtl/>
        </w:rPr>
        <w:t xml:space="preserve"> را جستجو کنید، موجودیت‏هایی رو برای به وجود آوردن هر دکمه هستند را پیدا می‏کنید. با توجه به گزیده‏ای از این بخش:</w:t>
      </w:r>
    </w:p>
    <w:p w:rsidR="00D129EB" w:rsidRDefault="00D129EB" w:rsidP="00B704DC">
      <w:pPr>
        <w:pStyle w:val="NoSpacing"/>
        <w:bidi/>
        <w:jc w:val="right"/>
      </w:pPr>
      <w:r w:rsidRPr="00B57C51">
        <w:t>$button-positive-bg:              $positive !default;</w:t>
      </w:r>
    </w:p>
    <w:p w:rsidR="00D129EB" w:rsidRDefault="00D129EB" w:rsidP="00B704DC">
      <w:pPr>
        <w:pStyle w:val="NoSpacing"/>
        <w:bidi/>
        <w:jc w:val="right"/>
      </w:pPr>
      <w:r w:rsidRPr="00B57C51">
        <w:t xml:space="preserve">$button-positive-text:            #fff !default; </w:t>
      </w:r>
    </w:p>
    <w:p w:rsidR="00D129EB" w:rsidRDefault="00D129EB" w:rsidP="00B704DC">
      <w:pPr>
        <w:pStyle w:val="NoSpacing"/>
        <w:bidi/>
        <w:jc w:val="right"/>
      </w:pPr>
      <w:r w:rsidRPr="00B57C51">
        <w:t xml:space="preserve">$button-positive-border:          darken($positive, 10%) !default; </w:t>
      </w:r>
    </w:p>
    <w:p w:rsidR="00D129EB" w:rsidRDefault="00D129EB" w:rsidP="00B704DC">
      <w:pPr>
        <w:pStyle w:val="NoSpacing"/>
        <w:bidi/>
        <w:jc w:val="right"/>
      </w:pPr>
      <w:r w:rsidRPr="00B57C51">
        <w:t xml:space="preserve">$button-positive-active-bg:       darken($positive, 10%) !default; </w:t>
      </w:r>
    </w:p>
    <w:p w:rsidR="00D129EB" w:rsidRDefault="00D129EB" w:rsidP="00B704DC">
      <w:pPr>
        <w:pStyle w:val="NoSpacing"/>
        <w:bidi/>
        <w:jc w:val="right"/>
      </w:pPr>
      <w:r w:rsidRPr="00B57C51">
        <w:t>$button-positive-active-border:   darken($positive, 10%) !default;</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می‏</w:t>
      </w:r>
      <w:r w:rsidRPr="00B57C51">
        <w:rPr>
          <w:rFonts w:ascii="IRANSans Medium" w:hAnsi="IRANSans Medium" w:cs="IRANSans Medium" w:hint="cs"/>
          <w:rtl/>
        </w:rPr>
        <w:t>توانید</w:t>
      </w:r>
      <w:r>
        <w:rPr>
          <w:rFonts w:ascii="IRANSans Medium" w:hAnsi="IRANSans Medium" w:cs="IRANSans Medium" w:hint="cs"/>
          <w:rtl/>
        </w:rPr>
        <w:t xml:space="preserve"> ببینید که چگونه دکمه مورد نظر با استفاده از کلاس </w:t>
      </w:r>
      <w:r w:rsidRPr="00B26DF2">
        <w:rPr>
          <w:rFonts w:ascii="IRANSans Medium" w:hAnsi="IRANSans Medium" w:cs="IRANSans Medium"/>
        </w:rPr>
        <w:t>positive</w:t>
      </w:r>
      <w:r>
        <w:rPr>
          <w:rFonts w:ascii="IRANSans Medium" w:hAnsi="IRANSans Medium" w:cs="IRANSans Medium" w:hint="cs"/>
          <w:rtl/>
        </w:rPr>
        <w:t xml:space="preserve">$ به وجود آمده است. با تغییر یک متغییر </w:t>
      </w:r>
      <w:r w:rsidRPr="00B26DF2">
        <w:rPr>
          <w:rFonts w:ascii="IRANSans Medium" w:hAnsi="IRANSans Medium" w:cs="IRANSans Medium"/>
        </w:rPr>
        <w:t>positive</w:t>
      </w:r>
      <w:r>
        <w:rPr>
          <w:rFonts w:ascii="IRANSans Medium" w:hAnsi="IRANSans Medium" w:cs="IRANSans Medium" w:hint="cs"/>
          <w:rtl/>
        </w:rPr>
        <w:t>$ می‏بینید که دکمه به چه شکلی در می‏آید.</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نمونه</w:t>
      </w:r>
      <w:r w:rsidRPr="00B26DF2">
        <w:rPr>
          <w:rFonts w:ascii="Times New Roman" w:hAnsi="Times New Roman" w:cs="Times New Roman" w:hint="cs"/>
          <w:rtl/>
        </w:rPr>
        <w:t>‏</w:t>
      </w:r>
      <w:r w:rsidRPr="00B26DF2">
        <w:rPr>
          <w:rFonts w:ascii="IRANSans Medium" w:hAnsi="IRANSans Medium" w:cs="IRANSans Medium" w:hint="cs"/>
          <w:rtl/>
        </w:rPr>
        <w:t>ای دیگر از بخش گرید:</w:t>
      </w:r>
    </w:p>
    <w:p w:rsidR="00D129EB" w:rsidRDefault="00D129EB" w:rsidP="00D004D6">
      <w:pPr>
        <w:pStyle w:val="NoSpacing"/>
        <w:jc w:val="both"/>
        <w:rPr>
          <w:rtl/>
        </w:rPr>
      </w:pPr>
      <w:r w:rsidRPr="00B26DF2">
        <w:t>// Grids</w:t>
      </w:r>
    </w:p>
    <w:p w:rsidR="00D129EB" w:rsidRPr="00B26DF2" w:rsidRDefault="00D129EB" w:rsidP="00D004D6">
      <w:pPr>
        <w:pStyle w:val="NoSpacing"/>
        <w:jc w:val="both"/>
      </w:pPr>
      <w:r w:rsidRPr="00B26DF2">
        <w:t>// ------------------------------</w:t>
      </w:r>
    </w:p>
    <w:p w:rsidR="00D129EB" w:rsidRDefault="00D129EB" w:rsidP="00D004D6">
      <w:pPr>
        <w:pStyle w:val="NoSpacing"/>
        <w:jc w:val="both"/>
        <w:rPr>
          <w:rtl/>
        </w:rPr>
      </w:pPr>
      <w:r w:rsidRPr="00B26DF2">
        <w:t>$grid-padding-width:              10px !default;</w:t>
      </w:r>
    </w:p>
    <w:p w:rsidR="00D129EB" w:rsidRDefault="00D129EB" w:rsidP="00D004D6">
      <w:pPr>
        <w:pStyle w:val="NoSpacing"/>
        <w:jc w:val="both"/>
        <w:rPr>
          <w:rtl/>
        </w:rPr>
      </w:pPr>
      <w:r w:rsidRPr="00B26DF2">
        <w:t xml:space="preserve">$grid-responsive-sm-break:        567px !default; </w:t>
      </w:r>
    </w:p>
    <w:p w:rsidR="00D129EB" w:rsidRDefault="00D129EB" w:rsidP="00D004D6">
      <w:pPr>
        <w:pStyle w:val="NoSpacing"/>
        <w:jc w:val="both"/>
        <w:rPr>
          <w:rtl/>
        </w:rPr>
      </w:pPr>
      <w:r w:rsidRPr="00B26DF2">
        <w:t xml:space="preserve">// smaller than  landscape phone </w:t>
      </w:r>
    </w:p>
    <w:p w:rsidR="00D129EB" w:rsidRDefault="00D129EB" w:rsidP="00D004D6">
      <w:pPr>
        <w:pStyle w:val="NoSpacing"/>
        <w:jc w:val="both"/>
        <w:rPr>
          <w:rtl/>
        </w:rPr>
      </w:pPr>
      <w:r w:rsidRPr="00B26DF2">
        <w:t xml:space="preserve">$grid-responsive-md-break:        767px !default; </w:t>
      </w:r>
    </w:p>
    <w:p w:rsidR="00D129EB" w:rsidRDefault="00D129EB" w:rsidP="00D004D6">
      <w:pPr>
        <w:pStyle w:val="NoSpacing"/>
        <w:jc w:val="both"/>
        <w:rPr>
          <w:rtl/>
        </w:rPr>
      </w:pPr>
      <w:r w:rsidRPr="00B26DF2">
        <w:t xml:space="preserve">// smaller than  portrait tablet </w:t>
      </w:r>
    </w:p>
    <w:p w:rsidR="00D129EB" w:rsidRDefault="00D129EB" w:rsidP="00D004D6">
      <w:pPr>
        <w:pStyle w:val="NoSpacing"/>
        <w:jc w:val="both"/>
        <w:rPr>
          <w:rtl/>
        </w:rPr>
      </w:pPr>
      <w:r w:rsidRPr="00B26DF2">
        <w:t xml:space="preserve">$grid-responsive-lg-break:        1023px !default; </w:t>
      </w:r>
    </w:p>
    <w:p w:rsidR="00D129EB" w:rsidRDefault="00D129EB" w:rsidP="00D004D6">
      <w:pPr>
        <w:pStyle w:val="NoSpacing"/>
        <w:jc w:val="both"/>
        <w:rPr>
          <w:rtl/>
        </w:rPr>
      </w:pPr>
      <w:r w:rsidRPr="00B26DF2">
        <w:t>// smaller than  landscape tablet</w:t>
      </w:r>
    </w:p>
    <w:p w:rsidR="00D129EB"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اگر می‏خواهید تغییراتی در گرید خود ایجاد کنید، باید به قسمت بالا مراجعه کنید. بنابراین می‏توانید برای ابزار‏های کوچک، متوسط و بزرگ متغییر‏هایی را که در اینجا هستند تعریف کنید.</w:t>
      </w:r>
    </w:p>
    <w:p w:rsidR="001A79DC" w:rsidRDefault="00D129EB" w:rsidP="00D004D6">
      <w:pPr>
        <w:tabs>
          <w:tab w:val="left" w:pos="6795"/>
        </w:tabs>
        <w:jc w:val="both"/>
        <w:rPr>
          <w:rFonts w:ascii="IRANSans Medium" w:hAnsi="IRANSans Medium" w:cs="IRANSans Medium"/>
          <w:rtl/>
        </w:rPr>
      </w:pPr>
      <w:r>
        <w:rPr>
          <w:rFonts w:ascii="IRANSans Medium" w:hAnsi="IRANSans Medium" w:cs="IRANSans Medium" w:hint="cs"/>
          <w:rtl/>
        </w:rPr>
        <w:t>با صرف زمان برای این فایل و فهمیدن این که چه متغییرهایی را بازنویسی کرده‏اید.</w:t>
      </w:r>
    </w:p>
    <w:p w:rsidR="001A79DC" w:rsidRDefault="001A79DC" w:rsidP="00D004D6">
      <w:pPr>
        <w:bidi w:val="0"/>
        <w:jc w:val="both"/>
        <w:rPr>
          <w:rtl/>
        </w:rPr>
      </w:pPr>
      <w:r>
        <w:rPr>
          <w:rtl/>
        </w:rPr>
        <w:br w:type="page"/>
      </w:r>
    </w:p>
    <w:p w:rsidR="00D129EB" w:rsidRDefault="001A79DC" w:rsidP="00D004D6">
      <w:pPr>
        <w:pStyle w:val="Heading1"/>
        <w:jc w:val="both"/>
        <w:rPr>
          <w:rtl/>
        </w:rPr>
      </w:pPr>
      <w:bookmarkStart w:id="34" w:name="_Toc441913896"/>
      <w:r>
        <w:rPr>
          <w:rFonts w:hint="cs"/>
          <w:rtl/>
        </w:rPr>
        <w:lastRenderedPageBreak/>
        <w:t>خلاصه</w:t>
      </w:r>
      <w:bookmarkEnd w:id="34"/>
    </w:p>
    <w:p w:rsidR="00E468B6" w:rsidRDefault="00E468B6" w:rsidP="00E468B6">
      <w:pPr>
        <w:jc w:val="both"/>
        <w:rPr>
          <w:rtl/>
        </w:rPr>
      </w:pPr>
      <w:r>
        <w:rPr>
          <w:rFonts w:hint="cs"/>
          <w:rtl/>
        </w:rPr>
        <w:t xml:space="preserve">یادگرفتیم که برای کار چارچوب </w:t>
      </w:r>
      <w:r>
        <w:t>Ionic</w:t>
      </w:r>
      <w:r>
        <w:rPr>
          <w:rFonts w:hint="cs"/>
          <w:rtl/>
        </w:rPr>
        <w:t xml:space="preserve"> لازم است یک دید کلی از ساختار سکوی برنامه های ترکیبی موبایل داشته باشیم. مفهومی ساده و جالب دارد. تقریبا تمام سیستم عامل های موبایل (که هنگامی که با </w:t>
      </w:r>
      <w:r>
        <w:t>Cordova</w:t>
      </w:r>
      <w:r>
        <w:rPr>
          <w:rFonts w:hint="cs"/>
          <w:rtl/>
        </w:rPr>
        <w:t xml:space="preserve"> کار می‌کنیم سکو نامیده می شود) یک </w:t>
      </w:r>
      <w:r>
        <w:t>API</w:t>
      </w:r>
      <w:r>
        <w:rPr>
          <w:rStyle w:val="FootnoteReference"/>
          <w:rtl/>
        </w:rPr>
        <w:footnoteReference w:id="21"/>
      </w:r>
      <w:r>
        <w:rPr>
          <w:rFonts w:hint="cs"/>
          <w:rtl/>
        </w:rPr>
        <w:t xml:space="preserve"> برای توسعه برنامه‌هایش دارد. این </w:t>
      </w:r>
      <w:r>
        <w:t>API</w:t>
      </w:r>
      <w:r>
        <w:rPr>
          <w:rFonts w:hint="cs"/>
          <w:rtl/>
        </w:rPr>
        <w:t xml:space="preserve"> ها شامل مؤلفه‌ای است به نام </w:t>
      </w:r>
      <w:r w:rsidRPr="001C225A">
        <w:rPr>
          <w:b/>
          <w:bCs/>
        </w:rPr>
        <w:t>Web View</w:t>
      </w:r>
      <w:r>
        <w:rPr>
          <w:rFonts w:hint="cs"/>
          <w:rtl/>
        </w:rPr>
        <w:t xml:space="preserve">. این </w:t>
      </w:r>
      <w:r>
        <w:t>web view</w:t>
      </w:r>
      <w:r>
        <w:rPr>
          <w:rFonts w:hint="cs"/>
          <w:rtl/>
        </w:rPr>
        <w:t xml:space="preserve"> معمولاً یک مرورگر است که درون برنامه‌ی موبایل اجرا می‌‌شود. این مرورگر ها کدهای </w:t>
      </w:r>
      <w:r>
        <w:t xml:space="preserve">HTML,CSS </w:t>
      </w:r>
      <w:r>
        <w:rPr>
          <w:rFonts w:hint="cs"/>
          <w:rtl/>
        </w:rPr>
        <w:t xml:space="preserve"> را اجرا می کنند بدان معنی که شما صفحه را با استفاده از فناوری های وب توسعه و سپس آن را دورن برنامه خود اجرا می‌کنید.</w:t>
      </w:r>
    </w:p>
    <w:p w:rsidR="00D129EB" w:rsidRPr="00B26DF2" w:rsidRDefault="00D129EB" w:rsidP="00D004D6">
      <w:pPr>
        <w:tabs>
          <w:tab w:val="left" w:pos="6795"/>
        </w:tabs>
        <w:jc w:val="both"/>
        <w:rPr>
          <w:rFonts w:ascii="IRANSans Medium" w:hAnsi="IRANSans Medium" w:cs="IRANSans Medium"/>
          <w:rtl/>
        </w:rPr>
      </w:pPr>
    </w:p>
    <w:p w:rsidR="001A79DC" w:rsidRDefault="001A79DC" w:rsidP="00D004D6">
      <w:pPr>
        <w:bidi w:val="0"/>
        <w:jc w:val="both"/>
        <w:rPr>
          <w:rFonts w:ascii="IRANSans(FaNum) Medium" w:hAnsi="IRANSans(FaNum) Medium"/>
          <w:color w:val="414144" w:themeColor="accent5" w:themeShade="80"/>
          <w:rtl/>
        </w:rPr>
      </w:pPr>
      <w:r>
        <w:rPr>
          <w:rFonts w:ascii="IRANSans(FaNum) Medium" w:hAnsi="IRANSans(FaNum) Medium"/>
          <w:color w:val="414144" w:themeColor="accent5" w:themeShade="80"/>
          <w:rtl/>
        </w:rPr>
        <w:br w:type="page"/>
      </w: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Pr>
      </w:pPr>
    </w:p>
    <w:p w:rsidR="00673503" w:rsidRPr="00D02A32" w:rsidRDefault="008F7F17" w:rsidP="00D004D6">
      <w:pPr>
        <w:pStyle w:val="Heading1"/>
        <w:jc w:val="both"/>
        <w:rPr>
          <w:rtl/>
        </w:rPr>
      </w:pPr>
      <w:bookmarkStart w:id="35" w:name="_Toc441913897"/>
      <w:r>
        <w:rPr>
          <w:rFonts w:hint="cs"/>
          <w:rtl/>
        </w:rPr>
        <w:t>منابع</w:t>
      </w:r>
      <w:bookmarkEnd w:id="35"/>
    </w:p>
    <w:p w:rsidR="00673503" w:rsidRDefault="0016154F" w:rsidP="00E468B6">
      <w:pPr>
        <w:pStyle w:val="ListParagraph"/>
        <w:numPr>
          <w:ilvl w:val="0"/>
          <w:numId w:val="26"/>
        </w:numPr>
        <w:rPr>
          <w:rFonts w:ascii="IRANSans(FaNum) Medium" w:hAnsi="IRANSans(FaNum) Medium"/>
          <w:color w:val="414144" w:themeColor="accent5" w:themeShade="80"/>
        </w:rPr>
      </w:pPr>
      <w:r w:rsidRPr="0016154F">
        <w:rPr>
          <w:rFonts w:ascii="IRANSans(FaNum) Medium" w:hAnsi="IRANSans(FaNum) Medium"/>
          <w:color w:val="414144" w:themeColor="accent5" w:themeShade="80"/>
        </w:rPr>
        <w:t>Build real-time and hybrid mobile applications with Ionic</w:t>
      </w:r>
      <w:r w:rsidR="00E468B6" w:rsidRPr="00E468B6">
        <w:rPr>
          <w:rFonts w:ascii="IRANSans(FaNum) Medium" w:hAnsi="IRANSans(FaNum) Medium"/>
          <w:color w:val="414144" w:themeColor="accent5" w:themeShade="80"/>
        </w:rPr>
        <w:t xml:space="preserve"> </w:t>
      </w:r>
      <w:r w:rsidR="00E468B6">
        <w:rPr>
          <w:rFonts w:ascii="IRANSans(FaNum) Medium" w:hAnsi="IRANSans(FaNum) Medium"/>
          <w:color w:val="414144" w:themeColor="accent5" w:themeShade="80"/>
        </w:rPr>
        <w:t xml:space="preserve"> - </w:t>
      </w:r>
      <w:r w:rsidR="00E468B6" w:rsidRPr="0016154F">
        <w:rPr>
          <w:rFonts w:ascii="IRANSans(FaNum) Medium" w:hAnsi="IRANSans(FaNum) Medium"/>
          <w:color w:val="414144" w:themeColor="accent5" w:themeShade="80"/>
        </w:rPr>
        <w:t>Learning Ionic</w:t>
      </w:r>
    </w:p>
    <w:p w:rsidR="0016154F" w:rsidRDefault="0016154F" w:rsidP="00E468B6">
      <w:pPr>
        <w:pStyle w:val="ListParagraph"/>
        <w:numPr>
          <w:ilvl w:val="0"/>
          <w:numId w:val="26"/>
        </w:numPr>
        <w:rPr>
          <w:rFonts w:ascii="IRANSans(FaNum) Medium" w:hAnsi="IRANSans(FaNum) Medium"/>
          <w:color w:val="414144" w:themeColor="accent5" w:themeShade="80"/>
        </w:rPr>
      </w:pPr>
      <w:r>
        <w:rPr>
          <w:rFonts w:ascii="IRANSans(FaNum) Medium" w:hAnsi="IRANSans(FaNum) Medium" w:hint="cs"/>
          <w:color w:val="414144" w:themeColor="accent5" w:themeShade="80"/>
          <w:rtl/>
        </w:rPr>
        <w:t>مقالات سایت دات نت تیپس نوشته کاربر غلامرضا ربال</w:t>
      </w:r>
      <w:r w:rsidR="00E468B6">
        <w:rPr>
          <w:rFonts w:ascii="IRANSans(FaNum) Medium" w:hAnsi="IRANSans(FaNum) Medium" w:hint="cs"/>
          <w:color w:val="414144" w:themeColor="accent5" w:themeShade="80"/>
          <w:rtl/>
        </w:rPr>
        <w:t xml:space="preserve"> </w:t>
      </w:r>
      <w:hyperlink r:id="rId98" w:history="1">
        <w:r w:rsidR="00E468B6" w:rsidRPr="00F84D29">
          <w:rPr>
            <w:rStyle w:val="Hyperlink"/>
            <w:rFonts w:ascii="IRANSans(FaNum) Medium" w:hAnsi="IRANSans(FaNum) Medium"/>
          </w:rPr>
          <w:t>http://www.dotnettips.info/learningpaths/details/24</w:t>
        </w:r>
      </w:hyperlink>
    </w:p>
    <w:p w:rsidR="00E468B6" w:rsidRPr="008F7F17" w:rsidRDefault="00E468B6" w:rsidP="00E468B6">
      <w:pPr>
        <w:pStyle w:val="ListParagraph"/>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p>
    <w:p w:rsidR="00673503" w:rsidRPr="00D02A32" w:rsidRDefault="00673503" w:rsidP="00D004D6">
      <w:pPr>
        <w:jc w:val="both"/>
        <w:rPr>
          <w:rFonts w:ascii="IRANSans(FaNum) Medium" w:hAnsi="IRANSans(FaNum) Medium"/>
          <w:color w:val="414144" w:themeColor="accent5" w:themeShade="80"/>
          <w:rtl/>
        </w:rPr>
      </w:pPr>
    </w:p>
    <w:p w:rsidR="00127FC4" w:rsidRPr="00127FC4" w:rsidRDefault="00127FC4" w:rsidP="00D004D6">
      <w:pPr>
        <w:jc w:val="both"/>
        <w:rPr>
          <w:rtl/>
        </w:rPr>
      </w:pPr>
    </w:p>
    <w:p w:rsidR="00127FC4" w:rsidRPr="0073144B" w:rsidRDefault="00127FC4" w:rsidP="00D004D6">
      <w:pPr>
        <w:jc w:val="both"/>
      </w:pPr>
    </w:p>
    <w:sectPr w:rsidR="00127FC4" w:rsidRPr="0073144B" w:rsidSect="00F91F07">
      <w:headerReference w:type="default" r:id="rId99"/>
      <w:footerReference w:type="default" r:id="rId100"/>
      <w:pgSz w:w="12240" w:h="15840"/>
      <w:pgMar w:top="1440" w:right="1440" w:bottom="1440" w:left="1440" w:header="1191" w:footer="1134" w:gutter="0"/>
      <w:pgNumType w:start="1"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79B6" w:rsidRDefault="007779B6" w:rsidP="00592BDB">
      <w:pPr>
        <w:bidi w:val="0"/>
      </w:pPr>
      <w:r>
        <w:separator/>
      </w:r>
    </w:p>
  </w:endnote>
  <w:endnote w:type="continuationSeparator" w:id="0">
    <w:p w:rsidR="007779B6" w:rsidRDefault="007779B6" w:rsidP="00592BDB">
      <w:pPr>
        <w:bidi w:val="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IRANSans(FaNum) Medium">
    <w:panose1 w:val="02040503050201020203"/>
    <w:charset w:val="00"/>
    <w:family w:val="roman"/>
    <w:pitch w:val="variable"/>
    <w:sig w:usb0="80002063" w:usb1="80002000" w:usb2="00000008" w:usb3="00000000" w:csb0="00000041"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IranNastaliq">
    <w:panose1 w:val="02020505000000020003"/>
    <w:charset w:val="00"/>
    <w:family w:val="roman"/>
    <w:pitch w:val="variable"/>
    <w:sig w:usb0="61002A87" w:usb1="80000000" w:usb2="00000008"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RANSans Medium">
    <w:panose1 w:val="02040503050201020203"/>
    <w:charset w:val="00"/>
    <w:family w:val="roman"/>
    <w:pitch w:val="variable"/>
    <w:sig w:usb0="80002063" w:usb1="80002000" w:usb2="00000008" w:usb3="00000000" w:csb0="00000041" w:csb1="00000000"/>
  </w:font>
  <w:font w:name="IRANSans">
    <w:panose1 w:val="02040503050201020203"/>
    <w:charset w:val="00"/>
    <w:family w:val="roman"/>
    <w:pitch w:val="variable"/>
    <w:sig w:usb0="80002063" w:usb1="8000204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7994481"/>
      <w:docPartObj>
        <w:docPartGallery w:val="Page Numbers (Bottom of Page)"/>
        <w:docPartUnique/>
      </w:docPartObj>
    </w:sdtPr>
    <w:sdtEndPr/>
    <w:sdtContent>
      <w:p w:rsidR="00D5553A" w:rsidRPr="00A42957" w:rsidRDefault="00D5553A" w:rsidP="00592BDB">
        <w:pPr>
          <w:pStyle w:val="Footer"/>
          <w:bidi w:val="0"/>
        </w:pPr>
        <w:r>
          <w:ptab w:relativeTo="margin" w:alignment="left" w:leader="none"/>
        </w:r>
        <w:r w:rsidRPr="00A42957">
          <w:rPr>
            <w:noProof/>
            <w:lang w:eastAsia="en-US"/>
          </w:rPr>
          <mc:AlternateContent>
            <mc:Choice Requires="wpg">
              <w:drawing>
                <wp:inline distT="0" distB="0" distL="0" distR="0">
                  <wp:extent cx="390525" cy="457306"/>
                  <wp:effectExtent l="0" t="0" r="9525"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 cy="457306"/>
                            <a:chOff x="5351" y="685"/>
                            <a:chExt cx="659" cy="908"/>
                          </a:xfrm>
                        </wpg:grpSpPr>
                        <wps:wsp>
                          <wps:cNvPr id="4" name="Text Box 63"/>
                          <wps:cNvSpPr txBox="1">
                            <a:spLocks noChangeArrowheads="1"/>
                          </wps:cNvSpPr>
                          <wps:spPr bwMode="auto">
                            <a:xfrm>
                              <a:off x="5351" y="685"/>
                              <a:ext cx="659" cy="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553A" w:rsidRPr="00280EB7" w:rsidRDefault="00D5553A" w:rsidP="00592BDB">
                                <w:pPr>
                                  <w:bidi w:val="0"/>
                                  <w:rPr>
                                    <w:rFonts w:ascii="IRANSans(FaNum) Medium" w:hAnsi="IRANSans(FaNum) Medium"/>
                                    <w:szCs w:val="18"/>
                                  </w:rPr>
                                </w:pPr>
                                <w:r w:rsidRPr="00280EB7">
                                  <w:rPr>
                                    <w:rFonts w:ascii="IRANSans(FaNum) Medium" w:hAnsi="IRANSans(FaNum) Medium"/>
                                  </w:rPr>
                                  <w:fldChar w:fldCharType="begin"/>
                                </w:r>
                                <w:r w:rsidRPr="00280EB7">
                                  <w:rPr>
                                    <w:rFonts w:ascii="IRANSans(FaNum) Medium" w:hAnsi="IRANSans(FaNum) Medium"/>
                                  </w:rPr>
                                  <w:instrText xml:space="preserve"> PAGE    \* MERGEFORMAT </w:instrText>
                                </w:r>
                                <w:r w:rsidRPr="00280EB7">
                                  <w:rPr>
                                    <w:rFonts w:ascii="IRANSans(FaNum) Medium" w:hAnsi="IRANSans(FaNum) Medium"/>
                                  </w:rPr>
                                  <w:fldChar w:fldCharType="separate"/>
                                </w:r>
                                <w:r w:rsidR="00732C5C" w:rsidRPr="00732C5C">
                                  <w:rPr>
                                    <w:rFonts w:ascii="IRANSans(FaNum) Medium" w:hAnsi="IRANSans(FaNum) Medium"/>
                                    <w:i/>
                                    <w:iCs/>
                                    <w:noProof/>
                                    <w:sz w:val="18"/>
                                    <w:szCs w:val="18"/>
                                  </w:rPr>
                                  <w:t>11</w:t>
                                </w:r>
                                <w:r w:rsidRPr="00280EB7">
                                  <w:rPr>
                                    <w:rFonts w:ascii="IRANSans(FaNum) Medium" w:hAnsi="IRANSans(FaNum) Medium"/>
                                    <w:i/>
                                    <w:iCs/>
                                    <w:noProof/>
                                    <w:sz w:val="18"/>
                                    <w:szCs w:val="18"/>
                                  </w:rPr>
                                  <w:fldChar w:fldCharType="end"/>
                                </w:r>
                              </w:p>
                            </w:txbxContent>
                          </wps:txbx>
                          <wps:bodyPr rot="0" vert="horz" wrap="square" lIns="0" tIns="0" rIns="0" bIns="0" anchor="ctr" anchorCtr="0" upright="1">
                            <a:noAutofit/>
                          </wps:bodyPr>
                        </wps:wsp>
                        <wpg:grpSp>
                          <wpg:cNvPr id="5" name="Group 64"/>
                          <wpg:cNvGrpSpPr>
                            <a:grpSpLocks/>
                          </wpg:cNvGrpSpPr>
                          <wpg:grpSpPr bwMode="auto">
                            <a:xfrm>
                              <a:off x="5494" y="739"/>
                              <a:ext cx="372" cy="72"/>
                              <a:chOff x="5486" y="739"/>
                              <a:chExt cx="372" cy="72"/>
                            </a:xfrm>
                          </wpg:grpSpPr>
                          <wps:wsp>
                            <wps:cNvPr id="6"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3" o:spid="_x0000_s1026" style="width:30.75pt;height:36pt;mso-position-horizontal-relative:char;mso-position-vertical-relative:line" coordorigin="5351,685" coordsize="65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">
                  <v:shapetype id="_x0000_t202" coordsize="21600,21600" o:spt="202" path="m,l,21600r21600,l21600,xe">
                    <v:stroke joinstyle="miter"/>
                    <v:path gradientshapeok="t" o:connecttype="rect"/>
                  </v:shapetype>
                  <v:shape id="Text Box 63" o:spid="_x0000_s1027" type="#_x0000_t202" style="position:absolute;left:5351;top:685;width:659;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OAwwAAANoAAAAPAAAAZHJzL2Rvd25yZXYueG1sRI/dasJA&#10;FITvC77DcoTeFLNRp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r/FDgMMAAADaAAAADwAA&#10;AAAAAAAAAAAAAAAHAgAAZHJzL2Rvd25yZXYueG1sUEsFBgAAAAADAAMAtwAAAPcCAAAAAA==&#10;" filled="f" stroked="f">
                    <v:textbox inset="0,0,0,0">
                      <w:txbxContent>
                        <w:p w:rsidR="00D5553A" w:rsidRPr="00280EB7" w:rsidRDefault="00D5553A" w:rsidP="00592BDB">
                          <w:pPr>
                            <w:bidi w:val="0"/>
                            <w:rPr>
                              <w:rFonts w:ascii="IRANSans(FaNum) Medium" w:hAnsi="IRANSans(FaNum) Medium"/>
                              <w:szCs w:val="18"/>
                            </w:rPr>
                          </w:pPr>
                          <w:r w:rsidRPr="00280EB7">
                            <w:rPr>
                              <w:rFonts w:ascii="IRANSans(FaNum) Medium" w:hAnsi="IRANSans(FaNum) Medium"/>
                            </w:rPr>
                            <w:fldChar w:fldCharType="begin"/>
                          </w:r>
                          <w:r w:rsidRPr="00280EB7">
                            <w:rPr>
                              <w:rFonts w:ascii="IRANSans(FaNum) Medium" w:hAnsi="IRANSans(FaNum) Medium"/>
                            </w:rPr>
                            <w:instrText xml:space="preserve"> PAGE    \* MERGEFORMAT </w:instrText>
                          </w:r>
                          <w:r w:rsidRPr="00280EB7">
                            <w:rPr>
                              <w:rFonts w:ascii="IRANSans(FaNum) Medium" w:hAnsi="IRANSans(FaNum) Medium"/>
                            </w:rPr>
                            <w:fldChar w:fldCharType="separate"/>
                          </w:r>
                          <w:r w:rsidR="00732C5C" w:rsidRPr="00732C5C">
                            <w:rPr>
                              <w:rFonts w:ascii="IRANSans(FaNum) Medium" w:hAnsi="IRANSans(FaNum) Medium"/>
                              <w:i/>
                              <w:iCs/>
                              <w:noProof/>
                              <w:sz w:val="18"/>
                              <w:szCs w:val="18"/>
                            </w:rPr>
                            <w:t>11</w:t>
                          </w:r>
                          <w:r w:rsidRPr="00280EB7">
                            <w:rPr>
                              <w:rFonts w:ascii="IRANSans(FaNum) Medium" w:hAnsi="IRANSans(FaNum) Medium"/>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" fillcolor="#84a2c6" stroked="f"/>
                  </v:group>
                  <w10:wrap anchorx="page"/>
                  <w10:anchorlock/>
                </v:group>
              </w:pict>
            </mc:Fallback>
          </mc:AlternateContent>
        </w:r>
      </w:p>
    </w:sdtContent>
  </w:sdt>
  <w:p w:rsidR="00D5553A" w:rsidRDefault="00D5553A" w:rsidP="00592BDB">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79B6" w:rsidRDefault="007779B6" w:rsidP="00592BDB">
      <w:pPr>
        <w:bidi w:val="0"/>
      </w:pPr>
      <w:r>
        <w:separator/>
      </w:r>
    </w:p>
  </w:footnote>
  <w:footnote w:type="continuationSeparator" w:id="0">
    <w:p w:rsidR="007779B6" w:rsidRDefault="007779B6" w:rsidP="00592BDB">
      <w:pPr>
        <w:bidi w:val="0"/>
      </w:pPr>
      <w:r>
        <w:continuationSeparator/>
      </w:r>
    </w:p>
  </w:footnote>
  <w:footnote w:id="1">
    <w:p w:rsidR="00D5553A" w:rsidRDefault="00D5553A">
      <w:pPr>
        <w:pStyle w:val="FootnoteText"/>
      </w:pPr>
      <w:r>
        <w:rPr>
          <w:rStyle w:val="FootnoteReference"/>
        </w:rPr>
        <w:footnoteRef/>
      </w:r>
      <w:r>
        <w:rPr>
          <w:rtl/>
        </w:rPr>
        <w:t xml:space="preserve"> </w:t>
      </w:r>
      <w:r>
        <w:t>Android</w:t>
      </w:r>
    </w:p>
  </w:footnote>
  <w:footnote w:id="2">
    <w:p w:rsidR="00D5553A" w:rsidRDefault="00D5553A">
      <w:pPr>
        <w:pStyle w:val="FootnoteText"/>
      </w:pPr>
      <w:r>
        <w:rPr>
          <w:rStyle w:val="FootnoteReference"/>
        </w:rPr>
        <w:footnoteRef/>
      </w:r>
      <w:r>
        <w:rPr>
          <w:rtl/>
        </w:rPr>
        <w:t xml:space="preserve"> </w:t>
      </w:r>
      <w:r>
        <w:t>iOS</w:t>
      </w:r>
    </w:p>
  </w:footnote>
  <w:footnote w:id="3">
    <w:p w:rsidR="00D5553A" w:rsidRDefault="00D5553A">
      <w:pPr>
        <w:pStyle w:val="FootnoteText"/>
      </w:pPr>
      <w:r>
        <w:rPr>
          <w:rStyle w:val="FootnoteReference"/>
        </w:rPr>
        <w:footnoteRef/>
      </w:r>
      <w:r>
        <w:rPr>
          <w:rtl/>
        </w:rPr>
        <w:t xml:space="preserve"> </w:t>
      </w:r>
      <w:r>
        <w:t>Windows Phone</w:t>
      </w:r>
    </w:p>
  </w:footnote>
  <w:footnote w:id="4">
    <w:p w:rsidR="00D5553A" w:rsidRDefault="00D5553A">
      <w:pPr>
        <w:pStyle w:val="FootnoteText"/>
      </w:pPr>
      <w:r>
        <w:rPr>
          <w:rStyle w:val="FootnoteReference"/>
        </w:rPr>
        <w:footnoteRef/>
      </w:r>
      <w:r>
        <w:rPr>
          <w:rtl/>
        </w:rPr>
        <w:t xml:space="preserve"> </w:t>
      </w:r>
      <w:r>
        <w:rPr>
          <w:rFonts w:hint="cs"/>
          <w:rtl/>
        </w:rPr>
        <w:t>‌</w:t>
      </w:r>
      <w:r>
        <w:t>Black Berry</w:t>
      </w:r>
    </w:p>
  </w:footnote>
  <w:footnote w:id="5">
    <w:p w:rsidR="00D5553A" w:rsidRDefault="00D5553A" w:rsidP="00D0058F">
      <w:pPr>
        <w:pStyle w:val="FootnoteText"/>
      </w:pPr>
      <w:r>
        <w:rPr>
          <w:rStyle w:val="FootnoteReference"/>
        </w:rPr>
        <w:footnoteRef/>
      </w:r>
      <w:r>
        <w:rPr>
          <w:rtl/>
        </w:rPr>
        <w:t xml:space="preserve"> </w:t>
      </w:r>
      <w:r>
        <w:t>Framework</w:t>
      </w:r>
      <w:r>
        <w:rPr>
          <w:rFonts w:hint="cs"/>
          <w:rtl/>
        </w:rPr>
        <w:t xml:space="preserve"> یا چارچوب</w:t>
      </w:r>
    </w:p>
  </w:footnote>
  <w:footnote w:id="6">
    <w:p w:rsidR="00D5553A" w:rsidRDefault="00D5553A">
      <w:pPr>
        <w:pStyle w:val="FootnoteText"/>
      </w:pPr>
      <w:r>
        <w:rPr>
          <w:rStyle w:val="FootnoteReference"/>
        </w:rPr>
        <w:footnoteRef/>
      </w:r>
      <w:r>
        <w:rPr>
          <w:rtl/>
        </w:rPr>
        <w:t xml:space="preserve"> </w:t>
      </w:r>
      <w:r>
        <w:t>hybrid</w:t>
      </w:r>
    </w:p>
  </w:footnote>
  <w:footnote w:id="7">
    <w:p w:rsidR="00D5553A" w:rsidRDefault="00D5553A">
      <w:pPr>
        <w:pStyle w:val="FootnoteText"/>
        <w:rPr>
          <w:rtl/>
        </w:rPr>
      </w:pPr>
      <w:r>
        <w:rPr>
          <w:rStyle w:val="FootnoteReference"/>
        </w:rPr>
        <w:footnoteRef/>
      </w:r>
      <w:r>
        <w:rPr>
          <w:rtl/>
        </w:rPr>
        <w:t xml:space="preserve"> </w:t>
      </w:r>
      <w:hyperlink r:id="rId1" w:history="1">
        <w:r w:rsidRPr="00F46E49">
          <w:rPr>
            <w:rStyle w:val="Hyperlink"/>
          </w:rPr>
          <w:t>ionicframework.com</w:t>
        </w:r>
      </w:hyperlink>
    </w:p>
  </w:footnote>
  <w:footnote w:id="8">
    <w:p w:rsidR="00D5553A" w:rsidRDefault="00D5553A">
      <w:pPr>
        <w:pStyle w:val="FootnoteText"/>
        <w:rPr>
          <w:rtl/>
        </w:rPr>
      </w:pPr>
      <w:r>
        <w:rPr>
          <w:rStyle w:val="FootnoteReference"/>
        </w:rPr>
        <w:footnoteRef/>
      </w:r>
      <w:r>
        <w:rPr>
          <w:rtl/>
        </w:rPr>
        <w:t xml:space="preserve"> </w:t>
      </w:r>
      <w:r>
        <w:t>scaffold</w:t>
      </w:r>
    </w:p>
  </w:footnote>
  <w:footnote w:id="9">
    <w:p w:rsidR="00D5553A" w:rsidRDefault="00D5553A">
      <w:pPr>
        <w:pStyle w:val="FootnoteText"/>
      </w:pPr>
      <w:r>
        <w:rPr>
          <w:rStyle w:val="FootnoteReference"/>
        </w:rPr>
        <w:footnoteRef/>
      </w:r>
      <w:r>
        <w:rPr>
          <w:rtl/>
        </w:rPr>
        <w:t xml:space="preserve"> </w:t>
      </w:r>
      <w:r>
        <w:t>Application Programming Interface</w:t>
      </w:r>
    </w:p>
  </w:footnote>
  <w:footnote w:id="10">
    <w:p w:rsidR="00D5553A" w:rsidRDefault="00D5553A">
      <w:pPr>
        <w:pStyle w:val="FootnoteText"/>
      </w:pPr>
      <w:r>
        <w:rPr>
          <w:rStyle w:val="FootnoteReference"/>
        </w:rPr>
        <w:footnoteRef/>
      </w:r>
      <w:r>
        <w:rPr>
          <w:rtl/>
        </w:rPr>
        <w:t xml:space="preserve"> </w:t>
      </w:r>
      <w:r>
        <w:t>Framework</w:t>
      </w:r>
    </w:p>
  </w:footnote>
  <w:footnote w:id="11">
    <w:p w:rsidR="00D5553A" w:rsidRDefault="00D5553A" w:rsidP="00277D4C">
      <w:pPr>
        <w:pStyle w:val="FootnoteText"/>
        <w:rPr>
          <w:rtl/>
        </w:rPr>
      </w:pPr>
      <w:r>
        <w:rPr>
          <w:rStyle w:val="FootnoteReference"/>
        </w:rPr>
        <w:footnoteRef/>
      </w:r>
      <w:r>
        <w:rPr>
          <w:rtl/>
        </w:rPr>
        <w:t xml:space="preserve"> </w:t>
      </w:r>
      <w:r>
        <w:rPr>
          <w:rStyle w:val="apple-converted-space"/>
          <w:rFonts w:ascii="Arial" w:hAnsi="Arial" w:cs="Arial"/>
          <w:color w:val="222222"/>
          <w:shd w:val="clear" w:color="auto" w:fill="FFFFFF"/>
        </w:rPr>
        <w:t> </w:t>
      </w:r>
      <w:r w:rsidRPr="00277D4C">
        <w:rPr>
          <w:rFonts w:cs="Arial"/>
          <w:color w:val="222222"/>
          <w:shd w:val="clear" w:color="auto" w:fill="FFFFFF"/>
        </w:rPr>
        <w:t>Software Development Ki</w:t>
      </w:r>
      <w:r>
        <w:rPr>
          <w:rFonts w:ascii="Arial" w:hAnsi="Arial" w:cs="Arial"/>
          <w:color w:val="222222"/>
          <w:shd w:val="clear" w:color="auto" w:fill="FFFFFF"/>
        </w:rPr>
        <w:t>t</w:t>
      </w:r>
    </w:p>
  </w:footnote>
  <w:footnote w:id="12">
    <w:p w:rsidR="00D5553A" w:rsidRDefault="00D5553A">
      <w:pPr>
        <w:pStyle w:val="FootnoteText"/>
        <w:rPr>
          <w:rtl/>
        </w:rPr>
      </w:pPr>
      <w:r>
        <w:rPr>
          <w:rStyle w:val="FootnoteReference"/>
        </w:rPr>
        <w:footnoteRef/>
      </w:r>
      <w:r>
        <w:rPr>
          <w:rtl/>
        </w:rPr>
        <w:t xml:space="preserve"> </w:t>
      </w:r>
      <w:r>
        <w:t>Front-end</w:t>
      </w:r>
    </w:p>
  </w:footnote>
  <w:footnote w:id="13">
    <w:p w:rsidR="00D5553A" w:rsidRDefault="00D5553A">
      <w:pPr>
        <w:pStyle w:val="FootnoteText"/>
      </w:pPr>
      <w:r>
        <w:rPr>
          <w:rStyle w:val="FootnoteReference"/>
        </w:rPr>
        <w:footnoteRef/>
      </w:r>
      <w:r>
        <w:rPr>
          <w:rtl/>
        </w:rPr>
        <w:t xml:space="preserve"> </w:t>
      </w:r>
      <w:r>
        <w:t>Command Line Interface</w:t>
      </w:r>
    </w:p>
  </w:footnote>
  <w:footnote w:id="14">
    <w:p w:rsidR="00D5553A" w:rsidRDefault="00D5553A">
      <w:pPr>
        <w:pStyle w:val="FootnoteText"/>
      </w:pPr>
      <w:r>
        <w:rPr>
          <w:rStyle w:val="FootnoteReference"/>
        </w:rPr>
        <w:footnoteRef/>
      </w:r>
      <w:r>
        <w:rPr>
          <w:rtl/>
        </w:rPr>
        <w:t xml:space="preserve"> </w:t>
      </w:r>
      <w:r>
        <w:t>Terminal</w:t>
      </w:r>
    </w:p>
  </w:footnote>
  <w:footnote w:id="15">
    <w:p w:rsidR="00D5553A" w:rsidRDefault="00D5553A">
      <w:pPr>
        <w:pStyle w:val="FootnoteText"/>
        <w:rPr>
          <w:rtl/>
        </w:rPr>
      </w:pPr>
      <w:r>
        <w:rPr>
          <w:rStyle w:val="FootnoteReference"/>
        </w:rPr>
        <w:footnoteRef/>
      </w:r>
      <w:r>
        <w:rPr>
          <w:rtl/>
        </w:rPr>
        <w:t xml:space="preserve"> </w:t>
      </w:r>
      <w:r w:rsidRPr="000B4773">
        <w:t>distributed version control</w:t>
      </w:r>
    </w:p>
  </w:footnote>
  <w:footnote w:id="16">
    <w:p w:rsidR="00D5553A" w:rsidRDefault="00D5553A">
      <w:pPr>
        <w:pStyle w:val="FootnoteText"/>
      </w:pPr>
      <w:r>
        <w:rPr>
          <w:rStyle w:val="FootnoteReference"/>
        </w:rPr>
        <w:footnoteRef/>
      </w:r>
      <w:r>
        <w:rPr>
          <w:rtl/>
        </w:rPr>
        <w:t xml:space="preserve"> </w:t>
      </w:r>
      <w:r>
        <w:t>assets</w:t>
      </w:r>
    </w:p>
  </w:footnote>
  <w:footnote w:id="17">
    <w:p w:rsidR="00D5553A" w:rsidRDefault="00D5553A">
      <w:pPr>
        <w:pStyle w:val="FootnoteText"/>
        <w:rPr>
          <w:rtl/>
        </w:rPr>
      </w:pPr>
      <w:r>
        <w:rPr>
          <w:rStyle w:val="FootnoteReference"/>
        </w:rPr>
        <w:footnoteRef/>
      </w:r>
      <w:r>
        <w:rPr>
          <w:rtl/>
        </w:rPr>
        <w:t xml:space="preserve"> </w:t>
      </w:r>
      <w:r w:rsidRPr="00BC3A56">
        <w:t>production</w:t>
      </w:r>
    </w:p>
  </w:footnote>
  <w:footnote w:id="18">
    <w:p w:rsidR="00D5553A" w:rsidRDefault="00D5553A">
      <w:pPr>
        <w:pStyle w:val="FootnoteText"/>
      </w:pPr>
      <w:r>
        <w:rPr>
          <w:rStyle w:val="FootnoteReference"/>
        </w:rPr>
        <w:footnoteRef/>
      </w:r>
      <w:r>
        <w:rPr>
          <w:rtl/>
        </w:rPr>
        <w:t xml:space="preserve"> </w:t>
      </w:r>
      <w:r>
        <w:t>Tab</w:t>
      </w:r>
    </w:p>
  </w:footnote>
  <w:footnote w:id="19">
    <w:p w:rsidR="00D5553A" w:rsidRDefault="00D5553A">
      <w:pPr>
        <w:pStyle w:val="FootnoteText"/>
      </w:pPr>
      <w:r>
        <w:rPr>
          <w:rStyle w:val="FootnoteReference"/>
        </w:rPr>
        <w:footnoteRef/>
      </w:r>
      <w:r>
        <w:rPr>
          <w:rtl/>
        </w:rPr>
        <w:t xml:space="preserve"> </w:t>
      </w:r>
      <w:r w:rsidRPr="001457C7">
        <w:t>navigation</w:t>
      </w:r>
    </w:p>
  </w:footnote>
  <w:footnote w:id="20">
    <w:p w:rsidR="00D5553A" w:rsidRDefault="00D5553A">
      <w:pPr>
        <w:pStyle w:val="FootnoteText"/>
      </w:pPr>
      <w:r>
        <w:rPr>
          <w:rStyle w:val="FootnoteReference"/>
        </w:rPr>
        <w:footnoteRef/>
      </w:r>
      <w:r>
        <w:rPr>
          <w:rtl/>
        </w:rPr>
        <w:t xml:space="preserve"> </w:t>
      </w:r>
      <w:r>
        <w:t>Change Directory</w:t>
      </w:r>
    </w:p>
  </w:footnote>
  <w:footnote w:id="21">
    <w:p w:rsidR="00D5553A" w:rsidRDefault="00D5553A" w:rsidP="00E468B6">
      <w:pPr>
        <w:pStyle w:val="FootnoteText"/>
      </w:pPr>
      <w:r>
        <w:rPr>
          <w:rStyle w:val="FootnoteReference"/>
        </w:rPr>
        <w:footnoteRef/>
      </w:r>
      <w:r>
        <w:rPr>
          <w:rtl/>
        </w:rPr>
        <w:t xml:space="preserve"> </w:t>
      </w:r>
      <w:r>
        <w:t>Application Programming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53A" w:rsidRDefault="00D5553A" w:rsidP="00592BDB">
    <w:pPr>
      <w:rPr>
        <w:rtl/>
      </w:rPr>
    </w:pPr>
    <w:r>
      <w:rPr>
        <w:rFonts w:hint="cs"/>
        <w:rtl/>
      </w:rPr>
      <w:t xml:space="preserve">آموزش فریم ورک </w:t>
    </w:r>
    <w:r>
      <w:t>Ionic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7064"/>
    <w:multiLevelType w:val="hybridMultilevel"/>
    <w:tmpl w:val="E1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16FB0"/>
    <w:multiLevelType w:val="multilevel"/>
    <w:tmpl w:val="2A2C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E27E5F"/>
    <w:multiLevelType w:val="hybridMultilevel"/>
    <w:tmpl w:val="FA66D726"/>
    <w:lvl w:ilvl="0" w:tplc="A61050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092B69"/>
    <w:multiLevelType w:val="hybridMultilevel"/>
    <w:tmpl w:val="1870B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127CB"/>
    <w:multiLevelType w:val="hybridMultilevel"/>
    <w:tmpl w:val="BFE43E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E35CA"/>
    <w:multiLevelType w:val="hybridMultilevel"/>
    <w:tmpl w:val="8D9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7953"/>
    <w:multiLevelType w:val="hybridMultilevel"/>
    <w:tmpl w:val="30B85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2C2DA3"/>
    <w:multiLevelType w:val="hybridMultilevel"/>
    <w:tmpl w:val="DE52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6B1BA9"/>
    <w:multiLevelType w:val="hybridMultilevel"/>
    <w:tmpl w:val="9EB88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A35781"/>
    <w:multiLevelType w:val="hybridMultilevel"/>
    <w:tmpl w:val="5C7E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66566"/>
    <w:multiLevelType w:val="multilevel"/>
    <w:tmpl w:val="A94C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7D080F"/>
    <w:multiLevelType w:val="hybridMultilevel"/>
    <w:tmpl w:val="B934B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307BA5"/>
    <w:multiLevelType w:val="hybridMultilevel"/>
    <w:tmpl w:val="714CE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524D13"/>
    <w:multiLevelType w:val="hybridMultilevel"/>
    <w:tmpl w:val="43A8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A0C44"/>
    <w:multiLevelType w:val="hybridMultilevel"/>
    <w:tmpl w:val="62FE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D4372"/>
    <w:multiLevelType w:val="hybridMultilevel"/>
    <w:tmpl w:val="470E7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B1842"/>
    <w:multiLevelType w:val="hybridMultilevel"/>
    <w:tmpl w:val="9B94F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683743"/>
    <w:multiLevelType w:val="hybridMultilevel"/>
    <w:tmpl w:val="78829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D421B6"/>
    <w:multiLevelType w:val="multilevel"/>
    <w:tmpl w:val="0C06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2727D3"/>
    <w:multiLevelType w:val="hybridMultilevel"/>
    <w:tmpl w:val="554E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0764B4"/>
    <w:multiLevelType w:val="multilevel"/>
    <w:tmpl w:val="5750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D64BAE"/>
    <w:multiLevelType w:val="multilevel"/>
    <w:tmpl w:val="3BC0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5D3E5A"/>
    <w:multiLevelType w:val="hybridMultilevel"/>
    <w:tmpl w:val="263A06C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923C55"/>
    <w:multiLevelType w:val="hybridMultilevel"/>
    <w:tmpl w:val="8C68D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E55901"/>
    <w:multiLevelType w:val="multilevel"/>
    <w:tmpl w:val="9B94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AC7044"/>
    <w:multiLevelType w:val="hybridMultilevel"/>
    <w:tmpl w:val="50A0A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1"/>
  </w:num>
  <w:num w:numId="4">
    <w:abstractNumId w:val="7"/>
  </w:num>
  <w:num w:numId="5">
    <w:abstractNumId w:val="26"/>
  </w:num>
  <w:num w:numId="6">
    <w:abstractNumId w:val="25"/>
  </w:num>
  <w:num w:numId="7">
    <w:abstractNumId w:val="0"/>
  </w:num>
  <w:num w:numId="8">
    <w:abstractNumId w:val="4"/>
  </w:num>
  <w:num w:numId="9">
    <w:abstractNumId w:val="20"/>
  </w:num>
  <w:num w:numId="10">
    <w:abstractNumId w:val="12"/>
  </w:num>
  <w:num w:numId="11">
    <w:abstractNumId w:val="16"/>
  </w:num>
  <w:num w:numId="12">
    <w:abstractNumId w:val="6"/>
  </w:num>
  <w:num w:numId="13">
    <w:abstractNumId w:val="13"/>
  </w:num>
  <w:num w:numId="14">
    <w:abstractNumId w:val="18"/>
  </w:num>
  <w:num w:numId="15">
    <w:abstractNumId w:val="1"/>
  </w:num>
  <w:num w:numId="16">
    <w:abstractNumId w:val="11"/>
  </w:num>
  <w:num w:numId="17">
    <w:abstractNumId w:val="23"/>
  </w:num>
  <w:num w:numId="18">
    <w:abstractNumId w:val="24"/>
  </w:num>
  <w:num w:numId="19">
    <w:abstractNumId w:val="19"/>
  </w:num>
  <w:num w:numId="20">
    <w:abstractNumId w:val="27"/>
  </w:num>
  <w:num w:numId="21">
    <w:abstractNumId w:val="15"/>
  </w:num>
  <w:num w:numId="22">
    <w:abstractNumId w:val="3"/>
  </w:num>
  <w:num w:numId="23">
    <w:abstractNumId w:val="28"/>
  </w:num>
  <w:num w:numId="24">
    <w:abstractNumId w:val="2"/>
  </w:num>
  <w:num w:numId="25">
    <w:abstractNumId w:val="17"/>
  </w:num>
  <w:num w:numId="26">
    <w:abstractNumId w:val="10"/>
  </w:num>
  <w:num w:numId="27">
    <w:abstractNumId w:val="14"/>
  </w:num>
  <w:num w:numId="28">
    <w:abstractNumId w:val="8"/>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0F0"/>
    <w:rsid w:val="00012ACE"/>
    <w:rsid w:val="00024C0C"/>
    <w:rsid w:val="00031290"/>
    <w:rsid w:val="0005634A"/>
    <w:rsid w:val="00060C5F"/>
    <w:rsid w:val="000744A6"/>
    <w:rsid w:val="00075A5C"/>
    <w:rsid w:val="000B3933"/>
    <w:rsid w:val="000B474F"/>
    <w:rsid w:val="000B4773"/>
    <w:rsid w:val="000D63F0"/>
    <w:rsid w:val="00107CE0"/>
    <w:rsid w:val="00113B6B"/>
    <w:rsid w:val="00127FC4"/>
    <w:rsid w:val="001446ED"/>
    <w:rsid w:val="001457C7"/>
    <w:rsid w:val="0016154F"/>
    <w:rsid w:val="001805CC"/>
    <w:rsid w:val="00180F2F"/>
    <w:rsid w:val="0018282A"/>
    <w:rsid w:val="00184E77"/>
    <w:rsid w:val="001A79DC"/>
    <w:rsid w:val="001B29FC"/>
    <w:rsid w:val="001C0EC8"/>
    <w:rsid w:val="001C225A"/>
    <w:rsid w:val="001C52AC"/>
    <w:rsid w:val="001D2B79"/>
    <w:rsid w:val="001D55C4"/>
    <w:rsid w:val="00215DAF"/>
    <w:rsid w:val="00254ECD"/>
    <w:rsid w:val="00270E85"/>
    <w:rsid w:val="00277D4C"/>
    <w:rsid w:val="00280EB7"/>
    <w:rsid w:val="0029007F"/>
    <w:rsid w:val="002A77E6"/>
    <w:rsid w:val="002C5D13"/>
    <w:rsid w:val="002C6C26"/>
    <w:rsid w:val="003002DC"/>
    <w:rsid w:val="0032546A"/>
    <w:rsid w:val="00341259"/>
    <w:rsid w:val="0034772A"/>
    <w:rsid w:val="003917A2"/>
    <w:rsid w:val="00395489"/>
    <w:rsid w:val="003C17AA"/>
    <w:rsid w:val="003F7A53"/>
    <w:rsid w:val="00453442"/>
    <w:rsid w:val="00476DCD"/>
    <w:rsid w:val="004C1D54"/>
    <w:rsid w:val="004C3233"/>
    <w:rsid w:val="004C5C65"/>
    <w:rsid w:val="004F4FBE"/>
    <w:rsid w:val="0052374D"/>
    <w:rsid w:val="00526704"/>
    <w:rsid w:val="00557DCF"/>
    <w:rsid w:val="005713AE"/>
    <w:rsid w:val="00580548"/>
    <w:rsid w:val="00587D7D"/>
    <w:rsid w:val="00592BDB"/>
    <w:rsid w:val="0059639D"/>
    <w:rsid w:val="005B0DF4"/>
    <w:rsid w:val="005D57F6"/>
    <w:rsid w:val="005D5E8C"/>
    <w:rsid w:val="005D6426"/>
    <w:rsid w:val="005E3D92"/>
    <w:rsid w:val="005F2141"/>
    <w:rsid w:val="00627EEA"/>
    <w:rsid w:val="00673503"/>
    <w:rsid w:val="00681DBC"/>
    <w:rsid w:val="00696043"/>
    <w:rsid w:val="006C003B"/>
    <w:rsid w:val="006D3587"/>
    <w:rsid w:val="006E1C1F"/>
    <w:rsid w:val="006E2FCA"/>
    <w:rsid w:val="006E671B"/>
    <w:rsid w:val="006F2D51"/>
    <w:rsid w:val="006F3D5C"/>
    <w:rsid w:val="0072514C"/>
    <w:rsid w:val="0073144B"/>
    <w:rsid w:val="00732C5C"/>
    <w:rsid w:val="007452A9"/>
    <w:rsid w:val="007779B6"/>
    <w:rsid w:val="007817D6"/>
    <w:rsid w:val="00793E51"/>
    <w:rsid w:val="007B3749"/>
    <w:rsid w:val="007C7EC3"/>
    <w:rsid w:val="007D40BA"/>
    <w:rsid w:val="007F48F7"/>
    <w:rsid w:val="008351E3"/>
    <w:rsid w:val="00886EA4"/>
    <w:rsid w:val="008F7F17"/>
    <w:rsid w:val="00914482"/>
    <w:rsid w:val="00932CCE"/>
    <w:rsid w:val="00945A4B"/>
    <w:rsid w:val="00950F17"/>
    <w:rsid w:val="009612B8"/>
    <w:rsid w:val="009741FC"/>
    <w:rsid w:val="00987929"/>
    <w:rsid w:val="009A7A95"/>
    <w:rsid w:val="009E7C65"/>
    <w:rsid w:val="00A1050F"/>
    <w:rsid w:val="00A11268"/>
    <w:rsid w:val="00A134AD"/>
    <w:rsid w:val="00A2682F"/>
    <w:rsid w:val="00A42957"/>
    <w:rsid w:val="00A56A8A"/>
    <w:rsid w:val="00A92AB6"/>
    <w:rsid w:val="00A958D6"/>
    <w:rsid w:val="00AA4AA1"/>
    <w:rsid w:val="00AA79B9"/>
    <w:rsid w:val="00AD4B57"/>
    <w:rsid w:val="00AF078E"/>
    <w:rsid w:val="00B25D44"/>
    <w:rsid w:val="00B37B20"/>
    <w:rsid w:val="00B5194B"/>
    <w:rsid w:val="00B57834"/>
    <w:rsid w:val="00B704DC"/>
    <w:rsid w:val="00B72D8F"/>
    <w:rsid w:val="00B85226"/>
    <w:rsid w:val="00BA1021"/>
    <w:rsid w:val="00BB19A2"/>
    <w:rsid w:val="00BB54D1"/>
    <w:rsid w:val="00BB72B5"/>
    <w:rsid w:val="00BC3A56"/>
    <w:rsid w:val="00C20DCA"/>
    <w:rsid w:val="00C25A13"/>
    <w:rsid w:val="00C376DD"/>
    <w:rsid w:val="00C46012"/>
    <w:rsid w:val="00C81738"/>
    <w:rsid w:val="00C85FF7"/>
    <w:rsid w:val="00CA0F9E"/>
    <w:rsid w:val="00D004D6"/>
    <w:rsid w:val="00D0058F"/>
    <w:rsid w:val="00D06BBD"/>
    <w:rsid w:val="00D11F60"/>
    <w:rsid w:val="00D129EB"/>
    <w:rsid w:val="00D270F4"/>
    <w:rsid w:val="00D5553A"/>
    <w:rsid w:val="00DB25AD"/>
    <w:rsid w:val="00DB7E9C"/>
    <w:rsid w:val="00DC205E"/>
    <w:rsid w:val="00DC70E2"/>
    <w:rsid w:val="00DD025B"/>
    <w:rsid w:val="00DD463F"/>
    <w:rsid w:val="00DE6158"/>
    <w:rsid w:val="00DF3F11"/>
    <w:rsid w:val="00DF4034"/>
    <w:rsid w:val="00E133F7"/>
    <w:rsid w:val="00E2731A"/>
    <w:rsid w:val="00E468B6"/>
    <w:rsid w:val="00E53147"/>
    <w:rsid w:val="00E618BA"/>
    <w:rsid w:val="00E940F0"/>
    <w:rsid w:val="00E94CE0"/>
    <w:rsid w:val="00EC199F"/>
    <w:rsid w:val="00EF65C1"/>
    <w:rsid w:val="00EF76ED"/>
    <w:rsid w:val="00F153A4"/>
    <w:rsid w:val="00F42BA9"/>
    <w:rsid w:val="00F46E49"/>
    <w:rsid w:val="00F5071E"/>
    <w:rsid w:val="00F66FC2"/>
    <w:rsid w:val="00F82A24"/>
    <w:rsid w:val="00F91F07"/>
    <w:rsid w:val="00FA0F13"/>
    <w:rsid w:val="00FA2F90"/>
    <w:rsid w:val="00FB062C"/>
    <w:rsid w:val="00FB6058"/>
    <w:rsid w:val="00FD0F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5C2565-36DF-4E43-A0E8-1436481D3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BDB"/>
    <w:pPr>
      <w:bidi/>
    </w:pPr>
    <w:rPr>
      <w:rFonts w:cs="IRANSans(FaNum) Medium"/>
      <w:lang w:bidi="fa-IR"/>
    </w:rPr>
  </w:style>
  <w:style w:type="paragraph" w:styleId="Heading1">
    <w:name w:val="heading 1"/>
    <w:basedOn w:val="Normal"/>
    <w:next w:val="Normal"/>
    <w:link w:val="Heading1Char"/>
    <w:uiPriority w:val="9"/>
    <w:qFormat/>
    <w:rsid w:val="00F46E49"/>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B Mitra"/>
      <w:b/>
      <w:bCs/>
      <w:color w:val="FFFFFF" w:themeColor="background1"/>
      <w:sz w:val="32"/>
      <w:szCs w:val="32"/>
    </w:rPr>
  </w:style>
  <w:style w:type="paragraph" w:styleId="Heading2">
    <w:name w:val="heading 2"/>
    <w:basedOn w:val="Normal"/>
    <w:next w:val="Normal"/>
    <w:link w:val="Heading2Char"/>
    <w:uiPriority w:val="9"/>
    <w:unhideWhenUsed/>
    <w:qFormat/>
    <w:rsid w:val="005F2141"/>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B Mitra"/>
      <w:bCs/>
      <w:caps/>
      <w:spacing w:val="4"/>
      <w:szCs w:val="28"/>
      <w14:cntxtAlts/>
    </w:rPr>
  </w:style>
  <w:style w:type="paragraph" w:styleId="Heading3">
    <w:name w:val="heading 3"/>
    <w:basedOn w:val="Normal"/>
    <w:next w:val="Normal"/>
    <w:link w:val="Heading3Char"/>
    <w:uiPriority w:val="9"/>
    <w:unhideWhenUsed/>
    <w:qFormat/>
    <w:rsid w:val="005F2141"/>
    <w:pPr>
      <w:pBdr>
        <w:top w:val="single" w:sz="6" w:space="2" w:color="099BDD" w:themeColor="text2"/>
      </w:pBdr>
      <w:spacing w:before="300" w:after="0"/>
      <w:outlineLvl w:val="2"/>
    </w:pPr>
    <w:rPr>
      <w:rFonts w:asciiTheme="majorHAnsi" w:eastAsiaTheme="majorEastAsia" w:hAnsiTheme="majorHAnsi" w:cs="B Mitra"/>
      <w:bCs/>
      <w:color w:val="044D6E" w:themeColor="text2" w:themeShade="80"/>
      <w:spacing w:val="15"/>
      <w:szCs w:val="24"/>
    </w:rPr>
  </w:style>
  <w:style w:type="paragraph" w:styleId="Heading4">
    <w:name w:val="heading 4"/>
    <w:basedOn w:val="Normal"/>
    <w:next w:val="Normal"/>
    <w:link w:val="Heading4Char"/>
    <w:uiPriority w:val="9"/>
    <w:semiHidden/>
    <w:unhideWhenUsed/>
    <w:qFormat/>
    <w:rsid w:val="007817D6"/>
    <w:pPr>
      <w:pBdr>
        <w:top w:val="dotted" w:sz="6" w:space="2" w:color="099BDD" w:themeColor="text2"/>
      </w:pBdr>
      <w:spacing w:before="200" w:after="0"/>
      <w:outlineLvl w:val="3"/>
    </w:pPr>
    <w:rPr>
      <w:rFonts w:asciiTheme="majorHAnsi" w:eastAsiaTheme="majorEastAsia" w:hAnsiTheme="majorHAnsi" w:cs="B Mitra"/>
      <w:bCs/>
      <w:caps/>
      <w:color w:val="0673A5" w:themeColor="text2" w:themeShade="BF"/>
      <w:spacing w:val="10"/>
      <w:szCs w:val="24"/>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E49"/>
    <w:rPr>
      <w:rFonts w:asciiTheme="majorHAnsi" w:eastAsiaTheme="majorEastAsia" w:hAnsiTheme="majorHAnsi" w:cs="B Mitra"/>
      <w:b/>
      <w:bCs/>
      <w:color w:val="FFFFFF" w:themeColor="background1"/>
      <w:sz w:val="32"/>
      <w:szCs w:val="32"/>
      <w:shd w:val="clear" w:color="auto" w:fill="099BDD" w:themeFill="text2"/>
      <w:lang w:bidi="fa-IR"/>
    </w:rPr>
  </w:style>
  <w:style w:type="character" w:customStyle="1" w:styleId="Heading2Char">
    <w:name w:val="Heading 2 Char"/>
    <w:basedOn w:val="DefaultParagraphFont"/>
    <w:link w:val="Heading2"/>
    <w:uiPriority w:val="9"/>
    <w:rsid w:val="005F2141"/>
    <w:rPr>
      <w:rFonts w:asciiTheme="majorHAnsi" w:eastAsiaTheme="majorEastAsia" w:hAnsiTheme="majorHAnsi" w:cs="B Mitra"/>
      <w:bCs/>
      <w:caps/>
      <w:spacing w:val="4"/>
      <w:szCs w:val="28"/>
      <w:shd w:val="clear" w:color="auto" w:fill="C9ECFC" w:themeFill="text2" w:themeFillTint="33"/>
      <w14:cntxtAlts/>
    </w:rPr>
  </w:style>
  <w:style w:type="character" w:customStyle="1" w:styleId="Heading3Char">
    <w:name w:val="Heading 3 Char"/>
    <w:basedOn w:val="DefaultParagraphFont"/>
    <w:link w:val="Heading3"/>
    <w:uiPriority w:val="9"/>
    <w:rsid w:val="005F2141"/>
    <w:rPr>
      <w:rFonts w:asciiTheme="majorHAnsi" w:eastAsiaTheme="majorEastAsia" w:hAnsiTheme="majorHAnsi" w:cs="B Mitra"/>
      <w:bCs/>
      <w:color w:val="044D6E" w:themeColor="text2" w:themeShade="80"/>
      <w:spacing w:val="15"/>
      <w:szCs w:val="24"/>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next w:val="Normal"/>
    <w:link w:val="TitleChar"/>
    <w:autoRedefine/>
    <w:uiPriority w:val="10"/>
    <w:qFormat/>
    <w:rsid w:val="005F2141"/>
    <w:pPr>
      <w:pBdr>
        <w:top w:val="outset" w:sz="6" w:space="1" w:color="0673A5" w:themeColor="text2" w:themeShade="BF" w:shadow="1"/>
        <w:left w:val="outset" w:sz="6" w:space="4" w:color="0673A5" w:themeColor="text2" w:themeShade="BF" w:shadow="1"/>
        <w:bottom w:val="outset" w:sz="6" w:space="1" w:color="0673A5" w:themeColor="text2" w:themeShade="BF" w:shadow="1"/>
        <w:right w:val="outset" w:sz="6" w:space="4" w:color="0673A5" w:themeColor="text2" w:themeShade="BF" w:shadow="1"/>
      </w:pBdr>
      <w:shd w:val="pct5" w:color="auto" w:fill="auto"/>
      <w:spacing w:before="0" w:after="0"/>
    </w:pPr>
    <w:rPr>
      <w:rFonts w:asciiTheme="majorHAnsi" w:eastAsiaTheme="majorEastAsia" w:hAnsiTheme="majorHAnsi" w:cs="B Titr"/>
      <w:bCs/>
      <w:color w:val="099BDD" w:themeColor="text2"/>
      <w:spacing w:val="10"/>
      <w:sz w:val="32"/>
      <w:szCs w:val="36"/>
    </w:rPr>
  </w:style>
  <w:style w:type="character" w:customStyle="1" w:styleId="TitleChar">
    <w:name w:val="Title Char"/>
    <w:basedOn w:val="DefaultParagraphFont"/>
    <w:link w:val="Title"/>
    <w:uiPriority w:val="10"/>
    <w:rsid w:val="005F2141"/>
    <w:rPr>
      <w:rFonts w:asciiTheme="majorHAnsi" w:eastAsiaTheme="majorEastAsia" w:hAnsiTheme="majorHAnsi" w:cs="B Titr"/>
      <w:bCs/>
      <w:color w:val="099BDD" w:themeColor="text2"/>
      <w:spacing w:val="10"/>
      <w:sz w:val="32"/>
      <w:szCs w:val="36"/>
      <w:shd w:val="pct5" w:color="auto" w:fill="auto"/>
      <w:lang w:bidi="fa-IR"/>
    </w:rPr>
  </w:style>
  <w:style w:type="paragraph" w:styleId="Subtitle">
    <w:name w:val="Subtitle"/>
    <w:basedOn w:val="Normal"/>
    <w:next w:val="Normal"/>
    <w:link w:val="SubtitleChar"/>
    <w:uiPriority w:val="11"/>
    <w:qFormat/>
    <w:pPr>
      <w:spacing w:before="0"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aliases w:val="Code"/>
    <w:uiPriority w:val="19"/>
    <w:qFormat/>
    <w:rsid w:val="00580548"/>
    <w:rPr>
      <w:rFonts w:cs="Consolas"/>
      <w:bCs w:val="0"/>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rsid w:val="007B3749"/>
    <w:pPr>
      <w:ind w:left="1080" w:right="1080"/>
    </w:pPr>
    <w:rPr>
      <w:i/>
      <w:iCs/>
      <w:sz w:val="24"/>
    </w:rPr>
  </w:style>
  <w:style w:type="character" w:customStyle="1" w:styleId="QuoteChar">
    <w:name w:val="Quote Char"/>
    <w:basedOn w:val="DefaultParagraphFont"/>
    <w:link w:val="Quote"/>
    <w:uiPriority w:val="29"/>
    <w:rsid w:val="007B3749"/>
    <w:rPr>
      <w:rFonts w:cs="IRANSans(FaNum) Medium"/>
      <w:i/>
      <w:iCs/>
      <w:sz w:val="24"/>
      <w:lang w:bidi="fa-IR"/>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semiHidden/>
    <w:rsid w:val="007817D6"/>
    <w:rPr>
      <w:rFonts w:asciiTheme="majorHAnsi" w:eastAsiaTheme="majorEastAsia" w:hAnsiTheme="majorHAnsi" w:cs="B Mitra"/>
      <w:bCs/>
      <w:caps/>
      <w:color w:val="0673A5" w:themeColor="text2" w:themeShade="BF"/>
      <w:spacing w:val="10"/>
      <w:szCs w:val="24"/>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rsid w:val="00F153A4"/>
    <w:pPr>
      <w:spacing w:after="0" w:line="240" w:lineRule="auto"/>
    </w:pPr>
    <w:rPr>
      <w:rFonts w:cs="IRANSans(FaNum) Medium"/>
      <w:iCs/>
      <w:szCs w:val="20"/>
    </w:r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rsid w:val="00F153A4"/>
    <w:rPr>
      <w:rFonts w:cs="IRANSans(FaNum) Medium"/>
      <w:iCs/>
      <w:szCs w:val="20"/>
    </w:rPr>
  </w:style>
  <w:style w:type="character" w:styleId="Strong">
    <w:name w:val="Strong"/>
    <w:uiPriority w:val="22"/>
    <w:qFormat/>
    <w:rPr>
      <w:b/>
      <w:bCs/>
    </w:rPr>
  </w:style>
  <w:style w:type="paragraph" w:styleId="TOCHeading">
    <w:name w:val="TOC Heading"/>
    <w:basedOn w:val="Heading1"/>
    <w:next w:val="Normal"/>
    <w:uiPriority w:val="39"/>
    <w:unhideWhenUsed/>
    <w:qFormat/>
    <w:pPr>
      <w:outlineLvl w:val="9"/>
    </w:pPr>
  </w:style>
  <w:style w:type="paragraph" w:styleId="Header">
    <w:name w:val="header"/>
    <w:basedOn w:val="Normal"/>
    <w:link w:val="HeaderChar"/>
    <w:uiPriority w:val="99"/>
    <w:unhideWhenUsed/>
    <w:rsid w:val="00E940F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940F0"/>
    <w:rPr>
      <w:rFonts w:cs="B Nazanin"/>
    </w:rPr>
  </w:style>
  <w:style w:type="paragraph" w:styleId="Footer">
    <w:name w:val="footer"/>
    <w:basedOn w:val="Normal"/>
    <w:link w:val="FooterChar"/>
    <w:uiPriority w:val="99"/>
    <w:unhideWhenUsed/>
    <w:rsid w:val="00E940F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940F0"/>
    <w:rPr>
      <w:rFonts w:cs="B Nazanin"/>
    </w:rPr>
  </w:style>
  <w:style w:type="paragraph" w:styleId="FootnoteText">
    <w:name w:val="footnote text"/>
    <w:basedOn w:val="Normal"/>
    <w:link w:val="FootnoteTextChar"/>
    <w:uiPriority w:val="99"/>
    <w:semiHidden/>
    <w:unhideWhenUsed/>
    <w:rsid w:val="00592BD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92BDB"/>
    <w:rPr>
      <w:rFonts w:cs="IRANSans(FaNum) Medium"/>
      <w:sz w:val="20"/>
      <w:szCs w:val="20"/>
      <w:lang w:bidi="fa-IR"/>
    </w:rPr>
  </w:style>
  <w:style w:type="character" w:styleId="FootnoteReference">
    <w:name w:val="footnote reference"/>
    <w:basedOn w:val="DefaultParagraphFont"/>
    <w:uiPriority w:val="99"/>
    <w:semiHidden/>
    <w:unhideWhenUsed/>
    <w:rsid w:val="00592BDB"/>
    <w:rPr>
      <w:vertAlign w:val="superscript"/>
    </w:rPr>
  </w:style>
  <w:style w:type="character" w:styleId="Hyperlink">
    <w:name w:val="Hyperlink"/>
    <w:basedOn w:val="DefaultParagraphFont"/>
    <w:uiPriority w:val="99"/>
    <w:unhideWhenUsed/>
    <w:rsid w:val="00F46E49"/>
    <w:rPr>
      <w:color w:val="005DBA" w:themeColor="hyperlink"/>
      <w:u w:val="single"/>
    </w:rPr>
  </w:style>
  <w:style w:type="character" w:customStyle="1" w:styleId="apple-converted-space">
    <w:name w:val="apple-converted-space"/>
    <w:basedOn w:val="DefaultParagraphFont"/>
    <w:rsid w:val="00277D4C"/>
  </w:style>
  <w:style w:type="paragraph" w:styleId="NormalWeb">
    <w:name w:val="Normal (Web)"/>
    <w:basedOn w:val="Normal"/>
    <w:uiPriority w:val="99"/>
    <w:semiHidden/>
    <w:unhideWhenUsed/>
    <w:rsid w:val="005E3D92"/>
    <w:pPr>
      <w:bidi w:val="0"/>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886EA4"/>
    <w:rPr>
      <w:rFonts w:ascii="Courier New" w:eastAsia="Times New Roman" w:hAnsi="Courier New" w:cs="Courier New"/>
      <w:sz w:val="20"/>
      <w:szCs w:val="20"/>
    </w:rPr>
  </w:style>
  <w:style w:type="paragraph" w:styleId="TOC1">
    <w:name w:val="toc 1"/>
    <w:basedOn w:val="Normal"/>
    <w:next w:val="Normal"/>
    <w:autoRedefine/>
    <w:uiPriority w:val="39"/>
    <w:unhideWhenUsed/>
    <w:rsid w:val="00E94CE0"/>
    <w:pPr>
      <w:tabs>
        <w:tab w:val="right" w:leader="dot" w:pos="9350"/>
      </w:tabs>
      <w:spacing w:after="100"/>
    </w:pPr>
  </w:style>
  <w:style w:type="paragraph" w:styleId="TOC2">
    <w:name w:val="toc 2"/>
    <w:basedOn w:val="Normal"/>
    <w:next w:val="Normal"/>
    <w:autoRedefine/>
    <w:uiPriority w:val="39"/>
    <w:unhideWhenUsed/>
    <w:rsid w:val="00EC199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1806">
      <w:bodyDiv w:val="1"/>
      <w:marLeft w:val="0"/>
      <w:marRight w:val="0"/>
      <w:marTop w:val="0"/>
      <w:marBottom w:val="0"/>
      <w:divBdr>
        <w:top w:val="none" w:sz="0" w:space="0" w:color="auto"/>
        <w:left w:val="none" w:sz="0" w:space="0" w:color="auto"/>
        <w:bottom w:val="none" w:sz="0" w:space="0" w:color="auto"/>
        <w:right w:val="none" w:sz="0" w:space="0" w:color="auto"/>
      </w:divBdr>
      <w:divsChild>
        <w:div w:id="2128508">
          <w:marLeft w:val="0"/>
          <w:marRight w:val="0"/>
          <w:marTop w:val="0"/>
          <w:marBottom w:val="0"/>
          <w:divBdr>
            <w:top w:val="none" w:sz="0" w:space="0" w:color="auto"/>
            <w:left w:val="none" w:sz="0" w:space="0" w:color="auto"/>
            <w:bottom w:val="none" w:sz="0" w:space="0" w:color="auto"/>
            <w:right w:val="none" w:sz="0" w:space="0" w:color="auto"/>
          </w:divBdr>
        </w:div>
        <w:div w:id="41179460">
          <w:marLeft w:val="0"/>
          <w:marRight w:val="0"/>
          <w:marTop w:val="0"/>
          <w:marBottom w:val="0"/>
          <w:divBdr>
            <w:top w:val="none" w:sz="0" w:space="0" w:color="auto"/>
            <w:left w:val="none" w:sz="0" w:space="0" w:color="auto"/>
            <w:bottom w:val="none" w:sz="0" w:space="0" w:color="auto"/>
            <w:right w:val="none" w:sz="0" w:space="0" w:color="auto"/>
          </w:divBdr>
        </w:div>
        <w:div w:id="123741950">
          <w:marLeft w:val="0"/>
          <w:marRight w:val="0"/>
          <w:marTop w:val="0"/>
          <w:marBottom w:val="0"/>
          <w:divBdr>
            <w:top w:val="none" w:sz="0" w:space="0" w:color="auto"/>
            <w:left w:val="none" w:sz="0" w:space="0" w:color="auto"/>
            <w:bottom w:val="none" w:sz="0" w:space="0" w:color="auto"/>
            <w:right w:val="none" w:sz="0" w:space="0" w:color="auto"/>
          </w:divBdr>
        </w:div>
        <w:div w:id="138498397">
          <w:marLeft w:val="0"/>
          <w:marRight w:val="0"/>
          <w:marTop w:val="0"/>
          <w:marBottom w:val="0"/>
          <w:divBdr>
            <w:top w:val="none" w:sz="0" w:space="0" w:color="auto"/>
            <w:left w:val="none" w:sz="0" w:space="0" w:color="auto"/>
            <w:bottom w:val="none" w:sz="0" w:space="0" w:color="auto"/>
            <w:right w:val="none" w:sz="0" w:space="0" w:color="auto"/>
          </w:divBdr>
        </w:div>
        <w:div w:id="414210174">
          <w:marLeft w:val="0"/>
          <w:marRight w:val="0"/>
          <w:marTop w:val="0"/>
          <w:marBottom w:val="0"/>
          <w:divBdr>
            <w:top w:val="none" w:sz="0" w:space="0" w:color="auto"/>
            <w:left w:val="none" w:sz="0" w:space="0" w:color="auto"/>
            <w:bottom w:val="none" w:sz="0" w:space="0" w:color="auto"/>
            <w:right w:val="none" w:sz="0" w:space="0" w:color="auto"/>
          </w:divBdr>
        </w:div>
        <w:div w:id="417604480">
          <w:marLeft w:val="0"/>
          <w:marRight w:val="0"/>
          <w:marTop w:val="0"/>
          <w:marBottom w:val="0"/>
          <w:divBdr>
            <w:top w:val="none" w:sz="0" w:space="0" w:color="auto"/>
            <w:left w:val="none" w:sz="0" w:space="0" w:color="auto"/>
            <w:bottom w:val="none" w:sz="0" w:space="0" w:color="auto"/>
            <w:right w:val="none" w:sz="0" w:space="0" w:color="auto"/>
          </w:divBdr>
        </w:div>
        <w:div w:id="445737675">
          <w:marLeft w:val="0"/>
          <w:marRight w:val="0"/>
          <w:marTop w:val="0"/>
          <w:marBottom w:val="0"/>
          <w:divBdr>
            <w:top w:val="none" w:sz="0" w:space="0" w:color="auto"/>
            <w:left w:val="none" w:sz="0" w:space="0" w:color="auto"/>
            <w:bottom w:val="none" w:sz="0" w:space="0" w:color="auto"/>
            <w:right w:val="none" w:sz="0" w:space="0" w:color="auto"/>
          </w:divBdr>
        </w:div>
        <w:div w:id="507641872">
          <w:marLeft w:val="0"/>
          <w:marRight w:val="0"/>
          <w:marTop w:val="0"/>
          <w:marBottom w:val="0"/>
          <w:divBdr>
            <w:top w:val="none" w:sz="0" w:space="0" w:color="auto"/>
            <w:left w:val="none" w:sz="0" w:space="0" w:color="auto"/>
            <w:bottom w:val="none" w:sz="0" w:space="0" w:color="auto"/>
            <w:right w:val="none" w:sz="0" w:space="0" w:color="auto"/>
          </w:divBdr>
        </w:div>
        <w:div w:id="530996544">
          <w:marLeft w:val="0"/>
          <w:marRight w:val="0"/>
          <w:marTop w:val="0"/>
          <w:marBottom w:val="0"/>
          <w:divBdr>
            <w:top w:val="none" w:sz="0" w:space="0" w:color="auto"/>
            <w:left w:val="none" w:sz="0" w:space="0" w:color="auto"/>
            <w:bottom w:val="none" w:sz="0" w:space="0" w:color="auto"/>
            <w:right w:val="none" w:sz="0" w:space="0" w:color="auto"/>
          </w:divBdr>
        </w:div>
        <w:div w:id="554778361">
          <w:marLeft w:val="0"/>
          <w:marRight w:val="0"/>
          <w:marTop w:val="0"/>
          <w:marBottom w:val="0"/>
          <w:divBdr>
            <w:top w:val="none" w:sz="0" w:space="0" w:color="auto"/>
            <w:left w:val="none" w:sz="0" w:space="0" w:color="auto"/>
            <w:bottom w:val="none" w:sz="0" w:space="0" w:color="auto"/>
            <w:right w:val="none" w:sz="0" w:space="0" w:color="auto"/>
          </w:divBdr>
        </w:div>
        <w:div w:id="579216287">
          <w:marLeft w:val="0"/>
          <w:marRight w:val="0"/>
          <w:marTop w:val="0"/>
          <w:marBottom w:val="0"/>
          <w:divBdr>
            <w:top w:val="none" w:sz="0" w:space="0" w:color="auto"/>
            <w:left w:val="none" w:sz="0" w:space="0" w:color="auto"/>
            <w:bottom w:val="none" w:sz="0" w:space="0" w:color="auto"/>
            <w:right w:val="none" w:sz="0" w:space="0" w:color="auto"/>
          </w:divBdr>
          <w:divsChild>
            <w:div w:id="182861162">
              <w:marLeft w:val="0"/>
              <w:marRight w:val="0"/>
              <w:marTop w:val="0"/>
              <w:marBottom w:val="0"/>
              <w:divBdr>
                <w:top w:val="none" w:sz="0" w:space="0" w:color="auto"/>
                <w:left w:val="none" w:sz="0" w:space="0" w:color="auto"/>
                <w:bottom w:val="none" w:sz="0" w:space="0" w:color="auto"/>
                <w:right w:val="none" w:sz="0" w:space="0" w:color="auto"/>
              </w:divBdr>
              <w:divsChild>
                <w:div w:id="43021197">
                  <w:marLeft w:val="0"/>
                  <w:marRight w:val="0"/>
                  <w:marTop w:val="0"/>
                  <w:marBottom w:val="0"/>
                  <w:divBdr>
                    <w:top w:val="none" w:sz="0" w:space="0" w:color="auto"/>
                    <w:left w:val="none" w:sz="0" w:space="0" w:color="auto"/>
                    <w:bottom w:val="none" w:sz="0" w:space="0" w:color="auto"/>
                    <w:right w:val="none" w:sz="0" w:space="0" w:color="auto"/>
                  </w:divBdr>
                </w:div>
                <w:div w:id="261886390">
                  <w:marLeft w:val="0"/>
                  <w:marRight w:val="0"/>
                  <w:marTop w:val="0"/>
                  <w:marBottom w:val="0"/>
                  <w:divBdr>
                    <w:top w:val="none" w:sz="0" w:space="0" w:color="auto"/>
                    <w:left w:val="none" w:sz="0" w:space="0" w:color="auto"/>
                    <w:bottom w:val="none" w:sz="0" w:space="0" w:color="auto"/>
                    <w:right w:val="none" w:sz="0" w:space="0" w:color="auto"/>
                  </w:divBdr>
                </w:div>
                <w:div w:id="411200160">
                  <w:marLeft w:val="0"/>
                  <w:marRight w:val="0"/>
                  <w:marTop w:val="0"/>
                  <w:marBottom w:val="0"/>
                  <w:divBdr>
                    <w:top w:val="none" w:sz="0" w:space="0" w:color="auto"/>
                    <w:left w:val="none" w:sz="0" w:space="0" w:color="auto"/>
                    <w:bottom w:val="none" w:sz="0" w:space="0" w:color="auto"/>
                    <w:right w:val="none" w:sz="0" w:space="0" w:color="auto"/>
                  </w:divBdr>
                  <w:divsChild>
                    <w:div w:id="894973890">
                      <w:marLeft w:val="0"/>
                      <w:marRight w:val="0"/>
                      <w:marTop w:val="0"/>
                      <w:marBottom w:val="0"/>
                      <w:divBdr>
                        <w:top w:val="none" w:sz="0" w:space="0" w:color="auto"/>
                        <w:left w:val="none" w:sz="0" w:space="0" w:color="auto"/>
                        <w:bottom w:val="none" w:sz="0" w:space="0" w:color="auto"/>
                        <w:right w:val="none" w:sz="0" w:space="0" w:color="auto"/>
                      </w:divBdr>
                    </w:div>
                    <w:div w:id="19415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31357">
          <w:marLeft w:val="0"/>
          <w:marRight w:val="0"/>
          <w:marTop w:val="0"/>
          <w:marBottom w:val="0"/>
          <w:divBdr>
            <w:top w:val="none" w:sz="0" w:space="0" w:color="auto"/>
            <w:left w:val="none" w:sz="0" w:space="0" w:color="auto"/>
            <w:bottom w:val="none" w:sz="0" w:space="0" w:color="auto"/>
            <w:right w:val="none" w:sz="0" w:space="0" w:color="auto"/>
          </w:divBdr>
        </w:div>
        <w:div w:id="651250462">
          <w:marLeft w:val="0"/>
          <w:marRight w:val="0"/>
          <w:marTop w:val="0"/>
          <w:marBottom w:val="0"/>
          <w:divBdr>
            <w:top w:val="none" w:sz="0" w:space="0" w:color="auto"/>
            <w:left w:val="none" w:sz="0" w:space="0" w:color="auto"/>
            <w:bottom w:val="none" w:sz="0" w:space="0" w:color="auto"/>
            <w:right w:val="none" w:sz="0" w:space="0" w:color="auto"/>
          </w:divBdr>
        </w:div>
        <w:div w:id="795561778">
          <w:marLeft w:val="0"/>
          <w:marRight w:val="0"/>
          <w:marTop w:val="0"/>
          <w:marBottom w:val="0"/>
          <w:divBdr>
            <w:top w:val="none" w:sz="0" w:space="0" w:color="auto"/>
            <w:left w:val="none" w:sz="0" w:space="0" w:color="auto"/>
            <w:bottom w:val="none" w:sz="0" w:space="0" w:color="auto"/>
            <w:right w:val="none" w:sz="0" w:space="0" w:color="auto"/>
          </w:divBdr>
        </w:div>
        <w:div w:id="896548680">
          <w:marLeft w:val="0"/>
          <w:marRight w:val="0"/>
          <w:marTop w:val="0"/>
          <w:marBottom w:val="0"/>
          <w:divBdr>
            <w:top w:val="none" w:sz="0" w:space="0" w:color="auto"/>
            <w:left w:val="none" w:sz="0" w:space="0" w:color="auto"/>
            <w:bottom w:val="none" w:sz="0" w:space="0" w:color="auto"/>
            <w:right w:val="none" w:sz="0" w:space="0" w:color="auto"/>
          </w:divBdr>
        </w:div>
        <w:div w:id="937638678">
          <w:marLeft w:val="0"/>
          <w:marRight w:val="0"/>
          <w:marTop w:val="0"/>
          <w:marBottom w:val="0"/>
          <w:divBdr>
            <w:top w:val="none" w:sz="0" w:space="0" w:color="auto"/>
            <w:left w:val="none" w:sz="0" w:space="0" w:color="auto"/>
            <w:bottom w:val="none" w:sz="0" w:space="0" w:color="auto"/>
            <w:right w:val="none" w:sz="0" w:space="0" w:color="auto"/>
          </w:divBdr>
        </w:div>
        <w:div w:id="967466209">
          <w:marLeft w:val="0"/>
          <w:marRight w:val="0"/>
          <w:marTop w:val="0"/>
          <w:marBottom w:val="0"/>
          <w:divBdr>
            <w:top w:val="none" w:sz="0" w:space="0" w:color="auto"/>
            <w:left w:val="none" w:sz="0" w:space="0" w:color="auto"/>
            <w:bottom w:val="none" w:sz="0" w:space="0" w:color="auto"/>
            <w:right w:val="none" w:sz="0" w:space="0" w:color="auto"/>
          </w:divBdr>
        </w:div>
        <w:div w:id="988901018">
          <w:marLeft w:val="0"/>
          <w:marRight w:val="0"/>
          <w:marTop w:val="0"/>
          <w:marBottom w:val="0"/>
          <w:divBdr>
            <w:top w:val="none" w:sz="0" w:space="0" w:color="auto"/>
            <w:left w:val="none" w:sz="0" w:space="0" w:color="auto"/>
            <w:bottom w:val="none" w:sz="0" w:space="0" w:color="auto"/>
            <w:right w:val="none" w:sz="0" w:space="0" w:color="auto"/>
          </w:divBdr>
        </w:div>
        <w:div w:id="990712418">
          <w:marLeft w:val="0"/>
          <w:marRight w:val="0"/>
          <w:marTop w:val="0"/>
          <w:marBottom w:val="0"/>
          <w:divBdr>
            <w:top w:val="none" w:sz="0" w:space="0" w:color="auto"/>
            <w:left w:val="none" w:sz="0" w:space="0" w:color="auto"/>
            <w:bottom w:val="none" w:sz="0" w:space="0" w:color="auto"/>
            <w:right w:val="none" w:sz="0" w:space="0" w:color="auto"/>
          </w:divBdr>
        </w:div>
        <w:div w:id="1004896151">
          <w:marLeft w:val="0"/>
          <w:marRight w:val="0"/>
          <w:marTop w:val="0"/>
          <w:marBottom w:val="0"/>
          <w:divBdr>
            <w:top w:val="none" w:sz="0" w:space="0" w:color="auto"/>
            <w:left w:val="none" w:sz="0" w:space="0" w:color="auto"/>
            <w:bottom w:val="none" w:sz="0" w:space="0" w:color="auto"/>
            <w:right w:val="none" w:sz="0" w:space="0" w:color="auto"/>
          </w:divBdr>
        </w:div>
        <w:div w:id="1045451923">
          <w:marLeft w:val="0"/>
          <w:marRight w:val="0"/>
          <w:marTop w:val="0"/>
          <w:marBottom w:val="0"/>
          <w:divBdr>
            <w:top w:val="none" w:sz="0" w:space="0" w:color="auto"/>
            <w:left w:val="none" w:sz="0" w:space="0" w:color="auto"/>
            <w:bottom w:val="none" w:sz="0" w:space="0" w:color="auto"/>
            <w:right w:val="none" w:sz="0" w:space="0" w:color="auto"/>
          </w:divBdr>
        </w:div>
        <w:div w:id="1048067079">
          <w:marLeft w:val="0"/>
          <w:marRight w:val="0"/>
          <w:marTop w:val="0"/>
          <w:marBottom w:val="0"/>
          <w:divBdr>
            <w:top w:val="none" w:sz="0" w:space="0" w:color="auto"/>
            <w:left w:val="none" w:sz="0" w:space="0" w:color="auto"/>
            <w:bottom w:val="none" w:sz="0" w:space="0" w:color="auto"/>
            <w:right w:val="none" w:sz="0" w:space="0" w:color="auto"/>
          </w:divBdr>
        </w:div>
        <w:div w:id="1105688272">
          <w:marLeft w:val="0"/>
          <w:marRight w:val="0"/>
          <w:marTop w:val="0"/>
          <w:marBottom w:val="0"/>
          <w:divBdr>
            <w:top w:val="none" w:sz="0" w:space="0" w:color="auto"/>
            <w:left w:val="none" w:sz="0" w:space="0" w:color="auto"/>
            <w:bottom w:val="none" w:sz="0" w:space="0" w:color="auto"/>
            <w:right w:val="none" w:sz="0" w:space="0" w:color="auto"/>
          </w:divBdr>
        </w:div>
        <w:div w:id="1110080689">
          <w:marLeft w:val="0"/>
          <w:marRight w:val="0"/>
          <w:marTop w:val="0"/>
          <w:marBottom w:val="0"/>
          <w:divBdr>
            <w:top w:val="none" w:sz="0" w:space="0" w:color="auto"/>
            <w:left w:val="none" w:sz="0" w:space="0" w:color="auto"/>
            <w:bottom w:val="none" w:sz="0" w:space="0" w:color="auto"/>
            <w:right w:val="none" w:sz="0" w:space="0" w:color="auto"/>
          </w:divBdr>
        </w:div>
        <w:div w:id="1246496058">
          <w:marLeft w:val="0"/>
          <w:marRight w:val="0"/>
          <w:marTop w:val="0"/>
          <w:marBottom w:val="0"/>
          <w:divBdr>
            <w:top w:val="none" w:sz="0" w:space="0" w:color="auto"/>
            <w:left w:val="none" w:sz="0" w:space="0" w:color="auto"/>
            <w:bottom w:val="none" w:sz="0" w:space="0" w:color="auto"/>
            <w:right w:val="none" w:sz="0" w:space="0" w:color="auto"/>
          </w:divBdr>
        </w:div>
        <w:div w:id="1286961010">
          <w:marLeft w:val="0"/>
          <w:marRight w:val="0"/>
          <w:marTop w:val="0"/>
          <w:marBottom w:val="0"/>
          <w:divBdr>
            <w:top w:val="none" w:sz="0" w:space="0" w:color="auto"/>
            <w:left w:val="none" w:sz="0" w:space="0" w:color="auto"/>
            <w:bottom w:val="none" w:sz="0" w:space="0" w:color="auto"/>
            <w:right w:val="none" w:sz="0" w:space="0" w:color="auto"/>
          </w:divBdr>
        </w:div>
        <w:div w:id="1299651011">
          <w:marLeft w:val="0"/>
          <w:marRight w:val="0"/>
          <w:marTop w:val="0"/>
          <w:marBottom w:val="0"/>
          <w:divBdr>
            <w:top w:val="none" w:sz="0" w:space="0" w:color="auto"/>
            <w:left w:val="none" w:sz="0" w:space="0" w:color="auto"/>
            <w:bottom w:val="none" w:sz="0" w:space="0" w:color="auto"/>
            <w:right w:val="none" w:sz="0" w:space="0" w:color="auto"/>
          </w:divBdr>
          <w:divsChild>
            <w:div w:id="174999744">
              <w:marLeft w:val="0"/>
              <w:marRight w:val="0"/>
              <w:marTop w:val="0"/>
              <w:marBottom w:val="0"/>
              <w:divBdr>
                <w:top w:val="none" w:sz="0" w:space="0" w:color="auto"/>
                <w:left w:val="none" w:sz="0" w:space="0" w:color="auto"/>
                <w:bottom w:val="none" w:sz="0" w:space="0" w:color="auto"/>
                <w:right w:val="none" w:sz="0" w:space="0" w:color="auto"/>
              </w:divBdr>
            </w:div>
            <w:div w:id="431053462">
              <w:marLeft w:val="0"/>
              <w:marRight w:val="0"/>
              <w:marTop w:val="0"/>
              <w:marBottom w:val="0"/>
              <w:divBdr>
                <w:top w:val="none" w:sz="0" w:space="0" w:color="auto"/>
                <w:left w:val="none" w:sz="0" w:space="0" w:color="auto"/>
                <w:bottom w:val="none" w:sz="0" w:space="0" w:color="auto"/>
                <w:right w:val="none" w:sz="0" w:space="0" w:color="auto"/>
              </w:divBdr>
            </w:div>
            <w:div w:id="1315601564">
              <w:marLeft w:val="0"/>
              <w:marRight w:val="0"/>
              <w:marTop w:val="0"/>
              <w:marBottom w:val="0"/>
              <w:divBdr>
                <w:top w:val="none" w:sz="0" w:space="0" w:color="auto"/>
                <w:left w:val="none" w:sz="0" w:space="0" w:color="auto"/>
                <w:bottom w:val="none" w:sz="0" w:space="0" w:color="auto"/>
                <w:right w:val="none" w:sz="0" w:space="0" w:color="auto"/>
              </w:divBdr>
            </w:div>
            <w:div w:id="2053725436">
              <w:marLeft w:val="0"/>
              <w:marRight w:val="0"/>
              <w:marTop w:val="0"/>
              <w:marBottom w:val="0"/>
              <w:divBdr>
                <w:top w:val="none" w:sz="0" w:space="0" w:color="auto"/>
                <w:left w:val="none" w:sz="0" w:space="0" w:color="auto"/>
                <w:bottom w:val="none" w:sz="0" w:space="0" w:color="auto"/>
                <w:right w:val="none" w:sz="0" w:space="0" w:color="auto"/>
              </w:divBdr>
            </w:div>
          </w:divsChild>
        </w:div>
        <w:div w:id="1430851056">
          <w:marLeft w:val="0"/>
          <w:marRight w:val="0"/>
          <w:marTop w:val="0"/>
          <w:marBottom w:val="0"/>
          <w:divBdr>
            <w:top w:val="none" w:sz="0" w:space="0" w:color="auto"/>
            <w:left w:val="none" w:sz="0" w:space="0" w:color="auto"/>
            <w:bottom w:val="none" w:sz="0" w:space="0" w:color="auto"/>
            <w:right w:val="none" w:sz="0" w:space="0" w:color="auto"/>
          </w:divBdr>
        </w:div>
        <w:div w:id="1453129873">
          <w:marLeft w:val="0"/>
          <w:marRight w:val="0"/>
          <w:marTop w:val="0"/>
          <w:marBottom w:val="0"/>
          <w:divBdr>
            <w:top w:val="none" w:sz="0" w:space="0" w:color="auto"/>
            <w:left w:val="none" w:sz="0" w:space="0" w:color="auto"/>
            <w:bottom w:val="none" w:sz="0" w:space="0" w:color="auto"/>
            <w:right w:val="none" w:sz="0" w:space="0" w:color="auto"/>
          </w:divBdr>
        </w:div>
        <w:div w:id="1565288089">
          <w:marLeft w:val="0"/>
          <w:marRight w:val="0"/>
          <w:marTop w:val="0"/>
          <w:marBottom w:val="0"/>
          <w:divBdr>
            <w:top w:val="none" w:sz="0" w:space="0" w:color="auto"/>
            <w:left w:val="none" w:sz="0" w:space="0" w:color="auto"/>
            <w:bottom w:val="none" w:sz="0" w:space="0" w:color="auto"/>
            <w:right w:val="none" w:sz="0" w:space="0" w:color="auto"/>
          </w:divBdr>
        </w:div>
        <w:div w:id="1633748453">
          <w:marLeft w:val="0"/>
          <w:marRight w:val="0"/>
          <w:marTop w:val="0"/>
          <w:marBottom w:val="0"/>
          <w:divBdr>
            <w:top w:val="none" w:sz="0" w:space="0" w:color="auto"/>
            <w:left w:val="none" w:sz="0" w:space="0" w:color="auto"/>
            <w:bottom w:val="none" w:sz="0" w:space="0" w:color="auto"/>
            <w:right w:val="none" w:sz="0" w:space="0" w:color="auto"/>
          </w:divBdr>
        </w:div>
        <w:div w:id="1717436815">
          <w:marLeft w:val="0"/>
          <w:marRight w:val="0"/>
          <w:marTop w:val="0"/>
          <w:marBottom w:val="0"/>
          <w:divBdr>
            <w:top w:val="none" w:sz="0" w:space="0" w:color="auto"/>
            <w:left w:val="none" w:sz="0" w:space="0" w:color="auto"/>
            <w:bottom w:val="none" w:sz="0" w:space="0" w:color="auto"/>
            <w:right w:val="none" w:sz="0" w:space="0" w:color="auto"/>
          </w:divBdr>
        </w:div>
        <w:div w:id="1847596231">
          <w:marLeft w:val="0"/>
          <w:marRight w:val="0"/>
          <w:marTop w:val="0"/>
          <w:marBottom w:val="0"/>
          <w:divBdr>
            <w:top w:val="none" w:sz="0" w:space="0" w:color="auto"/>
            <w:left w:val="none" w:sz="0" w:space="0" w:color="auto"/>
            <w:bottom w:val="none" w:sz="0" w:space="0" w:color="auto"/>
            <w:right w:val="none" w:sz="0" w:space="0" w:color="auto"/>
          </w:divBdr>
        </w:div>
        <w:div w:id="1900707050">
          <w:marLeft w:val="0"/>
          <w:marRight w:val="0"/>
          <w:marTop w:val="0"/>
          <w:marBottom w:val="0"/>
          <w:divBdr>
            <w:top w:val="none" w:sz="0" w:space="0" w:color="auto"/>
            <w:left w:val="none" w:sz="0" w:space="0" w:color="auto"/>
            <w:bottom w:val="none" w:sz="0" w:space="0" w:color="auto"/>
            <w:right w:val="none" w:sz="0" w:space="0" w:color="auto"/>
          </w:divBdr>
        </w:div>
        <w:div w:id="1915045538">
          <w:marLeft w:val="0"/>
          <w:marRight w:val="0"/>
          <w:marTop w:val="0"/>
          <w:marBottom w:val="0"/>
          <w:divBdr>
            <w:top w:val="none" w:sz="0" w:space="0" w:color="auto"/>
            <w:left w:val="none" w:sz="0" w:space="0" w:color="auto"/>
            <w:bottom w:val="none" w:sz="0" w:space="0" w:color="auto"/>
            <w:right w:val="none" w:sz="0" w:space="0" w:color="auto"/>
          </w:divBdr>
        </w:div>
      </w:divsChild>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20776478">
      <w:bodyDiv w:val="1"/>
      <w:marLeft w:val="0"/>
      <w:marRight w:val="0"/>
      <w:marTop w:val="0"/>
      <w:marBottom w:val="0"/>
      <w:divBdr>
        <w:top w:val="none" w:sz="0" w:space="0" w:color="auto"/>
        <w:left w:val="none" w:sz="0" w:space="0" w:color="auto"/>
        <w:bottom w:val="none" w:sz="0" w:space="0" w:color="auto"/>
        <w:right w:val="none" w:sz="0" w:space="0" w:color="auto"/>
      </w:divBdr>
      <w:divsChild>
        <w:div w:id="194853459">
          <w:marLeft w:val="0"/>
          <w:marRight w:val="0"/>
          <w:marTop w:val="0"/>
          <w:marBottom w:val="0"/>
          <w:divBdr>
            <w:top w:val="none" w:sz="0" w:space="0" w:color="auto"/>
            <w:left w:val="none" w:sz="0" w:space="0" w:color="auto"/>
            <w:bottom w:val="none" w:sz="0" w:space="0" w:color="auto"/>
            <w:right w:val="none" w:sz="0" w:space="0" w:color="auto"/>
          </w:divBdr>
        </w:div>
        <w:div w:id="250117626">
          <w:marLeft w:val="0"/>
          <w:marRight w:val="0"/>
          <w:marTop w:val="0"/>
          <w:marBottom w:val="0"/>
          <w:divBdr>
            <w:top w:val="none" w:sz="0" w:space="0" w:color="auto"/>
            <w:left w:val="none" w:sz="0" w:space="0" w:color="auto"/>
            <w:bottom w:val="none" w:sz="0" w:space="0" w:color="auto"/>
            <w:right w:val="none" w:sz="0" w:space="0" w:color="auto"/>
          </w:divBdr>
        </w:div>
        <w:div w:id="729501511">
          <w:marLeft w:val="0"/>
          <w:marRight w:val="0"/>
          <w:marTop w:val="0"/>
          <w:marBottom w:val="0"/>
          <w:divBdr>
            <w:top w:val="none" w:sz="0" w:space="0" w:color="auto"/>
            <w:left w:val="none" w:sz="0" w:space="0" w:color="auto"/>
            <w:bottom w:val="none" w:sz="0" w:space="0" w:color="auto"/>
            <w:right w:val="none" w:sz="0" w:space="0" w:color="auto"/>
          </w:divBdr>
        </w:div>
        <w:div w:id="824051720">
          <w:marLeft w:val="0"/>
          <w:marRight w:val="0"/>
          <w:marTop w:val="0"/>
          <w:marBottom w:val="0"/>
          <w:divBdr>
            <w:top w:val="none" w:sz="0" w:space="0" w:color="auto"/>
            <w:left w:val="none" w:sz="0" w:space="0" w:color="auto"/>
            <w:bottom w:val="none" w:sz="0" w:space="0" w:color="auto"/>
            <w:right w:val="none" w:sz="0" w:space="0" w:color="auto"/>
          </w:divBdr>
        </w:div>
        <w:div w:id="909928659">
          <w:marLeft w:val="0"/>
          <w:marRight w:val="0"/>
          <w:marTop w:val="0"/>
          <w:marBottom w:val="0"/>
          <w:divBdr>
            <w:top w:val="none" w:sz="0" w:space="0" w:color="auto"/>
            <w:left w:val="none" w:sz="0" w:space="0" w:color="auto"/>
            <w:bottom w:val="none" w:sz="0" w:space="0" w:color="auto"/>
            <w:right w:val="none" w:sz="0" w:space="0" w:color="auto"/>
          </w:divBdr>
        </w:div>
        <w:div w:id="1073550676">
          <w:marLeft w:val="0"/>
          <w:marRight w:val="0"/>
          <w:marTop w:val="0"/>
          <w:marBottom w:val="0"/>
          <w:divBdr>
            <w:top w:val="none" w:sz="0" w:space="0" w:color="auto"/>
            <w:left w:val="none" w:sz="0" w:space="0" w:color="auto"/>
            <w:bottom w:val="none" w:sz="0" w:space="0" w:color="auto"/>
            <w:right w:val="none" w:sz="0" w:space="0" w:color="auto"/>
          </w:divBdr>
        </w:div>
        <w:div w:id="1893230837">
          <w:marLeft w:val="0"/>
          <w:marRight w:val="0"/>
          <w:marTop w:val="0"/>
          <w:marBottom w:val="0"/>
          <w:divBdr>
            <w:top w:val="none" w:sz="0" w:space="0" w:color="auto"/>
            <w:left w:val="none" w:sz="0" w:space="0" w:color="auto"/>
            <w:bottom w:val="none" w:sz="0" w:space="0" w:color="auto"/>
            <w:right w:val="none" w:sz="0" w:space="0" w:color="auto"/>
          </w:divBdr>
          <w:divsChild>
            <w:div w:id="518783372">
              <w:marLeft w:val="0"/>
              <w:marRight w:val="0"/>
              <w:marTop w:val="0"/>
              <w:marBottom w:val="0"/>
              <w:divBdr>
                <w:top w:val="none" w:sz="0" w:space="0" w:color="auto"/>
                <w:left w:val="none" w:sz="0" w:space="0" w:color="auto"/>
                <w:bottom w:val="none" w:sz="0" w:space="0" w:color="auto"/>
                <w:right w:val="none" w:sz="0" w:space="0" w:color="auto"/>
              </w:divBdr>
            </w:div>
            <w:div w:id="808329354">
              <w:marLeft w:val="0"/>
              <w:marRight w:val="0"/>
              <w:marTop w:val="0"/>
              <w:marBottom w:val="0"/>
              <w:divBdr>
                <w:top w:val="none" w:sz="0" w:space="0" w:color="auto"/>
                <w:left w:val="none" w:sz="0" w:space="0" w:color="auto"/>
                <w:bottom w:val="none" w:sz="0" w:space="0" w:color="auto"/>
                <w:right w:val="none" w:sz="0" w:space="0" w:color="auto"/>
              </w:divBdr>
            </w:div>
            <w:div w:id="1014503558">
              <w:marLeft w:val="0"/>
              <w:marRight w:val="0"/>
              <w:marTop w:val="0"/>
              <w:marBottom w:val="0"/>
              <w:divBdr>
                <w:top w:val="none" w:sz="0" w:space="0" w:color="auto"/>
                <w:left w:val="none" w:sz="0" w:space="0" w:color="auto"/>
                <w:bottom w:val="none" w:sz="0" w:space="0" w:color="auto"/>
                <w:right w:val="none" w:sz="0" w:space="0" w:color="auto"/>
              </w:divBdr>
            </w:div>
            <w:div w:id="1106850284">
              <w:marLeft w:val="0"/>
              <w:marRight w:val="0"/>
              <w:marTop w:val="0"/>
              <w:marBottom w:val="0"/>
              <w:divBdr>
                <w:top w:val="none" w:sz="0" w:space="0" w:color="auto"/>
                <w:left w:val="none" w:sz="0" w:space="0" w:color="auto"/>
                <w:bottom w:val="none" w:sz="0" w:space="0" w:color="auto"/>
                <w:right w:val="none" w:sz="0" w:space="0" w:color="auto"/>
              </w:divBdr>
            </w:div>
            <w:div w:id="1174608074">
              <w:marLeft w:val="0"/>
              <w:marRight w:val="0"/>
              <w:marTop w:val="0"/>
              <w:marBottom w:val="0"/>
              <w:divBdr>
                <w:top w:val="none" w:sz="0" w:space="0" w:color="auto"/>
                <w:left w:val="none" w:sz="0" w:space="0" w:color="auto"/>
                <w:bottom w:val="none" w:sz="0" w:space="0" w:color="auto"/>
                <w:right w:val="none" w:sz="0" w:space="0" w:color="auto"/>
              </w:divBdr>
            </w:div>
            <w:div w:id="1260528717">
              <w:marLeft w:val="0"/>
              <w:marRight w:val="0"/>
              <w:marTop w:val="0"/>
              <w:marBottom w:val="0"/>
              <w:divBdr>
                <w:top w:val="none" w:sz="0" w:space="0" w:color="auto"/>
                <w:left w:val="none" w:sz="0" w:space="0" w:color="auto"/>
                <w:bottom w:val="none" w:sz="0" w:space="0" w:color="auto"/>
                <w:right w:val="none" w:sz="0" w:space="0" w:color="auto"/>
              </w:divBdr>
            </w:div>
            <w:div w:id="1328170396">
              <w:marLeft w:val="0"/>
              <w:marRight w:val="0"/>
              <w:marTop w:val="0"/>
              <w:marBottom w:val="0"/>
              <w:divBdr>
                <w:top w:val="none" w:sz="0" w:space="0" w:color="auto"/>
                <w:left w:val="none" w:sz="0" w:space="0" w:color="auto"/>
                <w:bottom w:val="none" w:sz="0" w:space="0" w:color="auto"/>
                <w:right w:val="none" w:sz="0" w:space="0" w:color="auto"/>
              </w:divBdr>
            </w:div>
            <w:div w:id="1533153253">
              <w:marLeft w:val="0"/>
              <w:marRight w:val="0"/>
              <w:marTop w:val="0"/>
              <w:marBottom w:val="0"/>
              <w:divBdr>
                <w:top w:val="none" w:sz="0" w:space="0" w:color="auto"/>
                <w:left w:val="none" w:sz="0" w:space="0" w:color="auto"/>
                <w:bottom w:val="none" w:sz="0" w:space="0" w:color="auto"/>
                <w:right w:val="none" w:sz="0" w:space="0" w:color="auto"/>
              </w:divBdr>
            </w:div>
            <w:div w:id="1860973140">
              <w:marLeft w:val="0"/>
              <w:marRight w:val="0"/>
              <w:marTop w:val="0"/>
              <w:marBottom w:val="0"/>
              <w:divBdr>
                <w:top w:val="none" w:sz="0" w:space="0" w:color="auto"/>
                <w:left w:val="none" w:sz="0" w:space="0" w:color="auto"/>
                <w:bottom w:val="none" w:sz="0" w:space="0" w:color="auto"/>
                <w:right w:val="none" w:sz="0" w:space="0" w:color="auto"/>
              </w:divBdr>
            </w:div>
            <w:div w:id="1951008910">
              <w:marLeft w:val="0"/>
              <w:marRight w:val="0"/>
              <w:marTop w:val="0"/>
              <w:marBottom w:val="0"/>
              <w:divBdr>
                <w:top w:val="none" w:sz="0" w:space="0" w:color="auto"/>
                <w:left w:val="none" w:sz="0" w:space="0" w:color="auto"/>
                <w:bottom w:val="none" w:sz="0" w:space="0" w:color="auto"/>
                <w:right w:val="none" w:sz="0" w:space="0" w:color="auto"/>
              </w:divBdr>
              <w:divsChild>
                <w:div w:id="1253201298">
                  <w:marLeft w:val="0"/>
                  <w:marRight w:val="0"/>
                  <w:marTop w:val="0"/>
                  <w:marBottom w:val="0"/>
                  <w:divBdr>
                    <w:top w:val="none" w:sz="0" w:space="0" w:color="auto"/>
                    <w:left w:val="none" w:sz="0" w:space="0" w:color="auto"/>
                    <w:bottom w:val="none" w:sz="0" w:space="0" w:color="auto"/>
                    <w:right w:val="none" w:sz="0" w:space="0" w:color="auto"/>
                  </w:divBdr>
                  <w:divsChild>
                    <w:div w:id="522550216">
                      <w:marLeft w:val="0"/>
                      <w:marRight w:val="0"/>
                      <w:marTop w:val="0"/>
                      <w:marBottom w:val="0"/>
                      <w:divBdr>
                        <w:top w:val="none" w:sz="0" w:space="0" w:color="auto"/>
                        <w:left w:val="none" w:sz="0" w:space="0" w:color="auto"/>
                        <w:bottom w:val="none" w:sz="0" w:space="0" w:color="auto"/>
                        <w:right w:val="none" w:sz="0" w:space="0" w:color="auto"/>
                      </w:divBdr>
                      <w:divsChild>
                        <w:div w:id="50930926">
                          <w:marLeft w:val="0"/>
                          <w:marRight w:val="0"/>
                          <w:marTop w:val="0"/>
                          <w:marBottom w:val="0"/>
                          <w:divBdr>
                            <w:top w:val="none" w:sz="0" w:space="0" w:color="auto"/>
                            <w:left w:val="none" w:sz="0" w:space="0" w:color="auto"/>
                            <w:bottom w:val="none" w:sz="0" w:space="0" w:color="auto"/>
                            <w:right w:val="none" w:sz="0" w:space="0" w:color="auto"/>
                          </w:divBdr>
                        </w:div>
                        <w:div w:id="60715605">
                          <w:marLeft w:val="0"/>
                          <w:marRight w:val="0"/>
                          <w:marTop w:val="0"/>
                          <w:marBottom w:val="0"/>
                          <w:divBdr>
                            <w:top w:val="none" w:sz="0" w:space="0" w:color="auto"/>
                            <w:left w:val="none" w:sz="0" w:space="0" w:color="auto"/>
                            <w:bottom w:val="none" w:sz="0" w:space="0" w:color="auto"/>
                            <w:right w:val="none" w:sz="0" w:space="0" w:color="auto"/>
                          </w:divBdr>
                        </w:div>
                        <w:div w:id="65498216">
                          <w:marLeft w:val="0"/>
                          <w:marRight w:val="0"/>
                          <w:marTop w:val="0"/>
                          <w:marBottom w:val="0"/>
                          <w:divBdr>
                            <w:top w:val="none" w:sz="0" w:space="0" w:color="auto"/>
                            <w:left w:val="none" w:sz="0" w:space="0" w:color="auto"/>
                            <w:bottom w:val="none" w:sz="0" w:space="0" w:color="auto"/>
                            <w:right w:val="none" w:sz="0" w:space="0" w:color="auto"/>
                          </w:divBdr>
                        </w:div>
                        <w:div w:id="136454782">
                          <w:marLeft w:val="0"/>
                          <w:marRight w:val="0"/>
                          <w:marTop w:val="0"/>
                          <w:marBottom w:val="0"/>
                          <w:divBdr>
                            <w:top w:val="none" w:sz="0" w:space="0" w:color="auto"/>
                            <w:left w:val="none" w:sz="0" w:space="0" w:color="auto"/>
                            <w:bottom w:val="none" w:sz="0" w:space="0" w:color="auto"/>
                            <w:right w:val="none" w:sz="0" w:space="0" w:color="auto"/>
                          </w:divBdr>
                        </w:div>
                        <w:div w:id="166794676">
                          <w:marLeft w:val="0"/>
                          <w:marRight w:val="0"/>
                          <w:marTop w:val="0"/>
                          <w:marBottom w:val="0"/>
                          <w:divBdr>
                            <w:top w:val="none" w:sz="0" w:space="0" w:color="auto"/>
                            <w:left w:val="none" w:sz="0" w:space="0" w:color="auto"/>
                            <w:bottom w:val="none" w:sz="0" w:space="0" w:color="auto"/>
                            <w:right w:val="none" w:sz="0" w:space="0" w:color="auto"/>
                          </w:divBdr>
                        </w:div>
                        <w:div w:id="186413841">
                          <w:marLeft w:val="0"/>
                          <w:marRight w:val="0"/>
                          <w:marTop w:val="0"/>
                          <w:marBottom w:val="0"/>
                          <w:divBdr>
                            <w:top w:val="none" w:sz="0" w:space="0" w:color="auto"/>
                            <w:left w:val="none" w:sz="0" w:space="0" w:color="auto"/>
                            <w:bottom w:val="none" w:sz="0" w:space="0" w:color="auto"/>
                            <w:right w:val="none" w:sz="0" w:space="0" w:color="auto"/>
                          </w:divBdr>
                        </w:div>
                        <w:div w:id="264776006">
                          <w:marLeft w:val="0"/>
                          <w:marRight w:val="0"/>
                          <w:marTop w:val="0"/>
                          <w:marBottom w:val="0"/>
                          <w:divBdr>
                            <w:top w:val="none" w:sz="0" w:space="0" w:color="auto"/>
                            <w:left w:val="none" w:sz="0" w:space="0" w:color="auto"/>
                            <w:bottom w:val="none" w:sz="0" w:space="0" w:color="auto"/>
                            <w:right w:val="none" w:sz="0" w:space="0" w:color="auto"/>
                          </w:divBdr>
                        </w:div>
                        <w:div w:id="269972986">
                          <w:marLeft w:val="0"/>
                          <w:marRight w:val="0"/>
                          <w:marTop w:val="0"/>
                          <w:marBottom w:val="0"/>
                          <w:divBdr>
                            <w:top w:val="none" w:sz="0" w:space="0" w:color="auto"/>
                            <w:left w:val="none" w:sz="0" w:space="0" w:color="auto"/>
                            <w:bottom w:val="none" w:sz="0" w:space="0" w:color="auto"/>
                            <w:right w:val="none" w:sz="0" w:space="0" w:color="auto"/>
                          </w:divBdr>
                        </w:div>
                        <w:div w:id="294484881">
                          <w:marLeft w:val="0"/>
                          <w:marRight w:val="0"/>
                          <w:marTop w:val="0"/>
                          <w:marBottom w:val="0"/>
                          <w:divBdr>
                            <w:top w:val="none" w:sz="0" w:space="0" w:color="auto"/>
                            <w:left w:val="none" w:sz="0" w:space="0" w:color="auto"/>
                            <w:bottom w:val="none" w:sz="0" w:space="0" w:color="auto"/>
                            <w:right w:val="none" w:sz="0" w:space="0" w:color="auto"/>
                          </w:divBdr>
                        </w:div>
                        <w:div w:id="372777447">
                          <w:marLeft w:val="0"/>
                          <w:marRight w:val="0"/>
                          <w:marTop w:val="0"/>
                          <w:marBottom w:val="0"/>
                          <w:divBdr>
                            <w:top w:val="none" w:sz="0" w:space="0" w:color="auto"/>
                            <w:left w:val="none" w:sz="0" w:space="0" w:color="auto"/>
                            <w:bottom w:val="none" w:sz="0" w:space="0" w:color="auto"/>
                            <w:right w:val="none" w:sz="0" w:space="0" w:color="auto"/>
                          </w:divBdr>
                        </w:div>
                        <w:div w:id="415713171">
                          <w:marLeft w:val="0"/>
                          <w:marRight w:val="0"/>
                          <w:marTop w:val="0"/>
                          <w:marBottom w:val="0"/>
                          <w:divBdr>
                            <w:top w:val="none" w:sz="0" w:space="0" w:color="auto"/>
                            <w:left w:val="none" w:sz="0" w:space="0" w:color="auto"/>
                            <w:bottom w:val="none" w:sz="0" w:space="0" w:color="auto"/>
                            <w:right w:val="none" w:sz="0" w:space="0" w:color="auto"/>
                          </w:divBdr>
                        </w:div>
                        <w:div w:id="442892548">
                          <w:marLeft w:val="0"/>
                          <w:marRight w:val="0"/>
                          <w:marTop w:val="0"/>
                          <w:marBottom w:val="0"/>
                          <w:divBdr>
                            <w:top w:val="none" w:sz="0" w:space="0" w:color="auto"/>
                            <w:left w:val="none" w:sz="0" w:space="0" w:color="auto"/>
                            <w:bottom w:val="none" w:sz="0" w:space="0" w:color="auto"/>
                            <w:right w:val="none" w:sz="0" w:space="0" w:color="auto"/>
                          </w:divBdr>
                        </w:div>
                        <w:div w:id="491217257">
                          <w:marLeft w:val="0"/>
                          <w:marRight w:val="0"/>
                          <w:marTop w:val="0"/>
                          <w:marBottom w:val="0"/>
                          <w:divBdr>
                            <w:top w:val="none" w:sz="0" w:space="0" w:color="auto"/>
                            <w:left w:val="none" w:sz="0" w:space="0" w:color="auto"/>
                            <w:bottom w:val="none" w:sz="0" w:space="0" w:color="auto"/>
                            <w:right w:val="none" w:sz="0" w:space="0" w:color="auto"/>
                          </w:divBdr>
                        </w:div>
                        <w:div w:id="530847399">
                          <w:marLeft w:val="0"/>
                          <w:marRight w:val="0"/>
                          <w:marTop w:val="0"/>
                          <w:marBottom w:val="0"/>
                          <w:divBdr>
                            <w:top w:val="none" w:sz="0" w:space="0" w:color="auto"/>
                            <w:left w:val="none" w:sz="0" w:space="0" w:color="auto"/>
                            <w:bottom w:val="none" w:sz="0" w:space="0" w:color="auto"/>
                            <w:right w:val="none" w:sz="0" w:space="0" w:color="auto"/>
                          </w:divBdr>
                        </w:div>
                        <w:div w:id="561990590">
                          <w:marLeft w:val="0"/>
                          <w:marRight w:val="0"/>
                          <w:marTop w:val="0"/>
                          <w:marBottom w:val="0"/>
                          <w:divBdr>
                            <w:top w:val="none" w:sz="0" w:space="0" w:color="auto"/>
                            <w:left w:val="none" w:sz="0" w:space="0" w:color="auto"/>
                            <w:bottom w:val="none" w:sz="0" w:space="0" w:color="auto"/>
                            <w:right w:val="none" w:sz="0" w:space="0" w:color="auto"/>
                          </w:divBdr>
                        </w:div>
                        <w:div w:id="682123719">
                          <w:marLeft w:val="0"/>
                          <w:marRight w:val="0"/>
                          <w:marTop w:val="0"/>
                          <w:marBottom w:val="0"/>
                          <w:divBdr>
                            <w:top w:val="none" w:sz="0" w:space="0" w:color="auto"/>
                            <w:left w:val="none" w:sz="0" w:space="0" w:color="auto"/>
                            <w:bottom w:val="none" w:sz="0" w:space="0" w:color="auto"/>
                            <w:right w:val="none" w:sz="0" w:space="0" w:color="auto"/>
                          </w:divBdr>
                        </w:div>
                        <w:div w:id="711535941">
                          <w:marLeft w:val="0"/>
                          <w:marRight w:val="0"/>
                          <w:marTop w:val="0"/>
                          <w:marBottom w:val="0"/>
                          <w:divBdr>
                            <w:top w:val="none" w:sz="0" w:space="0" w:color="auto"/>
                            <w:left w:val="none" w:sz="0" w:space="0" w:color="auto"/>
                            <w:bottom w:val="none" w:sz="0" w:space="0" w:color="auto"/>
                            <w:right w:val="none" w:sz="0" w:space="0" w:color="auto"/>
                          </w:divBdr>
                        </w:div>
                        <w:div w:id="723598608">
                          <w:marLeft w:val="0"/>
                          <w:marRight w:val="0"/>
                          <w:marTop w:val="0"/>
                          <w:marBottom w:val="0"/>
                          <w:divBdr>
                            <w:top w:val="none" w:sz="0" w:space="0" w:color="auto"/>
                            <w:left w:val="none" w:sz="0" w:space="0" w:color="auto"/>
                            <w:bottom w:val="none" w:sz="0" w:space="0" w:color="auto"/>
                            <w:right w:val="none" w:sz="0" w:space="0" w:color="auto"/>
                          </w:divBdr>
                        </w:div>
                        <w:div w:id="746924215">
                          <w:marLeft w:val="0"/>
                          <w:marRight w:val="0"/>
                          <w:marTop w:val="0"/>
                          <w:marBottom w:val="0"/>
                          <w:divBdr>
                            <w:top w:val="none" w:sz="0" w:space="0" w:color="auto"/>
                            <w:left w:val="none" w:sz="0" w:space="0" w:color="auto"/>
                            <w:bottom w:val="none" w:sz="0" w:space="0" w:color="auto"/>
                            <w:right w:val="none" w:sz="0" w:space="0" w:color="auto"/>
                          </w:divBdr>
                        </w:div>
                        <w:div w:id="846598662">
                          <w:marLeft w:val="0"/>
                          <w:marRight w:val="0"/>
                          <w:marTop w:val="0"/>
                          <w:marBottom w:val="0"/>
                          <w:divBdr>
                            <w:top w:val="none" w:sz="0" w:space="0" w:color="auto"/>
                            <w:left w:val="none" w:sz="0" w:space="0" w:color="auto"/>
                            <w:bottom w:val="none" w:sz="0" w:space="0" w:color="auto"/>
                            <w:right w:val="none" w:sz="0" w:space="0" w:color="auto"/>
                          </w:divBdr>
                        </w:div>
                        <w:div w:id="863178231">
                          <w:marLeft w:val="0"/>
                          <w:marRight w:val="0"/>
                          <w:marTop w:val="0"/>
                          <w:marBottom w:val="0"/>
                          <w:divBdr>
                            <w:top w:val="none" w:sz="0" w:space="0" w:color="auto"/>
                            <w:left w:val="none" w:sz="0" w:space="0" w:color="auto"/>
                            <w:bottom w:val="none" w:sz="0" w:space="0" w:color="auto"/>
                            <w:right w:val="none" w:sz="0" w:space="0" w:color="auto"/>
                          </w:divBdr>
                          <w:divsChild>
                            <w:div w:id="6642756">
                              <w:marLeft w:val="0"/>
                              <w:marRight w:val="0"/>
                              <w:marTop w:val="0"/>
                              <w:marBottom w:val="0"/>
                              <w:divBdr>
                                <w:top w:val="none" w:sz="0" w:space="0" w:color="auto"/>
                                <w:left w:val="none" w:sz="0" w:space="0" w:color="auto"/>
                                <w:bottom w:val="none" w:sz="0" w:space="0" w:color="auto"/>
                                <w:right w:val="none" w:sz="0" w:space="0" w:color="auto"/>
                              </w:divBdr>
                            </w:div>
                            <w:div w:id="80611443">
                              <w:marLeft w:val="0"/>
                              <w:marRight w:val="0"/>
                              <w:marTop w:val="0"/>
                              <w:marBottom w:val="0"/>
                              <w:divBdr>
                                <w:top w:val="none" w:sz="0" w:space="0" w:color="auto"/>
                                <w:left w:val="none" w:sz="0" w:space="0" w:color="auto"/>
                                <w:bottom w:val="none" w:sz="0" w:space="0" w:color="auto"/>
                                <w:right w:val="none" w:sz="0" w:space="0" w:color="auto"/>
                              </w:divBdr>
                            </w:div>
                            <w:div w:id="142937448">
                              <w:marLeft w:val="0"/>
                              <w:marRight w:val="0"/>
                              <w:marTop w:val="0"/>
                              <w:marBottom w:val="0"/>
                              <w:divBdr>
                                <w:top w:val="none" w:sz="0" w:space="0" w:color="auto"/>
                                <w:left w:val="none" w:sz="0" w:space="0" w:color="auto"/>
                                <w:bottom w:val="none" w:sz="0" w:space="0" w:color="auto"/>
                                <w:right w:val="none" w:sz="0" w:space="0" w:color="auto"/>
                              </w:divBdr>
                            </w:div>
                            <w:div w:id="174737064">
                              <w:marLeft w:val="0"/>
                              <w:marRight w:val="0"/>
                              <w:marTop w:val="0"/>
                              <w:marBottom w:val="0"/>
                              <w:divBdr>
                                <w:top w:val="none" w:sz="0" w:space="0" w:color="auto"/>
                                <w:left w:val="none" w:sz="0" w:space="0" w:color="auto"/>
                                <w:bottom w:val="none" w:sz="0" w:space="0" w:color="auto"/>
                                <w:right w:val="none" w:sz="0" w:space="0" w:color="auto"/>
                              </w:divBdr>
                            </w:div>
                            <w:div w:id="177349507">
                              <w:marLeft w:val="0"/>
                              <w:marRight w:val="0"/>
                              <w:marTop w:val="0"/>
                              <w:marBottom w:val="0"/>
                              <w:divBdr>
                                <w:top w:val="none" w:sz="0" w:space="0" w:color="auto"/>
                                <w:left w:val="none" w:sz="0" w:space="0" w:color="auto"/>
                                <w:bottom w:val="none" w:sz="0" w:space="0" w:color="auto"/>
                                <w:right w:val="none" w:sz="0" w:space="0" w:color="auto"/>
                              </w:divBdr>
                            </w:div>
                            <w:div w:id="319357449">
                              <w:marLeft w:val="0"/>
                              <w:marRight w:val="0"/>
                              <w:marTop w:val="0"/>
                              <w:marBottom w:val="0"/>
                              <w:divBdr>
                                <w:top w:val="none" w:sz="0" w:space="0" w:color="auto"/>
                                <w:left w:val="none" w:sz="0" w:space="0" w:color="auto"/>
                                <w:bottom w:val="none" w:sz="0" w:space="0" w:color="auto"/>
                                <w:right w:val="none" w:sz="0" w:space="0" w:color="auto"/>
                              </w:divBdr>
                            </w:div>
                            <w:div w:id="355884889">
                              <w:marLeft w:val="0"/>
                              <w:marRight w:val="0"/>
                              <w:marTop w:val="0"/>
                              <w:marBottom w:val="0"/>
                              <w:divBdr>
                                <w:top w:val="none" w:sz="0" w:space="0" w:color="auto"/>
                                <w:left w:val="none" w:sz="0" w:space="0" w:color="auto"/>
                                <w:bottom w:val="none" w:sz="0" w:space="0" w:color="auto"/>
                                <w:right w:val="none" w:sz="0" w:space="0" w:color="auto"/>
                              </w:divBdr>
                            </w:div>
                            <w:div w:id="537821081">
                              <w:marLeft w:val="0"/>
                              <w:marRight w:val="0"/>
                              <w:marTop w:val="0"/>
                              <w:marBottom w:val="0"/>
                              <w:divBdr>
                                <w:top w:val="none" w:sz="0" w:space="0" w:color="auto"/>
                                <w:left w:val="none" w:sz="0" w:space="0" w:color="auto"/>
                                <w:bottom w:val="none" w:sz="0" w:space="0" w:color="auto"/>
                                <w:right w:val="none" w:sz="0" w:space="0" w:color="auto"/>
                              </w:divBdr>
                            </w:div>
                            <w:div w:id="596714148">
                              <w:marLeft w:val="0"/>
                              <w:marRight w:val="0"/>
                              <w:marTop w:val="0"/>
                              <w:marBottom w:val="0"/>
                              <w:divBdr>
                                <w:top w:val="none" w:sz="0" w:space="0" w:color="auto"/>
                                <w:left w:val="none" w:sz="0" w:space="0" w:color="auto"/>
                                <w:bottom w:val="none" w:sz="0" w:space="0" w:color="auto"/>
                                <w:right w:val="none" w:sz="0" w:space="0" w:color="auto"/>
                              </w:divBdr>
                            </w:div>
                            <w:div w:id="609165125">
                              <w:marLeft w:val="0"/>
                              <w:marRight w:val="0"/>
                              <w:marTop w:val="0"/>
                              <w:marBottom w:val="0"/>
                              <w:divBdr>
                                <w:top w:val="none" w:sz="0" w:space="0" w:color="auto"/>
                                <w:left w:val="none" w:sz="0" w:space="0" w:color="auto"/>
                                <w:bottom w:val="none" w:sz="0" w:space="0" w:color="auto"/>
                                <w:right w:val="none" w:sz="0" w:space="0" w:color="auto"/>
                              </w:divBdr>
                            </w:div>
                            <w:div w:id="633802635">
                              <w:marLeft w:val="0"/>
                              <w:marRight w:val="0"/>
                              <w:marTop w:val="0"/>
                              <w:marBottom w:val="0"/>
                              <w:divBdr>
                                <w:top w:val="none" w:sz="0" w:space="0" w:color="auto"/>
                                <w:left w:val="none" w:sz="0" w:space="0" w:color="auto"/>
                                <w:bottom w:val="none" w:sz="0" w:space="0" w:color="auto"/>
                                <w:right w:val="none" w:sz="0" w:space="0" w:color="auto"/>
                              </w:divBdr>
                            </w:div>
                            <w:div w:id="638457549">
                              <w:marLeft w:val="0"/>
                              <w:marRight w:val="0"/>
                              <w:marTop w:val="0"/>
                              <w:marBottom w:val="0"/>
                              <w:divBdr>
                                <w:top w:val="none" w:sz="0" w:space="0" w:color="auto"/>
                                <w:left w:val="none" w:sz="0" w:space="0" w:color="auto"/>
                                <w:bottom w:val="none" w:sz="0" w:space="0" w:color="auto"/>
                                <w:right w:val="none" w:sz="0" w:space="0" w:color="auto"/>
                              </w:divBdr>
                            </w:div>
                            <w:div w:id="756708094">
                              <w:marLeft w:val="0"/>
                              <w:marRight w:val="0"/>
                              <w:marTop w:val="0"/>
                              <w:marBottom w:val="0"/>
                              <w:divBdr>
                                <w:top w:val="none" w:sz="0" w:space="0" w:color="auto"/>
                                <w:left w:val="none" w:sz="0" w:space="0" w:color="auto"/>
                                <w:bottom w:val="none" w:sz="0" w:space="0" w:color="auto"/>
                                <w:right w:val="none" w:sz="0" w:space="0" w:color="auto"/>
                              </w:divBdr>
                            </w:div>
                            <w:div w:id="766732033">
                              <w:marLeft w:val="0"/>
                              <w:marRight w:val="0"/>
                              <w:marTop w:val="0"/>
                              <w:marBottom w:val="0"/>
                              <w:divBdr>
                                <w:top w:val="none" w:sz="0" w:space="0" w:color="auto"/>
                                <w:left w:val="none" w:sz="0" w:space="0" w:color="auto"/>
                                <w:bottom w:val="none" w:sz="0" w:space="0" w:color="auto"/>
                                <w:right w:val="none" w:sz="0" w:space="0" w:color="auto"/>
                              </w:divBdr>
                            </w:div>
                            <w:div w:id="814031815">
                              <w:marLeft w:val="0"/>
                              <w:marRight w:val="0"/>
                              <w:marTop w:val="0"/>
                              <w:marBottom w:val="0"/>
                              <w:divBdr>
                                <w:top w:val="none" w:sz="0" w:space="0" w:color="auto"/>
                                <w:left w:val="none" w:sz="0" w:space="0" w:color="auto"/>
                                <w:bottom w:val="none" w:sz="0" w:space="0" w:color="auto"/>
                                <w:right w:val="none" w:sz="0" w:space="0" w:color="auto"/>
                              </w:divBdr>
                            </w:div>
                            <w:div w:id="852039757">
                              <w:marLeft w:val="0"/>
                              <w:marRight w:val="0"/>
                              <w:marTop w:val="0"/>
                              <w:marBottom w:val="0"/>
                              <w:divBdr>
                                <w:top w:val="none" w:sz="0" w:space="0" w:color="auto"/>
                                <w:left w:val="none" w:sz="0" w:space="0" w:color="auto"/>
                                <w:bottom w:val="none" w:sz="0" w:space="0" w:color="auto"/>
                                <w:right w:val="none" w:sz="0" w:space="0" w:color="auto"/>
                              </w:divBdr>
                            </w:div>
                            <w:div w:id="956791980">
                              <w:marLeft w:val="0"/>
                              <w:marRight w:val="0"/>
                              <w:marTop w:val="0"/>
                              <w:marBottom w:val="0"/>
                              <w:divBdr>
                                <w:top w:val="none" w:sz="0" w:space="0" w:color="auto"/>
                                <w:left w:val="none" w:sz="0" w:space="0" w:color="auto"/>
                                <w:bottom w:val="none" w:sz="0" w:space="0" w:color="auto"/>
                                <w:right w:val="none" w:sz="0" w:space="0" w:color="auto"/>
                              </w:divBdr>
                            </w:div>
                            <w:div w:id="1016352082">
                              <w:marLeft w:val="0"/>
                              <w:marRight w:val="0"/>
                              <w:marTop w:val="0"/>
                              <w:marBottom w:val="0"/>
                              <w:divBdr>
                                <w:top w:val="none" w:sz="0" w:space="0" w:color="auto"/>
                                <w:left w:val="none" w:sz="0" w:space="0" w:color="auto"/>
                                <w:bottom w:val="none" w:sz="0" w:space="0" w:color="auto"/>
                                <w:right w:val="none" w:sz="0" w:space="0" w:color="auto"/>
                              </w:divBdr>
                            </w:div>
                            <w:div w:id="1117414203">
                              <w:marLeft w:val="0"/>
                              <w:marRight w:val="0"/>
                              <w:marTop w:val="0"/>
                              <w:marBottom w:val="0"/>
                              <w:divBdr>
                                <w:top w:val="none" w:sz="0" w:space="0" w:color="auto"/>
                                <w:left w:val="none" w:sz="0" w:space="0" w:color="auto"/>
                                <w:bottom w:val="none" w:sz="0" w:space="0" w:color="auto"/>
                                <w:right w:val="none" w:sz="0" w:space="0" w:color="auto"/>
                              </w:divBdr>
                            </w:div>
                            <w:div w:id="1212302779">
                              <w:marLeft w:val="0"/>
                              <w:marRight w:val="0"/>
                              <w:marTop w:val="0"/>
                              <w:marBottom w:val="0"/>
                              <w:divBdr>
                                <w:top w:val="none" w:sz="0" w:space="0" w:color="auto"/>
                                <w:left w:val="none" w:sz="0" w:space="0" w:color="auto"/>
                                <w:bottom w:val="none" w:sz="0" w:space="0" w:color="auto"/>
                                <w:right w:val="none" w:sz="0" w:space="0" w:color="auto"/>
                              </w:divBdr>
                            </w:div>
                            <w:div w:id="1237134983">
                              <w:marLeft w:val="0"/>
                              <w:marRight w:val="0"/>
                              <w:marTop w:val="0"/>
                              <w:marBottom w:val="0"/>
                              <w:divBdr>
                                <w:top w:val="none" w:sz="0" w:space="0" w:color="auto"/>
                                <w:left w:val="none" w:sz="0" w:space="0" w:color="auto"/>
                                <w:bottom w:val="none" w:sz="0" w:space="0" w:color="auto"/>
                                <w:right w:val="none" w:sz="0" w:space="0" w:color="auto"/>
                              </w:divBdr>
                            </w:div>
                            <w:div w:id="1256548527">
                              <w:marLeft w:val="0"/>
                              <w:marRight w:val="0"/>
                              <w:marTop w:val="0"/>
                              <w:marBottom w:val="0"/>
                              <w:divBdr>
                                <w:top w:val="none" w:sz="0" w:space="0" w:color="auto"/>
                                <w:left w:val="none" w:sz="0" w:space="0" w:color="auto"/>
                                <w:bottom w:val="none" w:sz="0" w:space="0" w:color="auto"/>
                                <w:right w:val="none" w:sz="0" w:space="0" w:color="auto"/>
                              </w:divBdr>
                            </w:div>
                            <w:div w:id="1273902333">
                              <w:marLeft w:val="0"/>
                              <w:marRight w:val="0"/>
                              <w:marTop w:val="0"/>
                              <w:marBottom w:val="0"/>
                              <w:divBdr>
                                <w:top w:val="none" w:sz="0" w:space="0" w:color="auto"/>
                                <w:left w:val="none" w:sz="0" w:space="0" w:color="auto"/>
                                <w:bottom w:val="none" w:sz="0" w:space="0" w:color="auto"/>
                                <w:right w:val="none" w:sz="0" w:space="0" w:color="auto"/>
                              </w:divBdr>
                            </w:div>
                            <w:div w:id="1426072851">
                              <w:marLeft w:val="0"/>
                              <w:marRight w:val="0"/>
                              <w:marTop w:val="0"/>
                              <w:marBottom w:val="0"/>
                              <w:divBdr>
                                <w:top w:val="none" w:sz="0" w:space="0" w:color="auto"/>
                                <w:left w:val="none" w:sz="0" w:space="0" w:color="auto"/>
                                <w:bottom w:val="none" w:sz="0" w:space="0" w:color="auto"/>
                                <w:right w:val="none" w:sz="0" w:space="0" w:color="auto"/>
                              </w:divBdr>
                            </w:div>
                            <w:div w:id="1435906448">
                              <w:marLeft w:val="0"/>
                              <w:marRight w:val="0"/>
                              <w:marTop w:val="0"/>
                              <w:marBottom w:val="0"/>
                              <w:divBdr>
                                <w:top w:val="none" w:sz="0" w:space="0" w:color="auto"/>
                                <w:left w:val="none" w:sz="0" w:space="0" w:color="auto"/>
                                <w:bottom w:val="none" w:sz="0" w:space="0" w:color="auto"/>
                                <w:right w:val="none" w:sz="0" w:space="0" w:color="auto"/>
                              </w:divBdr>
                            </w:div>
                            <w:div w:id="1444423929">
                              <w:marLeft w:val="0"/>
                              <w:marRight w:val="0"/>
                              <w:marTop w:val="0"/>
                              <w:marBottom w:val="0"/>
                              <w:divBdr>
                                <w:top w:val="none" w:sz="0" w:space="0" w:color="auto"/>
                                <w:left w:val="none" w:sz="0" w:space="0" w:color="auto"/>
                                <w:bottom w:val="none" w:sz="0" w:space="0" w:color="auto"/>
                                <w:right w:val="none" w:sz="0" w:space="0" w:color="auto"/>
                              </w:divBdr>
                            </w:div>
                            <w:div w:id="1445073805">
                              <w:marLeft w:val="0"/>
                              <w:marRight w:val="0"/>
                              <w:marTop w:val="0"/>
                              <w:marBottom w:val="0"/>
                              <w:divBdr>
                                <w:top w:val="none" w:sz="0" w:space="0" w:color="auto"/>
                                <w:left w:val="none" w:sz="0" w:space="0" w:color="auto"/>
                                <w:bottom w:val="none" w:sz="0" w:space="0" w:color="auto"/>
                                <w:right w:val="none" w:sz="0" w:space="0" w:color="auto"/>
                              </w:divBdr>
                            </w:div>
                            <w:div w:id="1459255660">
                              <w:marLeft w:val="0"/>
                              <w:marRight w:val="0"/>
                              <w:marTop w:val="0"/>
                              <w:marBottom w:val="0"/>
                              <w:divBdr>
                                <w:top w:val="none" w:sz="0" w:space="0" w:color="auto"/>
                                <w:left w:val="none" w:sz="0" w:space="0" w:color="auto"/>
                                <w:bottom w:val="none" w:sz="0" w:space="0" w:color="auto"/>
                                <w:right w:val="none" w:sz="0" w:space="0" w:color="auto"/>
                              </w:divBdr>
                            </w:div>
                            <w:div w:id="1466309510">
                              <w:marLeft w:val="0"/>
                              <w:marRight w:val="0"/>
                              <w:marTop w:val="0"/>
                              <w:marBottom w:val="0"/>
                              <w:divBdr>
                                <w:top w:val="none" w:sz="0" w:space="0" w:color="auto"/>
                                <w:left w:val="none" w:sz="0" w:space="0" w:color="auto"/>
                                <w:bottom w:val="none" w:sz="0" w:space="0" w:color="auto"/>
                                <w:right w:val="none" w:sz="0" w:space="0" w:color="auto"/>
                              </w:divBdr>
                            </w:div>
                            <w:div w:id="1553619309">
                              <w:marLeft w:val="0"/>
                              <w:marRight w:val="0"/>
                              <w:marTop w:val="0"/>
                              <w:marBottom w:val="0"/>
                              <w:divBdr>
                                <w:top w:val="none" w:sz="0" w:space="0" w:color="auto"/>
                                <w:left w:val="none" w:sz="0" w:space="0" w:color="auto"/>
                                <w:bottom w:val="none" w:sz="0" w:space="0" w:color="auto"/>
                                <w:right w:val="none" w:sz="0" w:space="0" w:color="auto"/>
                              </w:divBdr>
                            </w:div>
                            <w:div w:id="1589656091">
                              <w:marLeft w:val="0"/>
                              <w:marRight w:val="0"/>
                              <w:marTop w:val="0"/>
                              <w:marBottom w:val="0"/>
                              <w:divBdr>
                                <w:top w:val="none" w:sz="0" w:space="0" w:color="auto"/>
                                <w:left w:val="none" w:sz="0" w:space="0" w:color="auto"/>
                                <w:bottom w:val="none" w:sz="0" w:space="0" w:color="auto"/>
                                <w:right w:val="none" w:sz="0" w:space="0" w:color="auto"/>
                              </w:divBdr>
                            </w:div>
                            <w:div w:id="1689789083">
                              <w:marLeft w:val="0"/>
                              <w:marRight w:val="0"/>
                              <w:marTop w:val="0"/>
                              <w:marBottom w:val="0"/>
                              <w:divBdr>
                                <w:top w:val="none" w:sz="0" w:space="0" w:color="auto"/>
                                <w:left w:val="none" w:sz="0" w:space="0" w:color="auto"/>
                                <w:bottom w:val="none" w:sz="0" w:space="0" w:color="auto"/>
                                <w:right w:val="none" w:sz="0" w:space="0" w:color="auto"/>
                              </w:divBdr>
                            </w:div>
                            <w:div w:id="1793743630">
                              <w:marLeft w:val="0"/>
                              <w:marRight w:val="0"/>
                              <w:marTop w:val="0"/>
                              <w:marBottom w:val="0"/>
                              <w:divBdr>
                                <w:top w:val="none" w:sz="0" w:space="0" w:color="auto"/>
                                <w:left w:val="none" w:sz="0" w:space="0" w:color="auto"/>
                                <w:bottom w:val="none" w:sz="0" w:space="0" w:color="auto"/>
                                <w:right w:val="none" w:sz="0" w:space="0" w:color="auto"/>
                              </w:divBdr>
                            </w:div>
                            <w:div w:id="1814367242">
                              <w:marLeft w:val="0"/>
                              <w:marRight w:val="0"/>
                              <w:marTop w:val="0"/>
                              <w:marBottom w:val="0"/>
                              <w:divBdr>
                                <w:top w:val="none" w:sz="0" w:space="0" w:color="auto"/>
                                <w:left w:val="none" w:sz="0" w:space="0" w:color="auto"/>
                                <w:bottom w:val="none" w:sz="0" w:space="0" w:color="auto"/>
                                <w:right w:val="none" w:sz="0" w:space="0" w:color="auto"/>
                              </w:divBdr>
                            </w:div>
                            <w:div w:id="1827891329">
                              <w:marLeft w:val="0"/>
                              <w:marRight w:val="0"/>
                              <w:marTop w:val="0"/>
                              <w:marBottom w:val="0"/>
                              <w:divBdr>
                                <w:top w:val="none" w:sz="0" w:space="0" w:color="auto"/>
                                <w:left w:val="none" w:sz="0" w:space="0" w:color="auto"/>
                                <w:bottom w:val="none" w:sz="0" w:space="0" w:color="auto"/>
                                <w:right w:val="none" w:sz="0" w:space="0" w:color="auto"/>
                              </w:divBdr>
                            </w:div>
                            <w:div w:id="1929608968">
                              <w:marLeft w:val="0"/>
                              <w:marRight w:val="0"/>
                              <w:marTop w:val="0"/>
                              <w:marBottom w:val="0"/>
                              <w:divBdr>
                                <w:top w:val="none" w:sz="0" w:space="0" w:color="auto"/>
                                <w:left w:val="none" w:sz="0" w:space="0" w:color="auto"/>
                                <w:bottom w:val="none" w:sz="0" w:space="0" w:color="auto"/>
                                <w:right w:val="none" w:sz="0" w:space="0" w:color="auto"/>
                              </w:divBdr>
                            </w:div>
                            <w:div w:id="1930657724">
                              <w:marLeft w:val="0"/>
                              <w:marRight w:val="0"/>
                              <w:marTop w:val="0"/>
                              <w:marBottom w:val="0"/>
                              <w:divBdr>
                                <w:top w:val="none" w:sz="0" w:space="0" w:color="auto"/>
                                <w:left w:val="none" w:sz="0" w:space="0" w:color="auto"/>
                                <w:bottom w:val="none" w:sz="0" w:space="0" w:color="auto"/>
                                <w:right w:val="none" w:sz="0" w:space="0" w:color="auto"/>
                              </w:divBdr>
                            </w:div>
                            <w:div w:id="1953239623">
                              <w:marLeft w:val="0"/>
                              <w:marRight w:val="0"/>
                              <w:marTop w:val="0"/>
                              <w:marBottom w:val="0"/>
                              <w:divBdr>
                                <w:top w:val="none" w:sz="0" w:space="0" w:color="auto"/>
                                <w:left w:val="none" w:sz="0" w:space="0" w:color="auto"/>
                                <w:bottom w:val="none" w:sz="0" w:space="0" w:color="auto"/>
                                <w:right w:val="none" w:sz="0" w:space="0" w:color="auto"/>
                              </w:divBdr>
                            </w:div>
                            <w:div w:id="1965038567">
                              <w:marLeft w:val="0"/>
                              <w:marRight w:val="0"/>
                              <w:marTop w:val="0"/>
                              <w:marBottom w:val="0"/>
                              <w:divBdr>
                                <w:top w:val="none" w:sz="0" w:space="0" w:color="auto"/>
                                <w:left w:val="none" w:sz="0" w:space="0" w:color="auto"/>
                                <w:bottom w:val="none" w:sz="0" w:space="0" w:color="auto"/>
                                <w:right w:val="none" w:sz="0" w:space="0" w:color="auto"/>
                              </w:divBdr>
                            </w:div>
                            <w:div w:id="2100328728">
                              <w:marLeft w:val="0"/>
                              <w:marRight w:val="0"/>
                              <w:marTop w:val="0"/>
                              <w:marBottom w:val="0"/>
                              <w:divBdr>
                                <w:top w:val="none" w:sz="0" w:space="0" w:color="auto"/>
                                <w:left w:val="none" w:sz="0" w:space="0" w:color="auto"/>
                                <w:bottom w:val="none" w:sz="0" w:space="0" w:color="auto"/>
                                <w:right w:val="none" w:sz="0" w:space="0" w:color="auto"/>
                              </w:divBdr>
                            </w:div>
                          </w:divsChild>
                        </w:div>
                        <w:div w:id="897592046">
                          <w:marLeft w:val="0"/>
                          <w:marRight w:val="0"/>
                          <w:marTop w:val="0"/>
                          <w:marBottom w:val="0"/>
                          <w:divBdr>
                            <w:top w:val="none" w:sz="0" w:space="0" w:color="auto"/>
                            <w:left w:val="none" w:sz="0" w:space="0" w:color="auto"/>
                            <w:bottom w:val="none" w:sz="0" w:space="0" w:color="auto"/>
                            <w:right w:val="none" w:sz="0" w:space="0" w:color="auto"/>
                          </w:divBdr>
                        </w:div>
                        <w:div w:id="919097903">
                          <w:marLeft w:val="0"/>
                          <w:marRight w:val="0"/>
                          <w:marTop w:val="0"/>
                          <w:marBottom w:val="0"/>
                          <w:divBdr>
                            <w:top w:val="none" w:sz="0" w:space="0" w:color="auto"/>
                            <w:left w:val="none" w:sz="0" w:space="0" w:color="auto"/>
                            <w:bottom w:val="none" w:sz="0" w:space="0" w:color="auto"/>
                            <w:right w:val="none" w:sz="0" w:space="0" w:color="auto"/>
                          </w:divBdr>
                        </w:div>
                        <w:div w:id="920139630">
                          <w:marLeft w:val="0"/>
                          <w:marRight w:val="0"/>
                          <w:marTop w:val="0"/>
                          <w:marBottom w:val="0"/>
                          <w:divBdr>
                            <w:top w:val="none" w:sz="0" w:space="0" w:color="auto"/>
                            <w:left w:val="none" w:sz="0" w:space="0" w:color="auto"/>
                            <w:bottom w:val="none" w:sz="0" w:space="0" w:color="auto"/>
                            <w:right w:val="none" w:sz="0" w:space="0" w:color="auto"/>
                          </w:divBdr>
                        </w:div>
                        <w:div w:id="978148867">
                          <w:marLeft w:val="0"/>
                          <w:marRight w:val="0"/>
                          <w:marTop w:val="0"/>
                          <w:marBottom w:val="0"/>
                          <w:divBdr>
                            <w:top w:val="none" w:sz="0" w:space="0" w:color="auto"/>
                            <w:left w:val="none" w:sz="0" w:space="0" w:color="auto"/>
                            <w:bottom w:val="none" w:sz="0" w:space="0" w:color="auto"/>
                            <w:right w:val="none" w:sz="0" w:space="0" w:color="auto"/>
                          </w:divBdr>
                        </w:div>
                        <w:div w:id="1012993172">
                          <w:marLeft w:val="0"/>
                          <w:marRight w:val="0"/>
                          <w:marTop w:val="0"/>
                          <w:marBottom w:val="0"/>
                          <w:divBdr>
                            <w:top w:val="none" w:sz="0" w:space="0" w:color="auto"/>
                            <w:left w:val="none" w:sz="0" w:space="0" w:color="auto"/>
                            <w:bottom w:val="none" w:sz="0" w:space="0" w:color="auto"/>
                            <w:right w:val="none" w:sz="0" w:space="0" w:color="auto"/>
                          </w:divBdr>
                        </w:div>
                        <w:div w:id="1045180711">
                          <w:marLeft w:val="0"/>
                          <w:marRight w:val="0"/>
                          <w:marTop w:val="0"/>
                          <w:marBottom w:val="0"/>
                          <w:divBdr>
                            <w:top w:val="none" w:sz="0" w:space="0" w:color="auto"/>
                            <w:left w:val="none" w:sz="0" w:space="0" w:color="auto"/>
                            <w:bottom w:val="none" w:sz="0" w:space="0" w:color="auto"/>
                            <w:right w:val="none" w:sz="0" w:space="0" w:color="auto"/>
                          </w:divBdr>
                        </w:div>
                        <w:div w:id="1061445425">
                          <w:marLeft w:val="0"/>
                          <w:marRight w:val="0"/>
                          <w:marTop w:val="0"/>
                          <w:marBottom w:val="0"/>
                          <w:divBdr>
                            <w:top w:val="none" w:sz="0" w:space="0" w:color="auto"/>
                            <w:left w:val="none" w:sz="0" w:space="0" w:color="auto"/>
                            <w:bottom w:val="none" w:sz="0" w:space="0" w:color="auto"/>
                            <w:right w:val="none" w:sz="0" w:space="0" w:color="auto"/>
                          </w:divBdr>
                        </w:div>
                        <w:div w:id="1137643979">
                          <w:marLeft w:val="0"/>
                          <w:marRight w:val="0"/>
                          <w:marTop w:val="0"/>
                          <w:marBottom w:val="0"/>
                          <w:divBdr>
                            <w:top w:val="none" w:sz="0" w:space="0" w:color="auto"/>
                            <w:left w:val="none" w:sz="0" w:space="0" w:color="auto"/>
                            <w:bottom w:val="none" w:sz="0" w:space="0" w:color="auto"/>
                            <w:right w:val="none" w:sz="0" w:space="0" w:color="auto"/>
                          </w:divBdr>
                        </w:div>
                        <w:div w:id="1209682652">
                          <w:marLeft w:val="0"/>
                          <w:marRight w:val="0"/>
                          <w:marTop w:val="0"/>
                          <w:marBottom w:val="0"/>
                          <w:divBdr>
                            <w:top w:val="none" w:sz="0" w:space="0" w:color="auto"/>
                            <w:left w:val="none" w:sz="0" w:space="0" w:color="auto"/>
                            <w:bottom w:val="none" w:sz="0" w:space="0" w:color="auto"/>
                            <w:right w:val="none" w:sz="0" w:space="0" w:color="auto"/>
                          </w:divBdr>
                        </w:div>
                        <w:div w:id="1270116128">
                          <w:marLeft w:val="0"/>
                          <w:marRight w:val="0"/>
                          <w:marTop w:val="0"/>
                          <w:marBottom w:val="0"/>
                          <w:divBdr>
                            <w:top w:val="none" w:sz="0" w:space="0" w:color="auto"/>
                            <w:left w:val="none" w:sz="0" w:space="0" w:color="auto"/>
                            <w:bottom w:val="none" w:sz="0" w:space="0" w:color="auto"/>
                            <w:right w:val="none" w:sz="0" w:space="0" w:color="auto"/>
                          </w:divBdr>
                        </w:div>
                        <w:div w:id="1368027643">
                          <w:marLeft w:val="0"/>
                          <w:marRight w:val="0"/>
                          <w:marTop w:val="0"/>
                          <w:marBottom w:val="0"/>
                          <w:divBdr>
                            <w:top w:val="none" w:sz="0" w:space="0" w:color="auto"/>
                            <w:left w:val="none" w:sz="0" w:space="0" w:color="auto"/>
                            <w:bottom w:val="none" w:sz="0" w:space="0" w:color="auto"/>
                            <w:right w:val="none" w:sz="0" w:space="0" w:color="auto"/>
                          </w:divBdr>
                        </w:div>
                        <w:div w:id="1570992642">
                          <w:marLeft w:val="0"/>
                          <w:marRight w:val="0"/>
                          <w:marTop w:val="0"/>
                          <w:marBottom w:val="0"/>
                          <w:divBdr>
                            <w:top w:val="none" w:sz="0" w:space="0" w:color="auto"/>
                            <w:left w:val="none" w:sz="0" w:space="0" w:color="auto"/>
                            <w:bottom w:val="none" w:sz="0" w:space="0" w:color="auto"/>
                            <w:right w:val="none" w:sz="0" w:space="0" w:color="auto"/>
                          </w:divBdr>
                        </w:div>
                        <w:div w:id="1658075592">
                          <w:marLeft w:val="0"/>
                          <w:marRight w:val="0"/>
                          <w:marTop w:val="0"/>
                          <w:marBottom w:val="0"/>
                          <w:divBdr>
                            <w:top w:val="none" w:sz="0" w:space="0" w:color="auto"/>
                            <w:left w:val="none" w:sz="0" w:space="0" w:color="auto"/>
                            <w:bottom w:val="none" w:sz="0" w:space="0" w:color="auto"/>
                            <w:right w:val="none" w:sz="0" w:space="0" w:color="auto"/>
                          </w:divBdr>
                        </w:div>
                        <w:div w:id="1662731874">
                          <w:marLeft w:val="0"/>
                          <w:marRight w:val="0"/>
                          <w:marTop w:val="0"/>
                          <w:marBottom w:val="0"/>
                          <w:divBdr>
                            <w:top w:val="none" w:sz="0" w:space="0" w:color="auto"/>
                            <w:left w:val="none" w:sz="0" w:space="0" w:color="auto"/>
                            <w:bottom w:val="none" w:sz="0" w:space="0" w:color="auto"/>
                            <w:right w:val="none" w:sz="0" w:space="0" w:color="auto"/>
                          </w:divBdr>
                        </w:div>
                        <w:div w:id="1917204115">
                          <w:marLeft w:val="0"/>
                          <w:marRight w:val="0"/>
                          <w:marTop w:val="0"/>
                          <w:marBottom w:val="0"/>
                          <w:divBdr>
                            <w:top w:val="none" w:sz="0" w:space="0" w:color="auto"/>
                            <w:left w:val="none" w:sz="0" w:space="0" w:color="auto"/>
                            <w:bottom w:val="none" w:sz="0" w:space="0" w:color="auto"/>
                            <w:right w:val="none" w:sz="0" w:space="0" w:color="auto"/>
                          </w:divBdr>
                        </w:div>
                        <w:div w:id="1920209499">
                          <w:marLeft w:val="0"/>
                          <w:marRight w:val="0"/>
                          <w:marTop w:val="0"/>
                          <w:marBottom w:val="0"/>
                          <w:divBdr>
                            <w:top w:val="none" w:sz="0" w:space="0" w:color="auto"/>
                            <w:left w:val="none" w:sz="0" w:space="0" w:color="auto"/>
                            <w:bottom w:val="none" w:sz="0" w:space="0" w:color="auto"/>
                            <w:right w:val="none" w:sz="0" w:space="0" w:color="auto"/>
                          </w:divBdr>
                        </w:div>
                        <w:div w:id="1936595517">
                          <w:marLeft w:val="0"/>
                          <w:marRight w:val="0"/>
                          <w:marTop w:val="0"/>
                          <w:marBottom w:val="0"/>
                          <w:divBdr>
                            <w:top w:val="none" w:sz="0" w:space="0" w:color="auto"/>
                            <w:left w:val="none" w:sz="0" w:space="0" w:color="auto"/>
                            <w:bottom w:val="none" w:sz="0" w:space="0" w:color="auto"/>
                            <w:right w:val="none" w:sz="0" w:space="0" w:color="auto"/>
                          </w:divBdr>
                        </w:div>
                        <w:div w:id="2031105358">
                          <w:marLeft w:val="0"/>
                          <w:marRight w:val="0"/>
                          <w:marTop w:val="0"/>
                          <w:marBottom w:val="0"/>
                          <w:divBdr>
                            <w:top w:val="none" w:sz="0" w:space="0" w:color="auto"/>
                            <w:left w:val="none" w:sz="0" w:space="0" w:color="auto"/>
                            <w:bottom w:val="none" w:sz="0" w:space="0" w:color="auto"/>
                            <w:right w:val="none" w:sz="0" w:space="0" w:color="auto"/>
                          </w:divBdr>
                        </w:div>
                        <w:div w:id="2033147417">
                          <w:marLeft w:val="0"/>
                          <w:marRight w:val="0"/>
                          <w:marTop w:val="0"/>
                          <w:marBottom w:val="0"/>
                          <w:divBdr>
                            <w:top w:val="none" w:sz="0" w:space="0" w:color="auto"/>
                            <w:left w:val="none" w:sz="0" w:space="0" w:color="auto"/>
                            <w:bottom w:val="none" w:sz="0" w:space="0" w:color="auto"/>
                            <w:right w:val="none" w:sz="0" w:space="0" w:color="auto"/>
                          </w:divBdr>
                        </w:div>
                        <w:div w:id="20704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92079">
              <w:marLeft w:val="0"/>
              <w:marRight w:val="0"/>
              <w:marTop w:val="0"/>
              <w:marBottom w:val="0"/>
              <w:divBdr>
                <w:top w:val="none" w:sz="0" w:space="0" w:color="auto"/>
                <w:left w:val="none" w:sz="0" w:space="0" w:color="auto"/>
                <w:bottom w:val="none" w:sz="0" w:space="0" w:color="auto"/>
                <w:right w:val="none" w:sz="0" w:space="0" w:color="auto"/>
              </w:divBdr>
              <w:divsChild>
                <w:div w:id="738938815">
                  <w:marLeft w:val="0"/>
                  <w:marRight w:val="0"/>
                  <w:marTop w:val="0"/>
                  <w:marBottom w:val="0"/>
                  <w:divBdr>
                    <w:top w:val="none" w:sz="0" w:space="0" w:color="auto"/>
                    <w:left w:val="none" w:sz="0" w:space="0" w:color="auto"/>
                    <w:bottom w:val="none" w:sz="0" w:space="0" w:color="auto"/>
                    <w:right w:val="none" w:sz="0" w:space="0" w:color="auto"/>
                  </w:divBdr>
                  <w:divsChild>
                    <w:div w:id="80298814">
                      <w:marLeft w:val="0"/>
                      <w:marRight w:val="0"/>
                      <w:marTop w:val="0"/>
                      <w:marBottom w:val="0"/>
                      <w:divBdr>
                        <w:top w:val="none" w:sz="0" w:space="0" w:color="auto"/>
                        <w:left w:val="none" w:sz="0" w:space="0" w:color="auto"/>
                        <w:bottom w:val="none" w:sz="0" w:space="0" w:color="auto"/>
                        <w:right w:val="none" w:sz="0" w:space="0" w:color="auto"/>
                      </w:divBdr>
                    </w:div>
                    <w:div w:id="122621596">
                      <w:marLeft w:val="0"/>
                      <w:marRight w:val="0"/>
                      <w:marTop w:val="0"/>
                      <w:marBottom w:val="0"/>
                      <w:divBdr>
                        <w:top w:val="none" w:sz="0" w:space="0" w:color="auto"/>
                        <w:left w:val="none" w:sz="0" w:space="0" w:color="auto"/>
                        <w:bottom w:val="none" w:sz="0" w:space="0" w:color="auto"/>
                        <w:right w:val="none" w:sz="0" w:space="0" w:color="auto"/>
                      </w:divBdr>
                    </w:div>
                    <w:div w:id="198864329">
                      <w:marLeft w:val="0"/>
                      <w:marRight w:val="0"/>
                      <w:marTop w:val="0"/>
                      <w:marBottom w:val="0"/>
                      <w:divBdr>
                        <w:top w:val="none" w:sz="0" w:space="0" w:color="auto"/>
                        <w:left w:val="none" w:sz="0" w:space="0" w:color="auto"/>
                        <w:bottom w:val="none" w:sz="0" w:space="0" w:color="auto"/>
                        <w:right w:val="none" w:sz="0" w:space="0" w:color="auto"/>
                      </w:divBdr>
                    </w:div>
                    <w:div w:id="208539118">
                      <w:marLeft w:val="0"/>
                      <w:marRight w:val="0"/>
                      <w:marTop w:val="0"/>
                      <w:marBottom w:val="0"/>
                      <w:divBdr>
                        <w:top w:val="none" w:sz="0" w:space="0" w:color="auto"/>
                        <w:left w:val="none" w:sz="0" w:space="0" w:color="auto"/>
                        <w:bottom w:val="none" w:sz="0" w:space="0" w:color="auto"/>
                        <w:right w:val="none" w:sz="0" w:space="0" w:color="auto"/>
                      </w:divBdr>
                    </w:div>
                    <w:div w:id="391317495">
                      <w:marLeft w:val="0"/>
                      <w:marRight w:val="0"/>
                      <w:marTop w:val="0"/>
                      <w:marBottom w:val="0"/>
                      <w:divBdr>
                        <w:top w:val="none" w:sz="0" w:space="0" w:color="auto"/>
                        <w:left w:val="none" w:sz="0" w:space="0" w:color="auto"/>
                        <w:bottom w:val="none" w:sz="0" w:space="0" w:color="auto"/>
                        <w:right w:val="none" w:sz="0" w:space="0" w:color="auto"/>
                      </w:divBdr>
                    </w:div>
                    <w:div w:id="478770197">
                      <w:marLeft w:val="0"/>
                      <w:marRight w:val="0"/>
                      <w:marTop w:val="0"/>
                      <w:marBottom w:val="0"/>
                      <w:divBdr>
                        <w:top w:val="none" w:sz="0" w:space="0" w:color="auto"/>
                        <w:left w:val="none" w:sz="0" w:space="0" w:color="auto"/>
                        <w:bottom w:val="none" w:sz="0" w:space="0" w:color="auto"/>
                        <w:right w:val="none" w:sz="0" w:space="0" w:color="auto"/>
                      </w:divBdr>
                    </w:div>
                    <w:div w:id="543368815">
                      <w:marLeft w:val="0"/>
                      <w:marRight w:val="0"/>
                      <w:marTop w:val="0"/>
                      <w:marBottom w:val="0"/>
                      <w:divBdr>
                        <w:top w:val="none" w:sz="0" w:space="0" w:color="auto"/>
                        <w:left w:val="none" w:sz="0" w:space="0" w:color="auto"/>
                        <w:bottom w:val="none" w:sz="0" w:space="0" w:color="auto"/>
                        <w:right w:val="none" w:sz="0" w:space="0" w:color="auto"/>
                      </w:divBdr>
                    </w:div>
                    <w:div w:id="673990714">
                      <w:marLeft w:val="0"/>
                      <w:marRight w:val="0"/>
                      <w:marTop w:val="0"/>
                      <w:marBottom w:val="0"/>
                      <w:divBdr>
                        <w:top w:val="none" w:sz="0" w:space="0" w:color="auto"/>
                        <w:left w:val="none" w:sz="0" w:space="0" w:color="auto"/>
                        <w:bottom w:val="none" w:sz="0" w:space="0" w:color="auto"/>
                        <w:right w:val="none" w:sz="0" w:space="0" w:color="auto"/>
                      </w:divBdr>
                    </w:div>
                    <w:div w:id="748766481">
                      <w:marLeft w:val="0"/>
                      <w:marRight w:val="0"/>
                      <w:marTop w:val="0"/>
                      <w:marBottom w:val="0"/>
                      <w:divBdr>
                        <w:top w:val="none" w:sz="0" w:space="0" w:color="auto"/>
                        <w:left w:val="none" w:sz="0" w:space="0" w:color="auto"/>
                        <w:bottom w:val="none" w:sz="0" w:space="0" w:color="auto"/>
                        <w:right w:val="none" w:sz="0" w:space="0" w:color="auto"/>
                      </w:divBdr>
                    </w:div>
                    <w:div w:id="840854661">
                      <w:marLeft w:val="0"/>
                      <w:marRight w:val="0"/>
                      <w:marTop w:val="0"/>
                      <w:marBottom w:val="0"/>
                      <w:divBdr>
                        <w:top w:val="none" w:sz="0" w:space="0" w:color="auto"/>
                        <w:left w:val="none" w:sz="0" w:space="0" w:color="auto"/>
                        <w:bottom w:val="none" w:sz="0" w:space="0" w:color="auto"/>
                        <w:right w:val="none" w:sz="0" w:space="0" w:color="auto"/>
                      </w:divBdr>
                    </w:div>
                    <w:div w:id="968242127">
                      <w:marLeft w:val="0"/>
                      <w:marRight w:val="0"/>
                      <w:marTop w:val="0"/>
                      <w:marBottom w:val="0"/>
                      <w:divBdr>
                        <w:top w:val="none" w:sz="0" w:space="0" w:color="auto"/>
                        <w:left w:val="none" w:sz="0" w:space="0" w:color="auto"/>
                        <w:bottom w:val="none" w:sz="0" w:space="0" w:color="auto"/>
                        <w:right w:val="none" w:sz="0" w:space="0" w:color="auto"/>
                      </w:divBdr>
                    </w:div>
                    <w:div w:id="1057626567">
                      <w:marLeft w:val="0"/>
                      <w:marRight w:val="0"/>
                      <w:marTop w:val="0"/>
                      <w:marBottom w:val="0"/>
                      <w:divBdr>
                        <w:top w:val="none" w:sz="0" w:space="0" w:color="auto"/>
                        <w:left w:val="none" w:sz="0" w:space="0" w:color="auto"/>
                        <w:bottom w:val="none" w:sz="0" w:space="0" w:color="auto"/>
                        <w:right w:val="none" w:sz="0" w:space="0" w:color="auto"/>
                      </w:divBdr>
                    </w:div>
                    <w:div w:id="1065957916">
                      <w:marLeft w:val="0"/>
                      <w:marRight w:val="0"/>
                      <w:marTop w:val="0"/>
                      <w:marBottom w:val="0"/>
                      <w:divBdr>
                        <w:top w:val="none" w:sz="0" w:space="0" w:color="auto"/>
                        <w:left w:val="none" w:sz="0" w:space="0" w:color="auto"/>
                        <w:bottom w:val="none" w:sz="0" w:space="0" w:color="auto"/>
                        <w:right w:val="none" w:sz="0" w:space="0" w:color="auto"/>
                      </w:divBdr>
                    </w:div>
                    <w:div w:id="1159081781">
                      <w:marLeft w:val="0"/>
                      <w:marRight w:val="0"/>
                      <w:marTop w:val="0"/>
                      <w:marBottom w:val="0"/>
                      <w:divBdr>
                        <w:top w:val="none" w:sz="0" w:space="0" w:color="auto"/>
                        <w:left w:val="none" w:sz="0" w:space="0" w:color="auto"/>
                        <w:bottom w:val="none" w:sz="0" w:space="0" w:color="auto"/>
                        <w:right w:val="none" w:sz="0" w:space="0" w:color="auto"/>
                      </w:divBdr>
                    </w:div>
                    <w:div w:id="1192957808">
                      <w:marLeft w:val="0"/>
                      <w:marRight w:val="0"/>
                      <w:marTop w:val="0"/>
                      <w:marBottom w:val="0"/>
                      <w:divBdr>
                        <w:top w:val="none" w:sz="0" w:space="0" w:color="auto"/>
                        <w:left w:val="none" w:sz="0" w:space="0" w:color="auto"/>
                        <w:bottom w:val="none" w:sz="0" w:space="0" w:color="auto"/>
                        <w:right w:val="none" w:sz="0" w:space="0" w:color="auto"/>
                      </w:divBdr>
                    </w:div>
                    <w:div w:id="1230530479">
                      <w:marLeft w:val="0"/>
                      <w:marRight w:val="0"/>
                      <w:marTop w:val="0"/>
                      <w:marBottom w:val="0"/>
                      <w:divBdr>
                        <w:top w:val="none" w:sz="0" w:space="0" w:color="auto"/>
                        <w:left w:val="none" w:sz="0" w:space="0" w:color="auto"/>
                        <w:bottom w:val="none" w:sz="0" w:space="0" w:color="auto"/>
                        <w:right w:val="none" w:sz="0" w:space="0" w:color="auto"/>
                      </w:divBdr>
                    </w:div>
                    <w:div w:id="1252741533">
                      <w:marLeft w:val="0"/>
                      <w:marRight w:val="0"/>
                      <w:marTop w:val="0"/>
                      <w:marBottom w:val="0"/>
                      <w:divBdr>
                        <w:top w:val="none" w:sz="0" w:space="0" w:color="auto"/>
                        <w:left w:val="none" w:sz="0" w:space="0" w:color="auto"/>
                        <w:bottom w:val="none" w:sz="0" w:space="0" w:color="auto"/>
                        <w:right w:val="none" w:sz="0" w:space="0" w:color="auto"/>
                      </w:divBdr>
                    </w:div>
                    <w:div w:id="1267230340">
                      <w:marLeft w:val="0"/>
                      <w:marRight w:val="0"/>
                      <w:marTop w:val="0"/>
                      <w:marBottom w:val="0"/>
                      <w:divBdr>
                        <w:top w:val="none" w:sz="0" w:space="0" w:color="auto"/>
                        <w:left w:val="none" w:sz="0" w:space="0" w:color="auto"/>
                        <w:bottom w:val="none" w:sz="0" w:space="0" w:color="auto"/>
                        <w:right w:val="none" w:sz="0" w:space="0" w:color="auto"/>
                      </w:divBdr>
                    </w:div>
                    <w:div w:id="1268343999">
                      <w:marLeft w:val="0"/>
                      <w:marRight w:val="0"/>
                      <w:marTop w:val="0"/>
                      <w:marBottom w:val="0"/>
                      <w:divBdr>
                        <w:top w:val="none" w:sz="0" w:space="0" w:color="auto"/>
                        <w:left w:val="none" w:sz="0" w:space="0" w:color="auto"/>
                        <w:bottom w:val="none" w:sz="0" w:space="0" w:color="auto"/>
                        <w:right w:val="none" w:sz="0" w:space="0" w:color="auto"/>
                      </w:divBdr>
                    </w:div>
                    <w:div w:id="1487043310">
                      <w:marLeft w:val="0"/>
                      <w:marRight w:val="0"/>
                      <w:marTop w:val="0"/>
                      <w:marBottom w:val="0"/>
                      <w:divBdr>
                        <w:top w:val="none" w:sz="0" w:space="0" w:color="auto"/>
                        <w:left w:val="none" w:sz="0" w:space="0" w:color="auto"/>
                        <w:bottom w:val="none" w:sz="0" w:space="0" w:color="auto"/>
                        <w:right w:val="none" w:sz="0" w:space="0" w:color="auto"/>
                      </w:divBdr>
                    </w:div>
                    <w:div w:id="1575159340">
                      <w:marLeft w:val="0"/>
                      <w:marRight w:val="0"/>
                      <w:marTop w:val="0"/>
                      <w:marBottom w:val="0"/>
                      <w:divBdr>
                        <w:top w:val="none" w:sz="0" w:space="0" w:color="auto"/>
                        <w:left w:val="none" w:sz="0" w:space="0" w:color="auto"/>
                        <w:bottom w:val="none" w:sz="0" w:space="0" w:color="auto"/>
                        <w:right w:val="none" w:sz="0" w:space="0" w:color="auto"/>
                      </w:divBdr>
                      <w:divsChild>
                        <w:div w:id="14354622">
                          <w:marLeft w:val="0"/>
                          <w:marRight w:val="0"/>
                          <w:marTop w:val="0"/>
                          <w:marBottom w:val="0"/>
                          <w:divBdr>
                            <w:top w:val="none" w:sz="0" w:space="0" w:color="auto"/>
                            <w:left w:val="none" w:sz="0" w:space="0" w:color="auto"/>
                            <w:bottom w:val="none" w:sz="0" w:space="0" w:color="auto"/>
                            <w:right w:val="none" w:sz="0" w:space="0" w:color="auto"/>
                          </w:divBdr>
                        </w:div>
                        <w:div w:id="46927256">
                          <w:marLeft w:val="0"/>
                          <w:marRight w:val="0"/>
                          <w:marTop w:val="0"/>
                          <w:marBottom w:val="0"/>
                          <w:divBdr>
                            <w:top w:val="none" w:sz="0" w:space="0" w:color="auto"/>
                            <w:left w:val="none" w:sz="0" w:space="0" w:color="auto"/>
                            <w:bottom w:val="none" w:sz="0" w:space="0" w:color="auto"/>
                            <w:right w:val="none" w:sz="0" w:space="0" w:color="auto"/>
                          </w:divBdr>
                        </w:div>
                        <w:div w:id="54207273">
                          <w:marLeft w:val="0"/>
                          <w:marRight w:val="0"/>
                          <w:marTop w:val="0"/>
                          <w:marBottom w:val="0"/>
                          <w:divBdr>
                            <w:top w:val="none" w:sz="0" w:space="0" w:color="auto"/>
                            <w:left w:val="none" w:sz="0" w:space="0" w:color="auto"/>
                            <w:bottom w:val="none" w:sz="0" w:space="0" w:color="auto"/>
                            <w:right w:val="none" w:sz="0" w:space="0" w:color="auto"/>
                          </w:divBdr>
                        </w:div>
                        <w:div w:id="99304307">
                          <w:marLeft w:val="0"/>
                          <w:marRight w:val="0"/>
                          <w:marTop w:val="0"/>
                          <w:marBottom w:val="0"/>
                          <w:divBdr>
                            <w:top w:val="none" w:sz="0" w:space="0" w:color="auto"/>
                            <w:left w:val="none" w:sz="0" w:space="0" w:color="auto"/>
                            <w:bottom w:val="none" w:sz="0" w:space="0" w:color="auto"/>
                            <w:right w:val="none" w:sz="0" w:space="0" w:color="auto"/>
                          </w:divBdr>
                        </w:div>
                        <w:div w:id="264310381">
                          <w:marLeft w:val="0"/>
                          <w:marRight w:val="0"/>
                          <w:marTop w:val="0"/>
                          <w:marBottom w:val="0"/>
                          <w:divBdr>
                            <w:top w:val="none" w:sz="0" w:space="0" w:color="auto"/>
                            <w:left w:val="none" w:sz="0" w:space="0" w:color="auto"/>
                            <w:bottom w:val="none" w:sz="0" w:space="0" w:color="auto"/>
                            <w:right w:val="none" w:sz="0" w:space="0" w:color="auto"/>
                          </w:divBdr>
                        </w:div>
                        <w:div w:id="289752449">
                          <w:marLeft w:val="0"/>
                          <w:marRight w:val="0"/>
                          <w:marTop w:val="0"/>
                          <w:marBottom w:val="0"/>
                          <w:divBdr>
                            <w:top w:val="none" w:sz="0" w:space="0" w:color="auto"/>
                            <w:left w:val="none" w:sz="0" w:space="0" w:color="auto"/>
                            <w:bottom w:val="none" w:sz="0" w:space="0" w:color="auto"/>
                            <w:right w:val="none" w:sz="0" w:space="0" w:color="auto"/>
                          </w:divBdr>
                        </w:div>
                        <w:div w:id="373580282">
                          <w:marLeft w:val="0"/>
                          <w:marRight w:val="0"/>
                          <w:marTop w:val="0"/>
                          <w:marBottom w:val="0"/>
                          <w:divBdr>
                            <w:top w:val="none" w:sz="0" w:space="0" w:color="auto"/>
                            <w:left w:val="none" w:sz="0" w:space="0" w:color="auto"/>
                            <w:bottom w:val="none" w:sz="0" w:space="0" w:color="auto"/>
                            <w:right w:val="none" w:sz="0" w:space="0" w:color="auto"/>
                          </w:divBdr>
                        </w:div>
                        <w:div w:id="447697416">
                          <w:marLeft w:val="0"/>
                          <w:marRight w:val="0"/>
                          <w:marTop w:val="0"/>
                          <w:marBottom w:val="0"/>
                          <w:divBdr>
                            <w:top w:val="none" w:sz="0" w:space="0" w:color="auto"/>
                            <w:left w:val="none" w:sz="0" w:space="0" w:color="auto"/>
                            <w:bottom w:val="none" w:sz="0" w:space="0" w:color="auto"/>
                            <w:right w:val="none" w:sz="0" w:space="0" w:color="auto"/>
                          </w:divBdr>
                        </w:div>
                        <w:div w:id="565579067">
                          <w:marLeft w:val="0"/>
                          <w:marRight w:val="0"/>
                          <w:marTop w:val="0"/>
                          <w:marBottom w:val="0"/>
                          <w:divBdr>
                            <w:top w:val="none" w:sz="0" w:space="0" w:color="auto"/>
                            <w:left w:val="none" w:sz="0" w:space="0" w:color="auto"/>
                            <w:bottom w:val="none" w:sz="0" w:space="0" w:color="auto"/>
                            <w:right w:val="none" w:sz="0" w:space="0" w:color="auto"/>
                          </w:divBdr>
                        </w:div>
                        <w:div w:id="578442834">
                          <w:marLeft w:val="0"/>
                          <w:marRight w:val="0"/>
                          <w:marTop w:val="0"/>
                          <w:marBottom w:val="0"/>
                          <w:divBdr>
                            <w:top w:val="none" w:sz="0" w:space="0" w:color="auto"/>
                            <w:left w:val="none" w:sz="0" w:space="0" w:color="auto"/>
                            <w:bottom w:val="none" w:sz="0" w:space="0" w:color="auto"/>
                            <w:right w:val="none" w:sz="0" w:space="0" w:color="auto"/>
                          </w:divBdr>
                        </w:div>
                        <w:div w:id="591860736">
                          <w:marLeft w:val="0"/>
                          <w:marRight w:val="0"/>
                          <w:marTop w:val="0"/>
                          <w:marBottom w:val="0"/>
                          <w:divBdr>
                            <w:top w:val="none" w:sz="0" w:space="0" w:color="auto"/>
                            <w:left w:val="none" w:sz="0" w:space="0" w:color="auto"/>
                            <w:bottom w:val="none" w:sz="0" w:space="0" w:color="auto"/>
                            <w:right w:val="none" w:sz="0" w:space="0" w:color="auto"/>
                          </w:divBdr>
                        </w:div>
                        <w:div w:id="653685447">
                          <w:marLeft w:val="0"/>
                          <w:marRight w:val="0"/>
                          <w:marTop w:val="0"/>
                          <w:marBottom w:val="0"/>
                          <w:divBdr>
                            <w:top w:val="none" w:sz="0" w:space="0" w:color="auto"/>
                            <w:left w:val="none" w:sz="0" w:space="0" w:color="auto"/>
                            <w:bottom w:val="none" w:sz="0" w:space="0" w:color="auto"/>
                            <w:right w:val="none" w:sz="0" w:space="0" w:color="auto"/>
                          </w:divBdr>
                        </w:div>
                        <w:div w:id="805051145">
                          <w:marLeft w:val="0"/>
                          <w:marRight w:val="0"/>
                          <w:marTop w:val="0"/>
                          <w:marBottom w:val="0"/>
                          <w:divBdr>
                            <w:top w:val="none" w:sz="0" w:space="0" w:color="auto"/>
                            <w:left w:val="none" w:sz="0" w:space="0" w:color="auto"/>
                            <w:bottom w:val="none" w:sz="0" w:space="0" w:color="auto"/>
                            <w:right w:val="none" w:sz="0" w:space="0" w:color="auto"/>
                          </w:divBdr>
                        </w:div>
                        <w:div w:id="851722011">
                          <w:marLeft w:val="0"/>
                          <w:marRight w:val="0"/>
                          <w:marTop w:val="0"/>
                          <w:marBottom w:val="0"/>
                          <w:divBdr>
                            <w:top w:val="none" w:sz="0" w:space="0" w:color="auto"/>
                            <w:left w:val="none" w:sz="0" w:space="0" w:color="auto"/>
                            <w:bottom w:val="none" w:sz="0" w:space="0" w:color="auto"/>
                            <w:right w:val="none" w:sz="0" w:space="0" w:color="auto"/>
                          </w:divBdr>
                        </w:div>
                        <w:div w:id="887567879">
                          <w:marLeft w:val="0"/>
                          <w:marRight w:val="0"/>
                          <w:marTop w:val="0"/>
                          <w:marBottom w:val="0"/>
                          <w:divBdr>
                            <w:top w:val="none" w:sz="0" w:space="0" w:color="auto"/>
                            <w:left w:val="none" w:sz="0" w:space="0" w:color="auto"/>
                            <w:bottom w:val="none" w:sz="0" w:space="0" w:color="auto"/>
                            <w:right w:val="none" w:sz="0" w:space="0" w:color="auto"/>
                          </w:divBdr>
                        </w:div>
                        <w:div w:id="902913159">
                          <w:marLeft w:val="0"/>
                          <w:marRight w:val="0"/>
                          <w:marTop w:val="0"/>
                          <w:marBottom w:val="0"/>
                          <w:divBdr>
                            <w:top w:val="none" w:sz="0" w:space="0" w:color="auto"/>
                            <w:left w:val="none" w:sz="0" w:space="0" w:color="auto"/>
                            <w:bottom w:val="none" w:sz="0" w:space="0" w:color="auto"/>
                            <w:right w:val="none" w:sz="0" w:space="0" w:color="auto"/>
                          </w:divBdr>
                        </w:div>
                        <w:div w:id="1006596913">
                          <w:marLeft w:val="0"/>
                          <w:marRight w:val="0"/>
                          <w:marTop w:val="0"/>
                          <w:marBottom w:val="0"/>
                          <w:divBdr>
                            <w:top w:val="none" w:sz="0" w:space="0" w:color="auto"/>
                            <w:left w:val="none" w:sz="0" w:space="0" w:color="auto"/>
                            <w:bottom w:val="none" w:sz="0" w:space="0" w:color="auto"/>
                            <w:right w:val="none" w:sz="0" w:space="0" w:color="auto"/>
                          </w:divBdr>
                        </w:div>
                        <w:div w:id="1076365154">
                          <w:marLeft w:val="0"/>
                          <w:marRight w:val="0"/>
                          <w:marTop w:val="0"/>
                          <w:marBottom w:val="0"/>
                          <w:divBdr>
                            <w:top w:val="none" w:sz="0" w:space="0" w:color="auto"/>
                            <w:left w:val="none" w:sz="0" w:space="0" w:color="auto"/>
                            <w:bottom w:val="none" w:sz="0" w:space="0" w:color="auto"/>
                            <w:right w:val="none" w:sz="0" w:space="0" w:color="auto"/>
                          </w:divBdr>
                        </w:div>
                        <w:div w:id="1082528256">
                          <w:marLeft w:val="0"/>
                          <w:marRight w:val="0"/>
                          <w:marTop w:val="0"/>
                          <w:marBottom w:val="0"/>
                          <w:divBdr>
                            <w:top w:val="none" w:sz="0" w:space="0" w:color="auto"/>
                            <w:left w:val="none" w:sz="0" w:space="0" w:color="auto"/>
                            <w:bottom w:val="none" w:sz="0" w:space="0" w:color="auto"/>
                            <w:right w:val="none" w:sz="0" w:space="0" w:color="auto"/>
                          </w:divBdr>
                        </w:div>
                        <w:div w:id="1164391510">
                          <w:marLeft w:val="0"/>
                          <w:marRight w:val="0"/>
                          <w:marTop w:val="0"/>
                          <w:marBottom w:val="0"/>
                          <w:divBdr>
                            <w:top w:val="none" w:sz="0" w:space="0" w:color="auto"/>
                            <w:left w:val="none" w:sz="0" w:space="0" w:color="auto"/>
                            <w:bottom w:val="none" w:sz="0" w:space="0" w:color="auto"/>
                            <w:right w:val="none" w:sz="0" w:space="0" w:color="auto"/>
                          </w:divBdr>
                        </w:div>
                        <w:div w:id="1293750808">
                          <w:marLeft w:val="0"/>
                          <w:marRight w:val="0"/>
                          <w:marTop w:val="0"/>
                          <w:marBottom w:val="0"/>
                          <w:divBdr>
                            <w:top w:val="none" w:sz="0" w:space="0" w:color="auto"/>
                            <w:left w:val="none" w:sz="0" w:space="0" w:color="auto"/>
                            <w:bottom w:val="none" w:sz="0" w:space="0" w:color="auto"/>
                            <w:right w:val="none" w:sz="0" w:space="0" w:color="auto"/>
                          </w:divBdr>
                        </w:div>
                        <w:div w:id="1328249087">
                          <w:marLeft w:val="0"/>
                          <w:marRight w:val="0"/>
                          <w:marTop w:val="0"/>
                          <w:marBottom w:val="0"/>
                          <w:divBdr>
                            <w:top w:val="none" w:sz="0" w:space="0" w:color="auto"/>
                            <w:left w:val="none" w:sz="0" w:space="0" w:color="auto"/>
                            <w:bottom w:val="none" w:sz="0" w:space="0" w:color="auto"/>
                            <w:right w:val="none" w:sz="0" w:space="0" w:color="auto"/>
                          </w:divBdr>
                        </w:div>
                        <w:div w:id="1409040023">
                          <w:marLeft w:val="0"/>
                          <w:marRight w:val="0"/>
                          <w:marTop w:val="0"/>
                          <w:marBottom w:val="0"/>
                          <w:divBdr>
                            <w:top w:val="none" w:sz="0" w:space="0" w:color="auto"/>
                            <w:left w:val="none" w:sz="0" w:space="0" w:color="auto"/>
                            <w:bottom w:val="none" w:sz="0" w:space="0" w:color="auto"/>
                            <w:right w:val="none" w:sz="0" w:space="0" w:color="auto"/>
                          </w:divBdr>
                        </w:div>
                        <w:div w:id="1443453391">
                          <w:marLeft w:val="0"/>
                          <w:marRight w:val="0"/>
                          <w:marTop w:val="0"/>
                          <w:marBottom w:val="0"/>
                          <w:divBdr>
                            <w:top w:val="none" w:sz="0" w:space="0" w:color="auto"/>
                            <w:left w:val="none" w:sz="0" w:space="0" w:color="auto"/>
                            <w:bottom w:val="none" w:sz="0" w:space="0" w:color="auto"/>
                            <w:right w:val="none" w:sz="0" w:space="0" w:color="auto"/>
                          </w:divBdr>
                        </w:div>
                        <w:div w:id="1593977630">
                          <w:marLeft w:val="0"/>
                          <w:marRight w:val="0"/>
                          <w:marTop w:val="0"/>
                          <w:marBottom w:val="0"/>
                          <w:divBdr>
                            <w:top w:val="none" w:sz="0" w:space="0" w:color="auto"/>
                            <w:left w:val="none" w:sz="0" w:space="0" w:color="auto"/>
                            <w:bottom w:val="none" w:sz="0" w:space="0" w:color="auto"/>
                            <w:right w:val="none" w:sz="0" w:space="0" w:color="auto"/>
                          </w:divBdr>
                        </w:div>
                        <w:div w:id="1670675118">
                          <w:marLeft w:val="0"/>
                          <w:marRight w:val="0"/>
                          <w:marTop w:val="0"/>
                          <w:marBottom w:val="0"/>
                          <w:divBdr>
                            <w:top w:val="none" w:sz="0" w:space="0" w:color="auto"/>
                            <w:left w:val="none" w:sz="0" w:space="0" w:color="auto"/>
                            <w:bottom w:val="none" w:sz="0" w:space="0" w:color="auto"/>
                            <w:right w:val="none" w:sz="0" w:space="0" w:color="auto"/>
                          </w:divBdr>
                        </w:div>
                        <w:div w:id="1704939723">
                          <w:marLeft w:val="0"/>
                          <w:marRight w:val="0"/>
                          <w:marTop w:val="0"/>
                          <w:marBottom w:val="0"/>
                          <w:divBdr>
                            <w:top w:val="none" w:sz="0" w:space="0" w:color="auto"/>
                            <w:left w:val="none" w:sz="0" w:space="0" w:color="auto"/>
                            <w:bottom w:val="none" w:sz="0" w:space="0" w:color="auto"/>
                            <w:right w:val="none" w:sz="0" w:space="0" w:color="auto"/>
                          </w:divBdr>
                        </w:div>
                        <w:div w:id="1765108871">
                          <w:marLeft w:val="0"/>
                          <w:marRight w:val="0"/>
                          <w:marTop w:val="0"/>
                          <w:marBottom w:val="0"/>
                          <w:divBdr>
                            <w:top w:val="none" w:sz="0" w:space="0" w:color="auto"/>
                            <w:left w:val="none" w:sz="0" w:space="0" w:color="auto"/>
                            <w:bottom w:val="none" w:sz="0" w:space="0" w:color="auto"/>
                            <w:right w:val="none" w:sz="0" w:space="0" w:color="auto"/>
                          </w:divBdr>
                        </w:div>
                        <w:div w:id="1823156431">
                          <w:marLeft w:val="0"/>
                          <w:marRight w:val="0"/>
                          <w:marTop w:val="0"/>
                          <w:marBottom w:val="0"/>
                          <w:divBdr>
                            <w:top w:val="none" w:sz="0" w:space="0" w:color="auto"/>
                            <w:left w:val="none" w:sz="0" w:space="0" w:color="auto"/>
                            <w:bottom w:val="none" w:sz="0" w:space="0" w:color="auto"/>
                            <w:right w:val="none" w:sz="0" w:space="0" w:color="auto"/>
                          </w:divBdr>
                        </w:div>
                        <w:div w:id="1947423931">
                          <w:marLeft w:val="0"/>
                          <w:marRight w:val="0"/>
                          <w:marTop w:val="0"/>
                          <w:marBottom w:val="0"/>
                          <w:divBdr>
                            <w:top w:val="none" w:sz="0" w:space="0" w:color="auto"/>
                            <w:left w:val="none" w:sz="0" w:space="0" w:color="auto"/>
                            <w:bottom w:val="none" w:sz="0" w:space="0" w:color="auto"/>
                            <w:right w:val="none" w:sz="0" w:space="0" w:color="auto"/>
                          </w:divBdr>
                        </w:div>
                        <w:div w:id="2131244899">
                          <w:marLeft w:val="0"/>
                          <w:marRight w:val="0"/>
                          <w:marTop w:val="0"/>
                          <w:marBottom w:val="0"/>
                          <w:divBdr>
                            <w:top w:val="none" w:sz="0" w:space="0" w:color="auto"/>
                            <w:left w:val="none" w:sz="0" w:space="0" w:color="auto"/>
                            <w:bottom w:val="none" w:sz="0" w:space="0" w:color="auto"/>
                            <w:right w:val="none" w:sz="0" w:space="0" w:color="auto"/>
                          </w:divBdr>
                        </w:div>
                      </w:divsChild>
                    </w:div>
                    <w:div w:id="1628584375">
                      <w:marLeft w:val="0"/>
                      <w:marRight w:val="0"/>
                      <w:marTop w:val="0"/>
                      <w:marBottom w:val="0"/>
                      <w:divBdr>
                        <w:top w:val="none" w:sz="0" w:space="0" w:color="auto"/>
                        <w:left w:val="none" w:sz="0" w:space="0" w:color="auto"/>
                        <w:bottom w:val="none" w:sz="0" w:space="0" w:color="auto"/>
                        <w:right w:val="none" w:sz="0" w:space="0" w:color="auto"/>
                      </w:divBdr>
                    </w:div>
                    <w:div w:id="1707825183">
                      <w:marLeft w:val="0"/>
                      <w:marRight w:val="0"/>
                      <w:marTop w:val="0"/>
                      <w:marBottom w:val="0"/>
                      <w:divBdr>
                        <w:top w:val="none" w:sz="0" w:space="0" w:color="auto"/>
                        <w:left w:val="none" w:sz="0" w:space="0" w:color="auto"/>
                        <w:bottom w:val="none" w:sz="0" w:space="0" w:color="auto"/>
                        <w:right w:val="none" w:sz="0" w:space="0" w:color="auto"/>
                      </w:divBdr>
                    </w:div>
                    <w:div w:id="1764915058">
                      <w:marLeft w:val="0"/>
                      <w:marRight w:val="0"/>
                      <w:marTop w:val="0"/>
                      <w:marBottom w:val="0"/>
                      <w:divBdr>
                        <w:top w:val="none" w:sz="0" w:space="0" w:color="auto"/>
                        <w:left w:val="none" w:sz="0" w:space="0" w:color="auto"/>
                        <w:bottom w:val="none" w:sz="0" w:space="0" w:color="auto"/>
                        <w:right w:val="none" w:sz="0" w:space="0" w:color="auto"/>
                      </w:divBdr>
                    </w:div>
                    <w:div w:id="1862351554">
                      <w:marLeft w:val="0"/>
                      <w:marRight w:val="0"/>
                      <w:marTop w:val="0"/>
                      <w:marBottom w:val="0"/>
                      <w:divBdr>
                        <w:top w:val="none" w:sz="0" w:space="0" w:color="auto"/>
                        <w:left w:val="none" w:sz="0" w:space="0" w:color="auto"/>
                        <w:bottom w:val="none" w:sz="0" w:space="0" w:color="auto"/>
                        <w:right w:val="none" w:sz="0" w:space="0" w:color="auto"/>
                      </w:divBdr>
                    </w:div>
                    <w:div w:id="1876042392">
                      <w:marLeft w:val="0"/>
                      <w:marRight w:val="0"/>
                      <w:marTop w:val="0"/>
                      <w:marBottom w:val="0"/>
                      <w:divBdr>
                        <w:top w:val="none" w:sz="0" w:space="0" w:color="auto"/>
                        <w:left w:val="none" w:sz="0" w:space="0" w:color="auto"/>
                        <w:bottom w:val="none" w:sz="0" w:space="0" w:color="auto"/>
                        <w:right w:val="none" w:sz="0" w:space="0" w:color="auto"/>
                      </w:divBdr>
                    </w:div>
                    <w:div w:id="1886481540">
                      <w:marLeft w:val="0"/>
                      <w:marRight w:val="0"/>
                      <w:marTop w:val="0"/>
                      <w:marBottom w:val="0"/>
                      <w:divBdr>
                        <w:top w:val="none" w:sz="0" w:space="0" w:color="auto"/>
                        <w:left w:val="none" w:sz="0" w:space="0" w:color="auto"/>
                        <w:bottom w:val="none" w:sz="0" w:space="0" w:color="auto"/>
                        <w:right w:val="none" w:sz="0" w:space="0" w:color="auto"/>
                      </w:divBdr>
                    </w:div>
                    <w:div w:id="1954944075">
                      <w:marLeft w:val="0"/>
                      <w:marRight w:val="0"/>
                      <w:marTop w:val="0"/>
                      <w:marBottom w:val="0"/>
                      <w:divBdr>
                        <w:top w:val="none" w:sz="0" w:space="0" w:color="auto"/>
                        <w:left w:val="none" w:sz="0" w:space="0" w:color="auto"/>
                        <w:bottom w:val="none" w:sz="0" w:space="0" w:color="auto"/>
                        <w:right w:val="none" w:sz="0" w:space="0" w:color="auto"/>
                      </w:divBdr>
                    </w:div>
                    <w:div w:id="1962614919">
                      <w:marLeft w:val="0"/>
                      <w:marRight w:val="0"/>
                      <w:marTop w:val="0"/>
                      <w:marBottom w:val="0"/>
                      <w:divBdr>
                        <w:top w:val="none" w:sz="0" w:space="0" w:color="auto"/>
                        <w:left w:val="none" w:sz="0" w:space="0" w:color="auto"/>
                        <w:bottom w:val="none" w:sz="0" w:space="0" w:color="auto"/>
                        <w:right w:val="none" w:sz="0" w:space="0" w:color="auto"/>
                      </w:divBdr>
                    </w:div>
                    <w:div w:id="1979603614">
                      <w:marLeft w:val="0"/>
                      <w:marRight w:val="0"/>
                      <w:marTop w:val="0"/>
                      <w:marBottom w:val="0"/>
                      <w:divBdr>
                        <w:top w:val="none" w:sz="0" w:space="0" w:color="auto"/>
                        <w:left w:val="none" w:sz="0" w:space="0" w:color="auto"/>
                        <w:bottom w:val="none" w:sz="0" w:space="0" w:color="auto"/>
                        <w:right w:val="none" w:sz="0" w:space="0" w:color="auto"/>
                      </w:divBdr>
                    </w:div>
                    <w:div w:id="2054764713">
                      <w:marLeft w:val="0"/>
                      <w:marRight w:val="0"/>
                      <w:marTop w:val="0"/>
                      <w:marBottom w:val="0"/>
                      <w:divBdr>
                        <w:top w:val="none" w:sz="0" w:space="0" w:color="auto"/>
                        <w:left w:val="none" w:sz="0" w:space="0" w:color="auto"/>
                        <w:bottom w:val="none" w:sz="0" w:space="0" w:color="auto"/>
                        <w:right w:val="none" w:sz="0" w:space="0" w:color="auto"/>
                      </w:divBdr>
                    </w:div>
                    <w:div w:id="21281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79157">
          <w:marLeft w:val="0"/>
          <w:marRight w:val="0"/>
          <w:marTop w:val="0"/>
          <w:marBottom w:val="0"/>
          <w:divBdr>
            <w:top w:val="none" w:sz="0" w:space="0" w:color="auto"/>
            <w:left w:val="none" w:sz="0" w:space="0" w:color="auto"/>
            <w:bottom w:val="none" w:sz="0" w:space="0" w:color="auto"/>
            <w:right w:val="none" w:sz="0" w:space="0" w:color="auto"/>
          </w:divBdr>
          <w:divsChild>
            <w:div w:id="231737111">
              <w:marLeft w:val="0"/>
              <w:marRight w:val="0"/>
              <w:marTop w:val="0"/>
              <w:marBottom w:val="0"/>
              <w:divBdr>
                <w:top w:val="none" w:sz="0" w:space="0" w:color="auto"/>
                <w:left w:val="none" w:sz="0" w:space="0" w:color="auto"/>
                <w:bottom w:val="none" w:sz="0" w:space="0" w:color="auto"/>
                <w:right w:val="none" w:sz="0" w:space="0" w:color="auto"/>
              </w:divBdr>
              <w:divsChild>
                <w:div w:id="1026172354">
                  <w:marLeft w:val="0"/>
                  <w:marRight w:val="0"/>
                  <w:marTop w:val="0"/>
                  <w:marBottom w:val="0"/>
                  <w:divBdr>
                    <w:top w:val="none" w:sz="0" w:space="0" w:color="auto"/>
                    <w:left w:val="none" w:sz="0" w:space="0" w:color="auto"/>
                    <w:bottom w:val="none" w:sz="0" w:space="0" w:color="auto"/>
                    <w:right w:val="none" w:sz="0" w:space="0" w:color="auto"/>
                  </w:divBdr>
                  <w:divsChild>
                    <w:div w:id="83112498">
                      <w:marLeft w:val="0"/>
                      <w:marRight w:val="0"/>
                      <w:marTop w:val="0"/>
                      <w:marBottom w:val="0"/>
                      <w:divBdr>
                        <w:top w:val="none" w:sz="0" w:space="0" w:color="auto"/>
                        <w:left w:val="none" w:sz="0" w:space="0" w:color="auto"/>
                        <w:bottom w:val="none" w:sz="0" w:space="0" w:color="auto"/>
                        <w:right w:val="none" w:sz="0" w:space="0" w:color="auto"/>
                      </w:divBdr>
                    </w:div>
                    <w:div w:id="1713848937">
                      <w:marLeft w:val="0"/>
                      <w:marRight w:val="0"/>
                      <w:marTop w:val="0"/>
                      <w:marBottom w:val="0"/>
                      <w:divBdr>
                        <w:top w:val="none" w:sz="0" w:space="0" w:color="auto"/>
                        <w:left w:val="none" w:sz="0" w:space="0" w:color="auto"/>
                        <w:bottom w:val="none" w:sz="0" w:space="0" w:color="auto"/>
                        <w:right w:val="none" w:sz="0" w:space="0" w:color="auto"/>
                      </w:divBdr>
                      <w:divsChild>
                        <w:div w:id="7809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555733">
          <w:marLeft w:val="0"/>
          <w:marRight w:val="0"/>
          <w:marTop w:val="0"/>
          <w:marBottom w:val="0"/>
          <w:divBdr>
            <w:top w:val="none" w:sz="0" w:space="0" w:color="auto"/>
            <w:left w:val="none" w:sz="0" w:space="0" w:color="auto"/>
            <w:bottom w:val="none" w:sz="0" w:space="0" w:color="auto"/>
            <w:right w:val="none" w:sz="0" w:space="0" w:color="auto"/>
          </w:divBdr>
        </w:div>
      </w:divsChild>
    </w:div>
    <w:div w:id="520819189">
      <w:bodyDiv w:val="1"/>
      <w:marLeft w:val="0"/>
      <w:marRight w:val="0"/>
      <w:marTop w:val="0"/>
      <w:marBottom w:val="0"/>
      <w:divBdr>
        <w:top w:val="none" w:sz="0" w:space="0" w:color="auto"/>
        <w:left w:val="none" w:sz="0" w:space="0" w:color="auto"/>
        <w:bottom w:val="none" w:sz="0" w:space="0" w:color="auto"/>
        <w:right w:val="none" w:sz="0" w:space="0" w:color="auto"/>
      </w:divBdr>
      <w:divsChild>
        <w:div w:id="464129168">
          <w:marLeft w:val="0"/>
          <w:marRight w:val="0"/>
          <w:marTop w:val="0"/>
          <w:marBottom w:val="0"/>
          <w:divBdr>
            <w:top w:val="none" w:sz="0" w:space="0" w:color="auto"/>
            <w:left w:val="none" w:sz="0" w:space="0" w:color="auto"/>
            <w:bottom w:val="none" w:sz="0" w:space="0" w:color="auto"/>
            <w:right w:val="none" w:sz="0" w:space="0" w:color="auto"/>
          </w:divBdr>
        </w:div>
        <w:div w:id="1259215791">
          <w:marLeft w:val="0"/>
          <w:marRight w:val="0"/>
          <w:marTop w:val="0"/>
          <w:marBottom w:val="0"/>
          <w:divBdr>
            <w:top w:val="none" w:sz="0" w:space="0" w:color="auto"/>
            <w:left w:val="none" w:sz="0" w:space="0" w:color="auto"/>
            <w:bottom w:val="none" w:sz="0" w:space="0" w:color="auto"/>
            <w:right w:val="none" w:sz="0" w:space="0" w:color="auto"/>
          </w:divBdr>
          <w:divsChild>
            <w:div w:id="880944910">
              <w:marLeft w:val="0"/>
              <w:marRight w:val="0"/>
              <w:marTop w:val="0"/>
              <w:marBottom w:val="0"/>
              <w:divBdr>
                <w:top w:val="none" w:sz="0" w:space="0" w:color="auto"/>
                <w:left w:val="none" w:sz="0" w:space="0" w:color="auto"/>
                <w:bottom w:val="none" w:sz="0" w:space="0" w:color="auto"/>
                <w:right w:val="none" w:sz="0" w:space="0" w:color="auto"/>
              </w:divBdr>
              <w:divsChild>
                <w:div w:id="1994219718">
                  <w:marLeft w:val="0"/>
                  <w:marRight w:val="0"/>
                  <w:marTop w:val="0"/>
                  <w:marBottom w:val="0"/>
                  <w:divBdr>
                    <w:top w:val="none" w:sz="0" w:space="0" w:color="auto"/>
                    <w:left w:val="none" w:sz="0" w:space="0" w:color="auto"/>
                    <w:bottom w:val="none" w:sz="0" w:space="0" w:color="auto"/>
                    <w:right w:val="none" w:sz="0" w:space="0" w:color="auto"/>
                  </w:divBdr>
                  <w:divsChild>
                    <w:div w:id="13117794">
                      <w:marLeft w:val="0"/>
                      <w:marRight w:val="0"/>
                      <w:marTop w:val="0"/>
                      <w:marBottom w:val="0"/>
                      <w:divBdr>
                        <w:top w:val="none" w:sz="0" w:space="0" w:color="auto"/>
                        <w:left w:val="none" w:sz="0" w:space="0" w:color="auto"/>
                        <w:bottom w:val="none" w:sz="0" w:space="0" w:color="auto"/>
                        <w:right w:val="none" w:sz="0" w:space="0" w:color="auto"/>
                      </w:divBdr>
                    </w:div>
                    <w:div w:id="162015328">
                      <w:marLeft w:val="0"/>
                      <w:marRight w:val="0"/>
                      <w:marTop w:val="0"/>
                      <w:marBottom w:val="0"/>
                      <w:divBdr>
                        <w:top w:val="none" w:sz="0" w:space="0" w:color="auto"/>
                        <w:left w:val="none" w:sz="0" w:space="0" w:color="auto"/>
                        <w:bottom w:val="none" w:sz="0" w:space="0" w:color="auto"/>
                        <w:right w:val="none" w:sz="0" w:space="0" w:color="auto"/>
                      </w:divBdr>
                    </w:div>
                    <w:div w:id="553202280">
                      <w:marLeft w:val="0"/>
                      <w:marRight w:val="0"/>
                      <w:marTop w:val="0"/>
                      <w:marBottom w:val="0"/>
                      <w:divBdr>
                        <w:top w:val="none" w:sz="0" w:space="0" w:color="auto"/>
                        <w:left w:val="none" w:sz="0" w:space="0" w:color="auto"/>
                        <w:bottom w:val="none" w:sz="0" w:space="0" w:color="auto"/>
                        <w:right w:val="none" w:sz="0" w:space="0" w:color="auto"/>
                      </w:divBdr>
                    </w:div>
                    <w:div w:id="573243503">
                      <w:marLeft w:val="0"/>
                      <w:marRight w:val="0"/>
                      <w:marTop w:val="0"/>
                      <w:marBottom w:val="0"/>
                      <w:divBdr>
                        <w:top w:val="none" w:sz="0" w:space="0" w:color="auto"/>
                        <w:left w:val="none" w:sz="0" w:space="0" w:color="auto"/>
                        <w:bottom w:val="none" w:sz="0" w:space="0" w:color="auto"/>
                        <w:right w:val="none" w:sz="0" w:space="0" w:color="auto"/>
                      </w:divBdr>
                    </w:div>
                    <w:div w:id="573586353">
                      <w:marLeft w:val="0"/>
                      <w:marRight w:val="0"/>
                      <w:marTop w:val="0"/>
                      <w:marBottom w:val="0"/>
                      <w:divBdr>
                        <w:top w:val="none" w:sz="0" w:space="0" w:color="auto"/>
                        <w:left w:val="none" w:sz="0" w:space="0" w:color="auto"/>
                        <w:bottom w:val="none" w:sz="0" w:space="0" w:color="auto"/>
                        <w:right w:val="none" w:sz="0" w:space="0" w:color="auto"/>
                      </w:divBdr>
                    </w:div>
                    <w:div w:id="863128009">
                      <w:marLeft w:val="0"/>
                      <w:marRight w:val="0"/>
                      <w:marTop w:val="0"/>
                      <w:marBottom w:val="0"/>
                      <w:divBdr>
                        <w:top w:val="none" w:sz="0" w:space="0" w:color="auto"/>
                        <w:left w:val="none" w:sz="0" w:space="0" w:color="auto"/>
                        <w:bottom w:val="none" w:sz="0" w:space="0" w:color="auto"/>
                        <w:right w:val="none" w:sz="0" w:space="0" w:color="auto"/>
                      </w:divBdr>
                    </w:div>
                    <w:div w:id="871452849">
                      <w:marLeft w:val="0"/>
                      <w:marRight w:val="0"/>
                      <w:marTop w:val="0"/>
                      <w:marBottom w:val="0"/>
                      <w:divBdr>
                        <w:top w:val="none" w:sz="0" w:space="0" w:color="auto"/>
                        <w:left w:val="none" w:sz="0" w:space="0" w:color="auto"/>
                        <w:bottom w:val="none" w:sz="0" w:space="0" w:color="auto"/>
                        <w:right w:val="none" w:sz="0" w:space="0" w:color="auto"/>
                      </w:divBdr>
                    </w:div>
                    <w:div w:id="879173188">
                      <w:marLeft w:val="0"/>
                      <w:marRight w:val="0"/>
                      <w:marTop w:val="0"/>
                      <w:marBottom w:val="0"/>
                      <w:divBdr>
                        <w:top w:val="none" w:sz="0" w:space="0" w:color="auto"/>
                        <w:left w:val="none" w:sz="0" w:space="0" w:color="auto"/>
                        <w:bottom w:val="none" w:sz="0" w:space="0" w:color="auto"/>
                        <w:right w:val="none" w:sz="0" w:space="0" w:color="auto"/>
                      </w:divBdr>
                    </w:div>
                    <w:div w:id="889461110">
                      <w:marLeft w:val="0"/>
                      <w:marRight w:val="0"/>
                      <w:marTop w:val="0"/>
                      <w:marBottom w:val="0"/>
                      <w:divBdr>
                        <w:top w:val="none" w:sz="0" w:space="0" w:color="auto"/>
                        <w:left w:val="none" w:sz="0" w:space="0" w:color="auto"/>
                        <w:bottom w:val="none" w:sz="0" w:space="0" w:color="auto"/>
                        <w:right w:val="none" w:sz="0" w:space="0" w:color="auto"/>
                      </w:divBdr>
                    </w:div>
                    <w:div w:id="1001926622">
                      <w:marLeft w:val="0"/>
                      <w:marRight w:val="0"/>
                      <w:marTop w:val="0"/>
                      <w:marBottom w:val="0"/>
                      <w:divBdr>
                        <w:top w:val="none" w:sz="0" w:space="0" w:color="auto"/>
                        <w:left w:val="none" w:sz="0" w:space="0" w:color="auto"/>
                        <w:bottom w:val="none" w:sz="0" w:space="0" w:color="auto"/>
                        <w:right w:val="none" w:sz="0" w:space="0" w:color="auto"/>
                      </w:divBdr>
                    </w:div>
                    <w:div w:id="1035472614">
                      <w:marLeft w:val="0"/>
                      <w:marRight w:val="0"/>
                      <w:marTop w:val="0"/>
                      <w:marBottom w:val="0"/>
                      <w:divBdr>
                        <w:top w:val="none" w:sz="0" w:space="0" w:color="auto"/>
                        <w:left w:val="none" w:sz="0" w:space="0" w:color="auto"/>
                        <w:bottom w:val="none" w:sz="0" w:space="0" w:color="auto"/>
                        <w:right w:val="none" w:sz="0" w:space="0" w:color="auto"/>
                      </w:divBdr>
                      <w:divsChild>
                        <w:div w:id="933871">
                          <w:marLeft w:val="0"/>
                          <w:marRight w:val="0"/>
                          <w:marTop w:val="0"/>
                          <w:marBottom w:val="0"/>
                          <w:divBdr>
                            <w:top w:val="none" w:sz="0" w:space="0" w:color="auto"/>
                            <w:left w:val="none" w:sz="0" w:space="0" w:color="auto"/>
                            <w:bottom w:val="none" w:sz="0" w:space="0" w:color="auto"/>
                            <w:right w:val="none" w:sz="0" w:space="0" w:color="auto"/>
                          </w:divBdr>
                        </w:div>
                        <w:div w:id="203370671">
                          <w:marLeft w:val="0"/>
                          <w:marRight w:val="0"/>
                          <w:marTop w:val="0"/>
                          <w:marBottom w:val="0"/>
                          <w:divBdr>
                            <w:top w:val="none" w:sz="0" w:space="0" w:color="auto"/>
                            <w:left w:val="none" w:sz="0" w:space="0" w:color="auto"/>
                            <w:bottom w:val="none" w:sz="0" w:space="0" w:color="auto"/>
                            <w:right w:val="none" w:sz="0" w:space="0" w:color="auto"/>
                          </w:divBdr>
                        </w:div>
                        <w:div w:id="308872045">
                          <w:marLeft w:val="0"/>
                          <w:marRight w:val="0"/>
                          <w:marTop w:val="0"/>
                          <w:marBottom w:val="0"/>
                          <w:divBdr>
                            <w:top w:val="none" w:sz="0" w:space="0" w:color="auto"/>
                            <w:left w:val="none" w:sz="0" w:space="0" w:color="auto"/>
                            <w:bottom w:val="none" w:sz="0" w:space="0" w:color="auto"/>
                            <w:right w:val="none" w:sz="0" w:space="0" w:color="auto"/>
                          </w:divBdr>
                        </w:div>
                        <w:div w:id="335303369">
                          <w:marLeft w:val="0"/>
                          <w:marRight w:val="0"/>
                          <w:marTop w:val="0"/>
                          <w:marBottom w:val="0"/>
                          <w:divBdr>
                            <w:top w:val="none" w:sz="0" w:space="0" w:color="auto"/>
                            <w:left w:val="none" w:sz="0" w:space="0" w:color="auto"/>
                            <w:bottom w:val="none" w:sz="0" w:space="0" w:color="auto"/>
                            <w:right w:val="none" w:sz="0" w:space="0" w:color="auto"/>
                          </w:divBdr>
                        </w:div>
                        <w:div w:id="352340749">
                          <w:marLeft w:val="0"/>
                          <w:marRight w:val="0"/>
                          <w:marTop w:val="0"/>
                          <w:marBottom w:val="0"/>
                          <w:divBdr>
                            <w:top w:val="none" w:sz="0" w:space="0" w:color="auto"/>
                            <w:left w:val="none" w:sz="0" w:space="0" w:color="auto"/>
                            <w:bottom w:val="none" w:sz="0" w:space="0" w:color="auto"/>
                            <w:right w:val="none" w:sz="0" w:space="0" w:color="auto"/>
                          </w:divBdr>
                        </w:div>
                        <w:div w:id="797991676">
                          <w:marLeft w:val="0"/>
                          <w:marRight w:val="0"/>
                          <w:marTop w:val="0"/>
                          <w:marBottom w:val="0"/>
                          <w:divBdr>
                            <w:top w:val="none" w:sz="0" w:space="0" w:color="auto"/>
                            <w:left w:val="none" w:sz="0" w:space="0" w:color="auto"/>
                            <w:bottom w:val="none" w:sz="0" w:space="0" w:color="auto"/>
                            <w:right w:val="none" w:sz="0" w:space="0" w:color="auto"/>
                          </w:divBdr>
                        </w:div>
                        <w:div w:id="1030180752">
                          <w:marLeft w:val="0"/>
                          <w:marRight w:val="0"/>
                          <w:marTop w:val="0"/>
                          <w:marBottom w:val="0"/>
                          <w:divBdr>
                            <w:top w:val="none" w:sz="0" w:space="0" w:color="auto"/>
                            <w:left w:val="none" w:sz="0" w:space="0" w:color="auto"/>
                            <w:bottom w:val="none" w:sz="0" w:space="0" w:color="auto"/>
                            <w:right w:val="none" w:sz="0" w:space="0" w:color="auto"/>
                          </w:divBdr>
                        </w:div>
                        <w:div w:id="1193181005">
                          <w:marLeft w:val="0"/>
                          <w:marRight w:val="0"/>
                          <w:marTop w:val="0"/>
                          <w:marBottom w:val="0"/>
                          <w:divBdr>
                            <w:top w:val="none" w:sz="0" w:space="0" w:color="auto"/>
                            <w:left w:val="none" w:sz="0" w:space="0" w:color="auto"/>
                            <w:bottom w:val="none" w:sz="0" w:space="0" w:color="auto"/>
                            <w:right w:val="none" w:sz="0" w:space="0" w:color="auto"/>
                          </w:divBdr>
                        </w:div>
                        <w:div w:id="1243564695">
                          <w:marLeft w:val="0"/>
                          <w:marRight w:val="0"/>
                          <w:marTop w:val="0"/>
                          <w:marBottom w:val="0"/>
                          <w:divBdr>
                            <w:top w:val="none" w:sz="0" w:space="0" w:color="auto"/>
                            <w:left w:val="none" w:sz="0" w:space="0" w:color="auto"/>
                            <w:bottom w:val="none" w:sz="0" w:space="0" w:color="auto"/>
                            <w:right w:val="none" w:sz="0" w:space="0" w:color="auto"/>
                          </w:divBdr>
                        </w:div>
                        <w:div w:id="1314263428">
                          <w:marLeft w:val="0"/>
                          <w:marRight w:val="0"/>
                          <w:marTop w:val="0"/>
                          <w:marBottom w:val="0"/>
                          <w:divBdr>
                            <w:top w:val="none" w:sz="0" w:space="0" w:color="auto"/>
                            <w:left w:val="none" w:sz="0" w:space="0" w:color="auto"/>
                            <w:bottom w:val="none" w:sz="0" w:space="0" w:color="auto"/>
                            <w:right w:val="none" w:sz="0" w:space="0" w:color="auto"/>
                          </w:divBdr>
                        </w:div>
                        <w:div w:id="1433158953">
                          <w:marLeft w:val="0"/>
                          <w:marRight w:val="0"/>
                          <w:marTop w:val="0"/>
                          <w:marBottom w:val="0"/>
                          <w:divBdr>
                            <w:top w:val="none" w:sz="0" w:space="0" w:color="auto"/>
                            <w:left w:val="none" w:sz="0" w:space="0" w:color="auto"/>
                            <w:bottom w:val="none" w:sz="0" w:space="0" w:color="auto"/>
                            <w:right w:val="none" w:sz="0" w:space="0" w:color="auto"/>
                          </w:divBdr>
                        </w:div>
                        <w:div w:id="1511144727">
                          <w:marLeft w:val="0"/>
                          <w:marRight w:val="0"/>
                          <w:marTop w:val="0"/>
                          <w:marBottom w:val="0"/>
                          <w:divBdr>
                            <w:top w:val="none" w:sz="0" w:space="0" w:color="auto"/>
                            <w:left w:val="none" w:sz="0" w:space="0" w:color="auto"/>
                            <w:bottom w:val="none" w:sz="0" w:space="0" w:color="auto"/>
                            <w:right w:val="none" w:sz="0" w:space="0" w:color="auto"/>
                          </w:divBdr>
                        </w:div>
                        <w:div w:id="1660187851">
                          <w:marLeft w:val="0"/>
                          <w:marRight w:val="0"/>
                          <w:marTop w:val="0"/>
                          <w:marBottom w:val="0"/>
                          <w:divBdr>
                            <w:top w:val="none" w:sz="0" w:space="0" w:color="auto"/>
                            <w:left w:val="none" w:sz="0" w:space="0" w:color="auto"/>
                            <w:bottom w:val="none" w:sz="0" w:space="0" w:color="auto"/>
                            <w:right w:val="none" w:sz="0" w:space="0" w:color="auto"/>
                          </w:divBdr>
                        </w:div>
                        <w:div w:id="1711221740">
                          <w:marLeft w:val="0"/>
                          <w:marRight w:val="0"/>
                          <w:marTop w:val="0"/>
                          <w:marBottom w:val="0"/>
                          <w:divBdr>
                            <w:top w:val="none" w:sz="0" w:space="0" w:color="auto"/>
                            <w:left w:val="none" w:sz="0" w:space="0" w:color="auto"/>
                            <w:bottom w:val="none" w:sz="0" w:space="0" w:color="auto"/>
                            <w:right w:val="none" w:sz="0" w:space="0" w:color="auto"/>
                          </w:divBdr>
                        </w:div>
                        <w:div w:id="2040352639">
                          <w:marLeft w:val="0"/>
                          <w:marRight w:val="0"/>
                          <w:marTop w:val="0"/>
                          <w:marBottom w:val="0"/>
                          <w:divBdr>
                            <w:top w:val="none" w:sz="0" w:space="0" w:color="auto"/>
                            <w:left w:val="none" w:sz="0" w:space="0" w:color="auto"/>
                            <w:bottom w:val="none" w:sz="0" w:space="0" w:color="auto"/>
                            <w:right w:val="none" w:sz="0" w:space="0" w:color="auto"/>
                          </w:divBdr>
                        </w:div>
                      </w:divsChild>
                    </w:div>
                    <w:div w:id="1102458407">
                      <w:marLeft w:val="0"/>
                      <w:marRight w:val="0"/>
                      <w:marTop w:val="0"/>
                      <w:marBottom w:val="0"/>
                      <w:divBdr>
                        <w:top w:val="none" w:sz="0" w:space="0" w:color="auto"/>
                        <w:left w:val="none" w:sz="0" w:space="0" w:color="auto"/>
                        <w:bottom w:val="none" w:sz="0" w:space="0" w:color="auto"/>
                        <w:right w:val="none" w:sz="0" w:space="0" w:color="auto"/>
                      </w:divBdr>
                    </w:div>
                    <w:div w:id="1281570334">
                      <w:marLeft w:val="0"/>
                      <w:marRight w:val="0"/>
                      <w:marTop w:val="0"/>
                      <w:marBottom w:val="0"/>
                      <w:divBdr>
                        <w:top w:val="none" w:sz="0" w:space="0" w:color="auto"/>
                        <w:left w:val="none" w:sz="0" w:space="0" w:color="auto"/>
                        <w:bottom w:val="none" w:sz="0" w:space="0" w:color="auto"/>
                        <w:right w:val="none" w:sz="0" w:space="0" w:color="auto"/>
                      </w:divBdr>
                    </w:div>
                    <w:div w:id="1531725501">
                      <w:marLeft w:val="0"/>
                      <w:marRight w:val="0"/>
                      <w:marTop w:val="0"/>
                      <w:marBottom w:val="0"/>
                      <w:divBdr>
                        <w:top w:val="none" w:sz="0" w:space="0" w:color="auto"/>
                        <w:left w:val="none" w:sz="0" w:space="0" w:color="auto"/>
                        <w:bottom w:val="none" w:sz="0" w:space="0" w:color="auto"/>
                        <w:right w:val="none" w:sz="0" w:space="0" w:color="auto"/>
                      </w:divBdr>
                    </w:div>
                    <w:div w:id="1632051640">
                      <w:marLeft w:val="0"/>
                      <w:marRight w:val="0"/>
                      <w:marTop w:val="0"/>
                      <w:marBottom w:val="0"/>
                      <w:divBdr>
                        <w:top w:val="none" w:sz="0" w:space="0" w:color="auto"/>
                        <w:left w:val="none" w:sz="0" w:space="0" w:color="auto"/>
                        <w:bottom w:val="none" w:sz="0" w:space="0" w:color="auto"/>
                        <w:right w:val="none" w:sz="0" w:space="0" w:color="auto"/>
                      </w:divBdr>
                    </w:div>
                    <w:div w:id="16979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4169">
              <w:marLeft w:val="0"/>
              <w:marRight w:val="0"/>
              <w:marTop w:val="0"/>
              <w:marBottom w:val="0"/>
              <w:divBdr>
                <w:top w:val="none" w:sz="0" w:space="0" w:color="auto"/>
                <w:left w:val="none" w:sz="0" w:space="0" w:color="auto"/>
                <w:bottom w:val="none" w:sz="0" w:space="0" w:color="auto"/>
                <w:right w:val="none" w:sz="0" w:space="0" w:color="auto"/>
              </w:divBdr>
              <w:divsChild>
                <w:div w:id="274219274">
                  <w:marLeft w:val="0"/>
                  <w:marRight w:val="0"/>
                  <w:marTop w:val="0"/>
                  <w:marBottom w:val="0"/>
                  <w:divBdr>
                    <w:top w:val="none" w:sz="0" w:space="0" w:color="auto"/>
                    <w:left w:val="none" w:sz="0" w:space="0" w:color="auto"/>
                    <w:bottom w:val="none" w:sz="0" w:space="0" w:color="auto"/>
                    <w:right w:val="none" w:sz="0" w:space="0" w:color="auto"/>
                  </w:divBdr>
                  <w:divsChild>
                    <w:div w:id="795294930">
                      <w:marLeft w:val="0"/>
                      <w:marRight w:val="0"/>
                      <w:marTop w:val="0"/>
                      <w:marBottom w:val="0"/>
                      <w:divBdr>
                        <w:top w:val="none" w:sz="0" w:space="0" w:color="auto"/>
                        <w:left w:val="none" w:sz="0" w:space="0" w:color="auto"/>
                        <w:bottom w:val="none" w:sz="0" w:space="0" w:color="auto"/>
                        <w:right w:val="none" w:sz="0" w:space="0" w:color="auto"/>
                      </w:divBdr>
                    </w:div>
                    <w:div w:id="893126291">
                      <w:marLeft w:val="0"/>
                      <w:marRight w:val="0"/>
                      <w:marTop w:val="0"/>
                      <w:marBottom w:val="0"/>
                      <w:divBdr>
                        <w:top w:val="none" w:sz="0" w:space="0" w:color="auto"/>
                        <w:left w:val="none" w:sz="0" w:space="0" w:color="auto"/>
                        <w:bottom w:val="none" w:sz="0" w:space="0" w:color="auto"/>
                        <w:right w:val="none" w:sz="0" w:space="0" w:color="auto"/>
                      </w:divBdr>
                      <w:divsChild>
                        <w:div w:id="1676955946">
                          <w:marLeft w:val="0"/>
                          <w:marRight w:val="0"/>
                          <w:marTop w:val="0"/>
                          <w:marBottom w:val="0"/>
                          <w:divBdr>
                            <w:top w:val="none" w:sz="0" w:space="0" w:color="auto"/>
                            <w:left w:val="none" w:sz="0" w:space="0" w:color="auto"/>
                            <w:bottom w:val="none" w:sz="0" w:space="0" w:color="auto"/>
                            <w:right w:val="none" w:sz="0" w:space="0" w:color="auto"/>
                          </w:divBdr>
                        </w:div>
                        <w:div w:id="1780485112">
                          <w:marLeft w:val="0"/>
                          <w:marRight w:val="0"/>
                          <w:marTop w:val="0"/>
                          <w:marBottom w:val="0"/>
                          <w:divBdr>
                            <w:top w:val="none" w:sz="0" w:space="0" w:color="auto"/>
                            <w:left w:val="none" w:sz="0" w:space="0" w:color="auto"/>
                            <w:bottom w:val="none" w:sz="0" w:space="0" w:color="auto"/>
                            <w:right w:val="none" w:sz="0" w:space="0" w:color="auto"/>
                          </w:divBdr>
                        </w:div>
                      </w:divsChild>
                    </w:div>
                    <w:div w:id="14503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1210">
              <w:marLeft w:val="0"/>
              <w:marRight w:val="0"/>
              <w:marTop w:val="0"/>
              <w:marBottom w:val="0"/>
              <w:divBdr>
                <w:top w:val="none" w:sz="0" w:space="0" w:color="auto"/>
                <w:left w:val="none" w:sz="0" w:space="0" w:color="auto"/>
                <w:bottom w:val="none" w:sz="0" w:space="0" w:color="auto"/>
                <w:right w:val="none" w:sz="0" w:space="0" w:color="auto"/>
              </w:divBdr>
              <w:divsChild>
                <w:div w:id="2050063051">
                  <w:marLeft w:val="0"/>
                  <w:marRight w:val="0"/>
                  <w:marTop w:val="0"/>
                  <w:marBottom w:val="0"/>
                  <w:divBdr>
                    <w:top w:val="none" w:sz="0" w:space="0" w:color="auto"/>
                    <w:left w:val="none" w:sz="0" w:space="0" w:color="auto"/>
                    <w:bottom w:val="none" w:sz="0" w:space="0" w:color="auto"/>
                    <w:right w:val="none" w:sz="0" w:space="0" w:color="auto"/>
                  </w:divBdr>
                  <w:divsChild>
                    <w:div w:id="297996076">
                      <w:marLeft w:val="0"/>
                      <w:marRight w:val="0"/>
                      <w:marTop w:val="0"/>
                      <w:marBottom w:val="0"/>
                      <w:divBdr>
                        <w:top w:val="none" w:sz="0" w:space="0" w:color="auto"/>
                        <w:left w:val="none" w:sz="0" w:space="0" w:color="auto"/>
                        <w:bottom w:val="none" w:sz="0" w:space="0" w:color="auto"/>
                        <w:right w:val="none" w:sz="0" w:space="0" w:color="auto"/>
                      </w:divBdr>
                      <w:divsChild>
                        <w:div w:id="349574406">
                          <w:marLeft w:val="0"/>
                          <w:marRight w:val="0"/>
                          <w:marTop w:val="0"/>
                          <w:marBottom w:val="0"/>
                          <w:divBdr>
                            <w:top w:val="none" w:sz="0" w:space="0" w:color="auto"/>
                            <w:left w:val="none" w:sz="0" w:space="0" w:color="auto"/>
                            <w:bottom w:val="none" w:sz="0" w:space="0" w:color="auto"/>
                            <w:right w:val="none" w:sz="0" w:space="0" w:color="auto"/>
                          </w:divBdr>
                        </w:div>
                      </w:divsChild>
                    </w:div>
                    <w:div w:id="9240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9207">
          <w:marLeft w:val="0"/>
          <w:marRight w:val="0"/>
          <w:marTop w:val="0"/>
          <w:marBottom w:val="0"/>
          <w:divBdr>
            <w:top w:val="none" w:sz="0" w:space="0" w:color="auto"/>
            <w:left w:val="none" w:sz="0" w:space="0" w:color="auto"/>
            <w:bottom w:val="none" w:sz="0" w:space="0" w:color="auto"/>
            <w:right w:val="none" w:sz="0" w:space="0" w:color="auto"/>
          </w:divBdr>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64008785">
      <w:bodyDiv w:val="1"/>
      <w:marLeft w:val="0"/>
      <w:marRight w:val="0"/>
      <w:marTop w:val="0"/>
      <w:marBottom w:val="0"/>
      <w:divBdr>
        <w:top w:val="none" w:sz="0" w:space="0" w:color="auto"/>
        <w:left w:val="none" w:sz="0" w:space="0" w:color="auto"/>
        <w:bottom w:val="none" w:sz="0" w:space="0" w:color="auto"/>
        <w:right w:val="none" w:sz="0" w:space="0" w:color="auto"/>
      </w:divBdr>
      <w:divsChild>
        <w:div w:id="374543744">
          <w:marLeft w:val="0"/>
          <w:marRight w:val="0"/>
          <w:marTop w:val="0"/>
          <w:marBottom w:val="0"/>
          <w:divBdr>
            <w:top w:val="none" w:sz="0" w:space="0" w:color="auto"/>
            <w:left w:val="none" w:sz="0" w:space="0" w:color="auto"/>
            <w:bottom w:val="none" w:sz="0" w:space="0" w:color="auto"/>
            <w:right w:val="none" w:sz="0" w:space="0" w:color="auto"/>
          </w:divBdr>
        </w:div>
        <w:div w:id="463351172">
          <w:marLeft w:val="0"/>
          <w:marRight w:val="0"/>
          <w:marTop w:val="0"/>
          <w:marBottom w:val="0"/>
          <w:divBdr>
            <w:top w:val="none" w:sz="0" w:space="0" w:color="auto"/>
            <w:left w:val="none" w:sz="0" w:space="0" w:color="auto"/>
            <w:bottom w:val="none" w:sz="0" w:space="0" w:color="auto"/>
            <w:right w:val="none" w:sz="0" w:space="0" w:color="auto"/>
          </w:divBdr>
          <w:divsChild>
            <w:div w:id="74713584">
              <w:marLeft w:val="0"/>
              <w:marRight w:val="0"/>
              <w:marTop w:val="0"/>
              <w:marBottom w:val="0"/>
              <w:divBdr>
                <w:top w:val="none" w:sz="0" w:space="0" w:color="auto"/>
                <w:left w:val="none" w:sz="0" w:space="0" w:color="auto"/>
                <w:bottom w:val="none" w:sz="0" w:space="0" w:color="auto"/>
                <w:right w:val="none" w:sz="0" w:space="0" w:color="auto"/>
              </w:divBdr>
              <w:divsChild>
                <w:div w:id="1035738901">
                  <w:marLeft w:val="0"/>
                  <w:marRight w:val="0"/>
                  <w:marTop w:val="0"/>
                  <w:marBottom w:val="0"/>
                  <w:divBdr>
                    <w:top w:val="none" w:sz="0" w:space="0" w:color="auto"/>
                    <w:left w:val="none" w:sz="0" w:space="0" w:color="auto"/>
                    <w:bottom w:val="none" w:sz="0" w:space="0" w:color="auto"/>
                    <w:right w:val="none" w:sz="0" w:space="0" w:color="auto"/>
                  </w:divBdr>
                  <w:divsChild>
                    <w:div w:id="1417633099">
                      <w:marLeft w:val="0"/>
                      <w:marRight w:val="0"/>
                      <w:marTop w:val="0"/>
                      <w:marBottom w:val="0"/>
                      <w:divBdr>
                        <w:top w:val="none" w:sz="0" w:space="0" w:color="auto"/>
                        <w:left w:val="none" w:sz="0" w:space="0" w:color="auto"/>
                        <w:bottom w:val="none" w:sz="0" w:space="0" w:color="auto"/>
                        <w:right w:val="none" w:sz="0" w:space="0" w:color="auto"/>
                      </w:divBdr>
                      <w:divsChild>
                        <w:div w:id="828524081">
                          <w:marLeft w:val="0"/>
                          <w:marRight w:val="0"/>
                          <w:marTop w:val="0"/>
                          <w:marBottom w:val="0"/>
                          <w:divBdr>
                            <w:top w:val="none" w:sz="0" w:space="0" w:color="auto"/>
                            <w:left w:val="none" w:sz="0" w:space="0" w:color="auto"/>
                            <w:bottom w:val="none" w:sz="0" w:space="0" w:color="auto"/>
                            <w:right w:val="none" w:sz="0" w:space="0" w:color="auto"/>
                          </w:divBdr>
                        </w:div>
                      </w:divsChild>
                    </w:div>
                    <w:div w:id="16146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8033">
              <w:marLeft w:val="0"/>
              <w:marRight w:val="0"/>
              <w:marTop w:val="0"/>
              <w:marBottom w:val="0"/>
              <w:divBdr>
                <w:top w:val="none" w:sz="0" w:space="0" w:color="auto"/>
                <w:left w:val="none" w:sz="0" w:space="0" w:color="auto"/>
                <w:bottom w:val="none" w:sz="0" w:space="0" w:color="auto"/>
                <w:right w:val="none" w:sz="0" w:space="0" w:color="auto"/>
              </w:divBdr>
              <w:divsChild>
                <w:div w:id="1987394304">
                  <w:marLeft w:val="0"/>
                  <w:marRight w:val="0"/>
                  <w:marTop w:val="0"/>
                  <w:marBottom w:val="0"/>
                  <w:divBdr>
                    <w:top w:val="none" w:sz="0" w:space="0" w:color="auto"/>
                    <w:left w:val="none" w:sz="0" w:space="0" w:color="auto"/>
                    <w:bottom w:val="none" w:sz="0" w:space="0" w:color="auto"/>
                    <w:right w:val="none" w:sz="0" w:space="0" w:color="auto"/>
                  </w:divBdr>
                  <w:divsChild>
                    <w:div w:id="25375667">
                      <w:marLeft w:val="0"/>
                      <w:marRight w:val="0"/>
                      <w:marTop w:val="0"/>
                      <w:marBottom w:val="0"/>
                      <w:divBdr>
                        <w:top w:val="none" w:sz="0" w:space="0" w:color="auto"/>
                        <w:left w:val="none" w:sz="0" w:space="0" w:color="auto"/>
                        <w:bottom w:val="none" w:sz="0" w:space="0" w:color="auto"/>
                        <w:right w:val="none" w:sz="0" w:space="0" w:color="auto"/>
                      </w:divBdr>
                      <w:divsChild>
                        <w:div w:id="11415684">
                          <w:marLeft w:val="0"/>
                          <w:marRight w:val="0"/>
                          <w:marTop w:val="0"/>
                          <w:marBottom w:val="0"/>
                          <w:divBdr>
                            <w:top w:val="none" w:sz="0" w:space="0" w:color="auto"/>
                            <w:left w:val="none" w:sz="0" w:space="0" w:color="auto"/>
                            <w:bottom w:val="none" w:sz="0" w:space="0" w:color="auto"/>
                            <w:right w:val="none" w:sz="0" w:space="0" w:color="auto"/>
                          </w:divBdr>
                        </w:div>
                        <w:div w:id="13852390">
                          <w:marLeft w:val="0"/>
                          <w:marRight w:val="0"/>
                          <w:marTop w:val="0"/>
                          <w:marBottom w:val="0"/>
                          <w:divBdr>
                            <w:top w:val="none" w:sz="0" w:space="0" w:color="auto"/>
                            <w:left w:val="none" w:sz="0" w:space="0" w:color="auto"/>
                            <w:bottom w:val="none" w:sz="0" w:space="0" w:color="auto"/>
                            <w:right w:val="none" w:sz="0" w:space="0" w:color="auto"/>
                          </w:divBdr>
                        </w:div>
                        <w:div w:id="52124434">
                          <w:marLeft w:val="0"/>
                          <w:marRight w:val="0"/>
                          <w:marTop w:val="0"/>
                          <w:marBottom w:val="0"/>
                          <w:divBdr>
                            <w:top w:val="none" w:sz="0" w:space="0" w:color="auto"/>
                            <w:left w:val="none" w:sz="0" w:space="0" w:color="auto"/>
                            <w:bottom w:val="none" w:sz="0" w:space="0" w:color="auto"/>
                            <w:right w:val="none" w:sz="0" w:space="0" w:color="auto"/>
                          </w:divBdr>
                        </w:div>
                        <w:div w:id="99569058">
                          <w:marLeft w:val="0"/>
                          <w:marRight w:val="0"/>
                          <w:marTop w:val="0"/>
                          <w:marBottom w:val="0"/>
                          <w:divBdr>
                            <w:top w:val="none" w:sz="0" w:space="0" w:color="auto"/>
                            <w:left w:val="none" w:sz="0" w:space="0" w:color="auto"/>
                            <w:bottom w:val="none" w:sz="0" w:space="0" w:color="auto"/>
                            <w:right w:val="none" w:sz="0" w:space="0" w:color="auto"/>
                          </w:divBdr>
                        </w:div>
                        <w:div w:id="125391193">
                          <w:marLeft w:val="0"/>
                          <w:marRight w:val="0"/>
                          <w:marTop w:val="0"/>
                          <w:marBottom w:val="0"/>
                          <w:divBdr>
                            <w:top w:val="none" w:sz="0" w:space="0" w:color="auto"/>
                            <w:left w:val="none" w:sz="0" w:space="0" w:color="auto"/>
                            <w:bottom w:val="none" w:sz="0" w:space="0" w:color="auto"/>
                            <w:right w:val="none" w:sz="0" w:space="0" w:color="auto"/>
                          </w:divBdr>
                        </w:div>
                        <w:div w:id="139925495">
                          <w:marLeft w:val="0"/>
                          <w:marRight w:val="0"/>
                          <w:marTop w:val="0"/>
                          <w:marBottom w:val="0"/>
                          <w:divBdr>
                            <w:top w:val="none" w:sz="0" w:space="0" w:color="auto"/>
                            <w:left w:val="none" w:sz="0" w:space="0" w:color="auto"/>
                            <w:bottom w:val="none" w:sz="0" w:space="0" w:color="auto"/>
                            <w:right w:val="none" w:sz="0" w:space="0" w:color="auto"/>
                          </w:divBdr>
                        </w:div>
                        <w:div w:id="154415127">
                          <w:marLeft w:val="0"/>
                          <w:marRight w:val="0"/>
                          <w:marTop w:val="0"/>
                          <w:marBottom w:val="0"/>
                          <w:divBdr>
                            <w:top w:val="none" w:sz="0" w:space="0" w:color="auto"/>
                            <w:left w:val="none" w:sz="0" w:space="0" w:color="auto"/>
                            <w:bottom w:val="none" w:sz="0" w:space="0" w:color="auto"/>
                            <w:right w:val="none" w:sz="0" w:space="0" w:color="auto"/>
                          </w:divBdr>
                        </w:div>
                        <w:div w:id="248926655">
                          <w:marLeft w:val="0"/>
                          <w:marRight w:val="0"/>
                          <w:marTop w:val="0"/>
                          <w:marBottom w:val="0"/>
                          <w:divBdr>
                            <w:top w:val="none" w:sz="0" w:space="0" w:color="auto"/>
                            <w:left w:val="none" w:sz="0" w:space="0" w:color="auto"/>
                            <w:bottom w:val="none" w:sz="0" w:space="0" w:color="auto"/>
                            <w:right w:val="none" w:sz="0" w:space="0" w:color="auto"/>
                          </w:divBdr>
                        </w:div>
                        <w:div w:id="267738193">
                          <w:marLeft w:val="0"/>
                          <w:marRight w:val="0"/>
                          <w:marTop w:val="0"/>
                          <w:marBottom w:val="0"/>
                          <w:divBdr>
                            <w:top w:val="none" w:sz="0" w:space="0" w:color="auto"/>
                            <w:left w:val="none" w:sz="0" w:space="0" w:color="auto"/>
                            <w:bottom w:val="none" w:sz="0" w:space="0" w:color="auto"/>
                            <w:right w:val="none" w:sz="0" w:space="0" w:color="auto"/>
                          </w:divBdr>
                        </w:div>
                        <w:div w:id="373500606">
                          <w:marLeft w:val="0"/>
                          <w:marRight w:val="0"/>
                          <w:marTop w:val="0"/>
                          <w:marBottom w:val="0"/>
                          <w:divBdr>
                            <w:top w:val="none" w:sz="0" w:space="0" w:color="auto"/>
                            <w:left w:val="none" w:sz="0" w:space="0" w:color="auto"/>
                            <w:bottom w:val="none" w:sz="0" w:space="0" w:color="auto"/>
                            <w:right w:val="none" w:sz="0" w:space="0" w:color="auto"/>
                          </w:divBdr>
                        </w:div>
                        <w:div w:id="399056995">
                          <w:marLeft w:val="0"/>
                          <w:marRight w:val="0"/>
                          <w:marTop w:val="0"/>
                          <w:marBottom w:val="0"/>
                          <w:divBdr>
                            <w:top w:val="none" w:sz="0" w:space="0" w:color="auto"/>
                            <w:left w:val="none" w:sz="0" w:space="0" w:color="auto"/>
                            <w:bottom w:val="none" w:sz="0" w:space="0" w:color="auto"/>
                            <w:right w:val="none" w:sz="0" w:space="0" w:color="auto"/>
                          </w:divBdr>
                        </w:div>
                        <w:div w:id="428697216">
                          <w:marLeft w:val="0"/>
                          <w:marRight w:val="0"/>
                          <w:marTop w:val="0"/>
                          <w:marBottom w:val="0"/>
                          <w:divBdr>
                            <w:top w:val="none" w:sz="0" w:space="0" w:color="auto"/>
                            <w:left w:val="none" w:sz="0" w:space="0" w:color="auto"/>
                            <w:bottom w:val="none" w:sz="0" w:space="0" w:color="auto"/>
                            <w:right w:val="none" w:sz="0" w:space="0" w:color="auto"/>
                          </w:divBdr>
                        </w:div>
                        <w:div w:id="482283711">
                          <w:marLeft w:val="0"/>
                          <w:marRight w:val="0"/>
                          <w:marTop w:val="0"/>
                          <w:marBottom w:val="0"/>
                          <w:divBdr>
                            <w:top w:val="none" w:sz="0" w:space="0" w:color="auto"/>
                            <w:left w:val="none" w:sz="0" w:space="0" w:color="auto"/>
                            <w:bottom w:val="none" w:sz="0" w:space="0" w:color="auto"/>
                            <w:right w:val="none" w:sz="0" w:space="0" w:color="auto"/>
                          </w:divBdr>
                        </w:div>
                        <w:div w:id="497044476">
                          <w:marLeft w:val="0"/>
                          <w:marRight w:val="0"/>
                          <w:marTop w:val="0"/>
                          <w:marBottom w:val="0"/>
                          <w:divBdr>
                            <w:top w:val="none" w:sz="0" w:space="0" w:color="auto"/>
                            <w:left w:val="none" w:sz="0" w:space="0" w:color="auto"/>
                            <w:bottom w:val="none" w:sz="0" w:space="0" w:color="auto"/>
                            <w:right w:val="none" w:sz="0" w:space="0" w:color="auto"/>
                          </w:divBdr>
                        </w:div>
                        <w:div w:id="558908101">
                          <w:marLeft w:val="0"/>
                          <w:marRight w:val="0"/>
                          <w:marTop w:val="0"/>
                          <w:marBottom w:val="0"/>
                          <w:divBdr>
                            <w:top w:val="none" w:sz="0" w:space="0" w:color="auto"/>
                            <w:left w:val="none" w:sz="0" w:space="0" w:color="auto"/>
                            <w:bottom w:val="none" w:sz="0" w:space="0" w:color="auto"/>
                            <w:right w:val="none" w:sz="0" w:space="0" w:color="auto"/>
                          </w:divBdr>
                        </w:div>
                        <w:div w:id="578367438">
                          <w:marLeft w:val="0"/>
                          <w:marRight w:val="0"/>
                          <w:marTop w:val="0"/>
                          <w:marBottom w:val="0"/>
                          <w:divBdr>
                            <w:top w:val="none" w:sz="0" w:space="0" w:color="auto"/>
                            <w:left w:val="none" w:sz="0" w:space="0" w:color="auto"/>
                            <w:bottom w:val="none" w:sz="0" w:space="0" w:color="auto"/>
                            <w:right w:val="none" w:sz="0" w:space="0" w:color="auto"/>
                          </w:divBdr>
                        </w:div>
                        <w:div w:id="660277402">
                          <w:marLeft w:val="0"/>
                          <w:marRight w:val="0"/>
                          <w:marTop w:val="0"/>
                          <w:marBottom w:val="0"/>
                          <w:divBdr>
                            <w:top w:val="none" w:sz="0" w:space="0" w:color="auto"/>
                            <w:left w:val="none" w:sz="0" w:space="0" w:color="auto"/>
                            <w:bottom w:val="none" w:sz="0" w:space="0" w:color="auto"/>
                            <w:right w:val="none" w:sz="0" w:space="0" w:color="auto"/>
                          </w:divBdr>
                        </w:div>
                        <w:div w:id="705299071">
                          <w:marLeft w:val="0"/>
                          <w:marRight w:val="0"/>
                          <w:marTop w:val="0"/>
                          <w:marBottom w:val="0"/>
                          <w:divBdr>
                            <w:top w:val="none" w:sz="0" w:space="0" w:color="auto"/>
                            <w:left w:val="none" w:sz="0" w:space="0" w:color="auto"/>
                            <w:bottom w:val="none" w:sz="0" w:space="0" w:color="auto"/>
                            <w:right w:val="none" w:sz="0" w:space="0" w:color="auto"/>
                          </w:divBdr>
                        </w:div>
                        <w:div w:id="826898771">
                          <w:marLeft w:val="0"/>
                          <w:marRight w:val="0"/>
                          <w:marTop w:val="0"/>
                          <w:marBottom w:val="0"/>
                          <w:divBdr>
                            <w:top w:val="none" w:sz="0" w:space="0" w:color="auto"/>
                            <w:left w:val="none" w:sz="0" w:space="0" w:color="auto"/>
                            <w:bottom w:val="none" w:sz="0" w:space="0" w:color="auto"/>
                            <w:right w:val="none" w:sz="0" w:space="0" w:color="auto"/>
                          </w:divBdr>
                        </w:div>
                        <w:div w:id="849834057">
                          <w:marLeft w:val="0"/>
                          <w:marRight w:val="0"/>
                          <w:marTop w:val="0"/>
                          <w:marBottom w:val="0"/>
                          <w:divBdr>
                            <w:top w:val="none" w:sz="0" w:space="0" w:color="auto"/>
                            <w:left w:val="none" w:sz="0" w:space="0" w:color="auto"/>
                            <w:bottom w:val="none" w:sz="0" w:space="0" w:color="auto"/>
                            <w:right w:val="none" w:sz="0" w:space="0" w:color="auto"/>
                          </w:divBdr>
                        </w:div>
                        <w:div w:id="901722007">
                          <w:marLeft w:val="0"/>
                          <w:marRight w:val="0"/>
                          <w:marTop w:val="0"/>
                          <w:marBottom w:val="0"/>
                          <w:divBdr>
                            <w:top w:val="none" w:sz="0" w:space="0" w:color="auto"/>
                            <w:left w:val="none" w:sz="0" w:space="0" w:color="auto"/>
                            <w:bottom w:val="none" w:sz="0" w:space="0" w:color="auto"/>
                            <w:right w:val="none" w:sz="0" w:space="0" w:color="auto"/>
                          </w:divBdr>
                        </w:div>
                        <w:div w:id="911432246">
                          <w:marLeft w:val="0"/>
                          <w:marRight w:val="0"/>
                          <w:marTop w:val="0"/>
                          <w:marBottom w:val="0"/>
                          <w:divBdr>
                            <w:top w:val="none" w:sz="0" w:space="0" w:color="auto"/>
                            <w:left w:val="none" w:sz="0" w:space="0" w:color="auto"/>
                            <w:bottom w:val="none" w:sz="0" w:space="0" w:color="auto"/>
                            <w:right w:val="none" w:sz="0" w:space="0" w:color="auto"/>
                          </w:divBdr>
                        </w:div>
                        <w:div w:id="1012759804">
                          <w:marLeft w:val="0"/>
                          <w:marRight w:val="0"/>
                          <w:marTop w:val="0"/>
                          <w:marBottom w:val="0"/>
                          <w:divBdr>
                            <w:top w:val="none" w:sz="0" w:space="0" w:color="auto"/>
                            <w:left w:val="none" w:sz="0" w:space="0" w:color="auto"/>
                            <w:bottom w:val="none" w:sz="0" w:space="0" w:color="auto"/>
                            <w:right w:val="none" w:sz="0" w:space="0" w:color="auto"/>
                          </w:divBdr>
                        </w:div>
                        <w:div w:id="1034384637">
                          <w:marLeft w:val="0"/>
                          <w:marRight w:val="0"/>
                          <w:marTop w:val="0"/>
                          <w:marBottom w:val="0"/>
                          <w:divBdr>
                            <w:top w:val="none" w:sz="0" w:space="0" w:color="auto"/>
                            <w:left w:val="none" w:sz="0" w:space="0" w:color="auto"/>
                            <w:bottom w:val="none" w:sz="0" w:space="0" w:color="auto"/>
                            <w:right w:val="none" w:sz="0" w:space="0" w:color="auto"/>
                          </w:divBdr>
                        </w:div>
                        <w:div w:id="1089810598">
                          <w:marLeft w:val="0"/>
                          <w:marRight w:val="0"/>
                          <w:marTop w:val="0"/>
                          <w:marBottom w:val="0"/>
                          <w:divBdr>
                            <w:top w:val="none" w:sz="0" w:space="0" w:color="auto"/>
                            <w:left w:val="none" w:sz="0" w:space="0" w:color="auto"/>
                            <w:bottom w:val="none" w:sz="0" w:space="0" w:color="auto"/>
                            <w:right w:val="none" w:sz="0" w:space="0" w:color="auto"/>
                          </w:divBdr>
                        </w:div>
                        <w:div w:id="1166700762">
                          <w:marLeft w:val="0"/>
                          <w:marRight w:val="0"/>
                          <w:marTop w:val="0"/>
                          <w:marBottom w:val="0"/>
                          <w:divBdr>
                            <w:top w:val="none" w:sz="0" w:space="0" w:color="auto"/>
                            <w:left w:val="none" w:sz="0" w:space="0" w:color="auto"/>
                            <w:bottom w:val="none" w:sz="0" w:space="0" w:color="auto"/>
                            <w:right w:val="none" w:sz="0" w:space="0" w:color="auto"/>
                          </w:divBdr>
                        </w:div>
                        <w:div w:id="1239245725">
                          <w:marLeft w:val="0"/>
                          <w:marRight w:val="0"/>
                          <w:marTop w:val="0"/>
                          <w:marBottom w:val="0"/>
                          <w:divBdr>
                            <w:top w:val="none" w:sz="0" w:space="0" w:color="auto"/>
                            <w:left w:val="none" w:sz="0" w:space="0" w:color="auto"/>
                            <w:bottom w:val="none" w:sz="0" w:space="0" w:color="auto"/>
                            <w:right w:val="none" w:sz="0" w:space="0" w:color="auto"/>
                          </w:divBdr>
                        </w:div>
                        <w:div w:id="1247425948">
                          <w:marLeft w:val="0"/>
                          <w:marRight w:val="0"/>
                          <w:marTop w:val="0"/>
                          <w:marBottom w:val="0"/>
                          <w:divBdr>
                            <w:top w:val="none" w:sz="0" w:space="0" w:color="auto"/>
                            <w:left w:val="none" w:sz="0" w:space="0" w:color="auto"/>
                            <w:bottom w:val="none" w:sz="0" w:space="0" w:color="auto"/>
                            <w:right w:val="none" w:sz="0" w:space="0" w:color="auto"/>
                          </w:divBdr>
                        </w:div>
                        <w:div w:id="1295410081">
                          <w:marLeft w:val="0"/>
                          <w:marRight w:val="0"/>
                          <w:marTop w:val="0"/>
                          <w:marBottom w:val="0"/>
                          <w:divBdr>
                            <w:top w:val="none" w:sz="0" w:space="0" w:color="auto"/>
                            <w:left w:val="none" w:sz="0" w:space="0" w:color="auto"/>
                            <w:bottom w:val="none" w:sz="0" w:space="0" w:color="auto"/>
                            <w:right w:val="none" w:sz="0" w:space="0" w:color="auto"/>
                          </w:divBdr>
                        </w:div>
                        <w:div w:id="1335109801">
                          <w:marLeft w:val="0"/>
                          <w:marRight w:val="0"/>
                          <w:marTop w:val="0"/>
                          <w:marBottom w:val="0"/>
                          <w:divBdr>
                            <w:top w:val="none" w:sz="0" w:space="0" w:color="auto"/>
                            <w:left w:val="none" w:sz="0" w:space="0" w:color="auto"/>
                            <w:bottom w:val="none" w:sz="0" w:space="0" w:color="auto"/>
                            <w:right w:val="none" w:sz="0" w:space="0" w:color="auto"/>
                          </w:divBdr>
                        </w:div>
                        <w:div w:id="1355766552">
                          <w:marLeft w:val="0"/>
                          <w:marRight w:val="0"/>
                          <w:marTop w:val="0"/>
                          <w:marBottom w:val="0"/>
                          <w:divBdr>
                            <w:top w:val="none" w:sz="0" w:space="0" w:color="auto"/>
                            <w:left w:val="none" w:sz="0" w:space="0" w:color="auto"/>
                            <w:bottom w:val="none" w:sz="0" w:space="0" w:color="auto"/>
                            <w:right w:val="none" w:sz="0" w:space="0" w:color="auto"/>
                          </w:divBdr>
                        </w:div>
                        <w:div w:id="1396927165">
                          <w:marLeft w:val="0"/>
                          <w:marRight w:val="0"/>
                          <w:marTop w:val="0"/>
                          <w:marBottom w:val="0"/>
                          <w:divBdr>
                            <w:top w:val="none" w:sz="0" w:space="0" w:color="auto"/>
                            <w:left w:val="none" w:sz="0" w:space="0" w:color="auto"/>
                            <w:bottom w:val="none" w:sz="0" w:space="0" w:color="auto"/>
                            <w:right w:val="none" w:sz="0" w:space="0" w:color="auto"/>
                          </w:divBdr>
                        </w:div>
                        <w:div w:id="1411197188">
                          <w:marLeft w:val="0"/>
                          <w:marRight w:val="0"/>
                          <w:marTop w:val="0"/>
                          <w:marBottom w:val="0"/>
                          <w:divBdr>
                            <w:top w:val="none" w:sz="0" w:space="0" w:color="auto"/>
                            <w:left w:val="none" w:sz="0" w:space="0" w:color="auto"/>
                            <w:bottom w:val="none" w:sz="0" w:space="0" w:color="auto"/>
                            <w:right w:val="none" w:sz="0" w:space="0" w:color="auto"/>
                          </w:divBdr>
                        </w:div>
                        <w:div w:id="1439258356">
                          <w:marLeft w:val="0"/>
                          <w:marRight w:val="0"/>
                          <w:marTop w:val="0"/>
                          <w:marBottom w:val="0"/>
                          <w:divBdr>
                            <w:top w:val="none" w:sz="0" w:space="0" w:color="auto"/>
                            <w:left w:val="none" w:sz="0" w:space="0" w:color="auto"/>
                            <w:bottom w:val="none" w:sz="0" w:space="0" w:color="auto"/>
                            <w:right w:val="none" w:sz="0" w:space="0" w:color="auto"/>
                          </w:divBdr>
                        </w:div>
                        <w:div w:id="1514421831">
                          <w:marLeft w:val="0"/>
                          <w:marRight w:val="0"/>
                          <w:marTop w:val="0"/>
                          <w:marBottom w:val="0"/>
                          <w:divBdr>
                            <w:top w:val="none" w:sz="0" w:space="0" w:color="auto"/>
                            <w:left w:val="none" w:sz="0" w:space="0" w:color="auto"/>
                            <w:bottom w:val="none" w:sz="0" w:space="0" w:color="auto"/>
                            <w:right w:val="none" w:sz="0" w:space="0" w:color="auto"/>
                          </w:divBdr>
                        </w:div>
                        <w:div w:id="1548569199">
                          <w:marLeft w:val="0"/>
                          <w:marRight w:val="0"/>
                          <w:marTop w:val="0"/>
                          <w:marBottom w:val="0"/>
                          <w:divBdr>
                            <w:top w:val="none" w:sz="0" w:space="0" w:color="auto"/>
                            <w:left w:val="none" w:sz="0" w:space="0" w:color="auto"/>
                            <w:bottom w:val="none" w:sz="0" w:space="0" w:color="auto"/>
                            <w:right w:val="none" w:sz="0" w:space="0" w:color="auto"/>
                          </w:divBdr>
                        </w:div>
                        <w:div w:id="1552112876">
                          <w:marLeft w:val="0"/>
                          <w:marRight w:val="0"/>
                          <w:marTop w:val="0"/>
                          <w:marBottom w:val="0"/>
                          <w:divBdr>
                            <w:top w:val="none" w:sz="0" w:space="0" w:color="auto"/>
                            <w:left w:val="none" w:sz="0" w:space="0" w:color="auto"/>
                            <w:bottom w:val="none" w:sz="0" w:space="0" w:color="auto"/>
                            <w:right w:val="none" w:sz="0" w:space="0" w:color="auto"/>
                          </w:divBdr>
                        </w:div>
                        <w:div w:id="1633897427">
                          <w:marLeft w:val="0"/>
                          <w:marRight w:val="0"/>
                          <w:marTop w:val="0"/>
                          <w:marBottom w:val="0"/>
                          <w:divBdr>
                            <w:top w:val="none" w:sz="0" w:space="0" w:color="auto"/>
                            <w:left w:val="none" w:sz="0" w:space="0" w:color="auto"/>
                            <w:bottom w:val="none" w:sz="0" w:space="0" w:color="auto"/>
                            <w:right w:val="none" w:sz="0" w:space="0" w:color="auto"/>
                          </w:divBdr>
                        </w:div>
                        <w:div w:id="1651523278">
                          <w:marLeft w:val="0"/>
                          <w:marRight w:val="0"/>
                          <w:marTop w:val="0"/>
                          <w:marBottom w:val="0"/>
                          <w:divBdr>
                            <w:top w:val="none" w:sz="0" w:space="0" w:color="auto"/>
                            <w:left w:val="none" w:sz="0" w:space="0" w:color="auto"/>
                            <w:bottom w:val="none" w:sz="0" w:space="0" w:color="auto"/>
                            <w:right w:val="none" w:sz="0" w:space="0" w:color="auto"/>
                          </w:divBdr>
                        </w:div>
                        <w:div w:id="1720090086">
                          <w:marLeft w:val="0"/>
                          <w:marRight w:val="0"/>
                          <w:marTop w:val="0"/>
                          <w:marBottom w:val="0"/>
                          <w:divBdr>
                            <w:top w:val="none" w:sz="0" w:space="0" w:color="auto"/>
                            <w:left w:val="none" w:sz="0" w:space="0" w:color="auto"/>
                            <w:bottom w:val="none" w:sz="0" w:space="0" w:color="auto"/>
                            <w:right w:val="none" w:sz="0" w:space="0" w:color="auto"/>
                          </w:divBdr>
                        </w:div>
                        <w:div w:id="1727608938">
                          <w:marLeft w:val="0"/>
                          <w:marRight w:val="0"/>
                          <w:marTop w:val="0"/>
                          <w:marBottom w:val="0"/>
                          <w:divBdr>
                            <w:top w:val="none" w:sz="0" w:space="0" w:color="auto"/>
                            <w:left w:val="none" w:sz="0" w:space="0" w:color="auto"/>
                            <w:bottom w:val="none" w:sz="0" w:space="0" w:color="auto"/>
                            <w:right w:val="none" w:sz="0" w:space="0" w:color="auto"/>
                          </w:divBdr>
                        </w:div>
                        <w:div w:id="1751275522">
                          <w:marLeft w:val="0"/>
                          <w:marRight w:val="0"/>
                          <w:marTop w:val="0"/>
                          <w:marBottom w:val="0"/>
                          <w:divBdr>
                            <w:top w:val="none" w:sz="0" w:space="0" w:color="auto"/>
                            <w:left w:val="none" w:sz="0" w:space="0" w:color="auto"/>
                            <w:bottom w:val="none" w:sz="0" w:space="0" w:color="auto"/>
                            <w:right w:val="none" w:sz="0" w:space="0" w:color="auto"/>
                          </w:divBdr>
                        </w:div>
                        <w:div w:id="1827285172">
                          <w:marLeft w:val="0"/>
                          <w:marRight w:val="0"/>
                          <w:marTop w:val="0"/>
                          <w:marBottom w:val="0"/>
                          <w:divBdr>
                            <w:top w:val="none" w:sz="0" w:space="0" w:color="auto"/>
                            <w:left w:val="none" w:sz="0" w:space="0" w:color="auto"/>
                            <w:bottom w:val="none" w:sz="0" w:space="0" w:color="auto"/>
                            <w:right w:val="none" w:sz="0" w:space="0" w:color="auto"/>
                          </w:divBdr>
                        </w:div>
                        <w:div w:id="1870558093">
                          <w:marLeft w:val="0"/>
                          <w:marRight w:val="0"/>
                          <w:marTop w:val="0"/>
                          <w:marBottom w:val="0"/>
                          <w:divBdr>
                            <w:top w:val="none" w:sz="0" w:space="0" w:color="auto"/>
                            <w:left w:val="none" w:sz="0" w:space="0" w:color="auto"/>
                            <w:bottom w:val="none" w:sz="0" w:space="0" w:color="auto"/>
                            <w:right w:val="none" w:sz="0" w:space="0" w:color="auto"/>
                          </w:divBdr>
                        </w:div>
                        <w:div w:id="1977908647">
                          <w:marLeft w:val="0"/>
                          <w:marRight w:val="0"/>
                          <w:marTop w:val="0"/>
                          <w:marBottom w:val="0"/>
                          <w:divBdr>
                            <w:top w:val="none" w:sz="0" w:space="0" w:color="auto"/>
                            <w:left w:val="none" w:sz="0" w:space="0" w:color="auto"/>
                            <w:bottom w:val="none" w:sz="0" w:space="0" w:color="auto"/>
                            <w:right w:val="none" w:sz="0" w:space="0" w:color="auto"/>
                          </w:divBdr>
                        </w:div>
                        <w:div w:id="2020695923">
                          <w:marLeft w:val="0"/>
                          <w:marRight w:val="0"/>
                          <w:marTop w:val="0"/>
                          <w:marBottom w:val="0"/>
                          <w:divBdr>
                            <w:top w:val="none" w:sz="0" w:space="0" w:color="auto"/>
                            <w:left w:val="none" w:sz="0" w:space="0" w:color="auto"/>
                            <w:bottom w:val="none" w:sz="0" w:space="0" w:color="auto"/>
                            <w:right w:val="none" w:sz="0" w:space="0" w:color="auto"/>
                          </w:divBdr>
                        </w:div>
                        <w:div w:id="2053379989">
                          <w:marLeft w:val="0"/>
                          <w:marRight w:val="0"/>
                          <w:marTop w:val="0"/>
                          <w:marBottom w:val="0"/>
                          <w:divBdr>
                            <w:top w:val="none" w:sz="0" w:space="0" w:color="auto"/>
                            <w:left w:val="none" w:sz="0" w:space="0" w:color="auto"/>
                            <w:bottom w:val="none" w:sz="0" w:space="0" w:color="auto"/>
                            <w:right w:val="none" w:sz="0" w:space="0" w:color="auto"/>
                          </w:divBdr>
                        </w:div>
                        <w:div w:id="2067992135">
                          <w:marLeft w:val="0"/>
                          <w:marRight w:val="0"/>
                          <w:marTop w:val="0"/>
                          <w:marBottom w:val="0"/>
                          <w:divBdr>
                            <w:top w:val="none" w:sz="0" w:space="0" w:color="auto"/>
                            <w:left w:val="none" w:sz="0" w:space="0" w:color="auto"/>
                            <w:bottom w:val="none" w:sz="0" w:space="0" w:color="auto"/>
                            <w:right w:val="none" w:sz="0" w:space="0" w:color="auto"/>
                          </w:divBdr>
                        </w:div>
                        <w:div w:id="2130197146">
                          <w:marLeft w:val="0"/>
                          <w:marRight w:val="0"/>
                          <w:marTop w:val="0"/>
                          <w:marBottom w:val="0"/>
                          <w:divBdr>
                            <w:top w:val="none" w:sz="0" w:space="0" w:color="auto"/>
                            <w:left w:val="none" w:sz="0" w:space="0" w:color="auto"/>
                            <w:bottom w:val="none" w:sz="0" w:space="0" w:color="auto"/>
                            <w:right w:val="none" w:sz="0" w:space="0" w:color="auto"/>
                          </w:divBdr>
                        </w:div>
                        <w:div w:id="2142334171">
                          <w:marLeft w:val="0"/>
                          <w:marRight w:val="0"/>
                          <w:marTop w:val="0"/>
                          <w:marBottom w:val="0"/>
                          <w:divBdr>
                            <w:top w:val="none" w:sz="0" w:space="0" w:color="auto"/>
                            <w:left w:val="none" w:sz="0" w:space="0" w:color="auto"/>
                            <w:bottom w:val="none" w:sz="0" w:space="0" w:color="auto"/>
                            <w:right w:val="none" w:sz="0" w:space="0" w:color="auto"/>
                          </w:divBdr>
                        </w:div>
                      </w:divsChild>
                    </w:div>
                    <w:div w:id="93406390">
                      <w:marLeft w:val="0"/>
                      <w:marRight w:val="0"/>
                      <w:marTop w:val="0"/>
                      <w:marBottom w:val="0"/>
                      <w:divBdr>
                        <w:top w:val="none" w:sz="0" w:space="0" w:color="auto"/>
                        <w:left w:val="none" w:sz="0" w:space="0" w:color="auto"/>
                        <w:bottom w:val="none" w:sz="0" w:space="0" w:color="auto"/>
                        <w:right w:val="none" w:sz="0" w:space="0" w:color="auto"/>
                      </w:divBdr>
                    </w:div>
                    <w:div w:id="153029164">
                      <w:marLeft w:val="0"/>
                      <w:marRight w:val="0"/>
                      <w:marTop w:val="0"/>
                      <w:marBottom w:val="0"/>
                      <w:divBdr>
                        <w:top w:val="none" w:sz="0" w:space="0" w:color="auto"/>
                        <w:left w:val="none" w:sz="0" w:space="0" w:color="auto"/>
                        <w:bottom w:val="none" w:sz="0" w:space="0" w:color="auto"/>
                        <w:right w:val="none" w:sz="0" w:space="0" w:color="auto"/>
                      </w:divBdr>
                    </w:div>
                    <w:div w:id="167408222">
                      <w:marLeft w:val="0"/>
                      <w:marRight w:val="0"/>
                      <w:marTop w:val="0"/>
                      <w:marBottom w:val="0"/>
                      <w:divBdr>
                        <w:top w:val="none" w:sz="0" w:space="0" w:color="auto"/>
                        <w:left w:val="none" w:sz="0" w:space="0" w:color="auto"/>
                        <w:bottom w:val="none" w:sz="0" w:space="0" w:color="auto"/>
                        <w:right w:val="none" w:sz="0" w:space="0" w:color="auto"/>
                      </w:divBdr>
                    </w:div>
                    <w:div w:id="185291051">
                      <w:marLeft w:val="0"/>
                      <w:marRight w:val="0"/>
                      <w:marTop w:val="0"/>
                      <w:marBottom w:val="0"/>
                      <w:divBdr>
                        <w:top w:val="none" w:sz="0" w:space="0" w:color="auto"/>
                        <w:left w:val="none" w:sz="0" w:space="0" w:color="auto"/>
                        <w:bottom w:val="none" w:sz="0" w:space="0" w:color="auto"/>
                        <w:right w:val="none" w:sz="0" w:space="0" w:color="auto"/>
                      </w:divBdr>
                    </w:div>
                    <w:div w:id="227696191">
                      <w:marLeft w:val="0"/>
                      <w:marRight w:val="0"/>
                      <w:marTop w:val="0"/>
                      <w:marBottom w:val="0"/>
                      <w:divBdr>
                        <w:top w:val="none" w:sz="0" w:space="0" w:color="auto"/>
                        <w:left w:val="none" w:sz="0" w:space="0" w:color="auto"/>
                        <w:bottom w:val="none" w:sz="0" w:space="0" w:color="auto"/>
                        <w:right w:val="none" w:sz="0" w:space="0" w:color="auto"/>
                      </w:divBdr>
                    </w:div>
                    <w:div w:id="230237044">
                      <w:marLeft w:val="0"/>
                      <w:marRight w:val="0"/>
                      <w:marTop w:val="0"/>
                      <w:marBottom w:val="0"/>
                      <w:divBdr>
                        <w:top w:val="none" w:sz="0" w:space="0" w:color="auto"/>
                        <w:left w:val="none" w:sz="0" w:space="0" w:color="auto"/>
                        <w:bottom w:val="none" w:sz="0" w:space="0" w:color="auto"/>
                        <w:right w:val="none" w:sz="0" w:space="0" w:color="auto"/>
                      </w:divBdr>
                    </w:div>
                    <w:div w:id="247082439">
                      <w:marLeft w:val="0"/>
                      <w:marRight w:val="0"/>
                      <w:marTop w:val="0"/>
                      <w:marBottom w:val="0"/>
                      <w:divBdr>
                        <w:top w:val="none" w:sz="0" w:space="0" w:color="auto"/>
                        <w:left w:val="none" w:sz="0" w:space="0" w:color="auto"/>
                        <w:bottom w:val="none" w:sz="0" w:space="0" w:color="auto"/>
                        <w:right w:val="none" w:sz="0" w:space="0" w:color="auto"/>
                      </w:divBdr>
                    </w:div>
                    <w:div w:id="351567612">
                      <w:marLeft w:val="0"/>
                      <w:marRight w:val="0"/>
                      <w:marTop w:val="0"/>
                      <w:marBottom w:val="0"/>
                      <w:divBdr>
                        <w:top w:val="none" w:sz="0" w:space="0" w:color="auto"/>
                        <w:left w:val="none" w:sz="0" w:space="0" w:color="auto"/>
                        <w:bottom w:val="none" w:sz="0" w:space="0" w:color="auto"/>
                        <w:right w:val="none" w:sz="0" w:space="0" w:color="auto"/>
                      </w:divBdr>
                    </w:div>
                    <w:div w:id="363868012">
                      <w:marLeft w:val="0"/>
                      <w:marRight w:val="0"/>
                      <w:marTop w:val="0"/>
                      <w:marBottom w:val="0"/>
                      <w:divBdr>
                        <w:top w:val="none" w:sz="0" w:space="0" w:color="auto"/>
                        <w:left w:val="none" w:sz="0" w:space="0" w:color="auto"/>
                        <w:bottom w:val="none" w:sz="0" w:space="0" w:color="auto"/>
                        <w:right w:val="none" w:sz="0" w:space="0" w:color="auto"/>
                      </w:divBdr>
                    </w:div>
                    <w:div w:id="421531820">
                      <w:marLeft w:val="0"/>
                      <w:marRight w:val="0"/>
                      <w:marTop w:val="0"/>
                      <w:marBottom w:val="0"/>
                      <w:divBdr>
                        <w:top w:val="none" w:sz="0" w:space="0" w:color="auto"/>
                        <w:left w:val="none" w:sz="0" w:space="0" w:color="auto"/>
                        <w:bottom w:val="none" w:sz="0" w:space="0" w:color="auto"/>
                        <w:right w:val="none" w:sz="0" w:space="0" w:color="auto"/>
                      </w:divBdr>
                    </w:div>
                    <w:div w:id="472531207">
                      <w:marLeft w:val="0"/>
                      <w:marRight w:val="0"/>
                      <w:marTop w:val="0"/>
                      <w:marBottom w:val="0"/>
                      <w:divBdr>
                        <w:top w:val="none" w:sz="0" w:space="0" w:color="auto"/>
                        <w:left w:val="none" w:sz="0" w:space="0" w:color="auto"/>
                        <w:bottom w:val="none" w:sz="0" w:space="0" w:color="auto"/>
                        <w:right w:val="none" w:sz="0" w:space="0" w:color="auto"/>
                      </w:divBdr>
                    </w:div>
                    <w:div w:id="474184062">
                      <w:marLeft w:val="0"/>
                      <w:marRight w:val="0"/>
                      <w:marTop w:val="0"/>
                      <w:marBottom w:val="0"/>
                      <w:divBdr>
                        <w:top w:val="none" w:sz="0" w:space="0" w:color="auto"/>
                        <w:left w:val="none" w:sz="0" w:space="0" w:color="auto"/>
                        <w:bottom w:val="none" w:sz="0" w:space="0" w:color="auto"/>
                        <w:right w:val="none" w:sz="0" w:space="0" w:color="auto"/>
                      </w:divBdr>
                    </w:div>
                    <w:div w:id="502207708">
                      <w:marLeft w:val="0"/>
                      <w:marRight w:val="0"/>
                      <w:marTop w:val="0"/>
                      <w:marBottom w:val="0"/>
                      <w:divBdr>
                        <w:top w:val="none" w:sz="0" w:space="0" w:color="auto"/>
                        <w:left w:val="none" w:sz="0" w:space="0" w:color="auto"/>
                        <w:bottom w:val="none" w:sz="0" w:space="0" w:color="auto"/>
                        <w:right w:val="none" w:sz="0" w:space="0" w:color="auto"/>
                      </w:divBdr>
                    </w:div>
                    <w:div w:id="510414432">
                      <w:marLeft w:val="0"/>
                      <w:marRight w:val="0"/>
                      <w:marTop w:val="0"/>
                      <w:marBottom w:val="0"/>
                      <w:divBdr>
                        <w:top w:val="none" w:sz="0" w:space="0" w:color="auto"/>
                        <w:left w:val="none" w:sz="0" w:space="0" w:color="auto"/>
                        <w:bottom w:val="none" w:sz="0" w:space="0" w:color="auto"/>
                        <w:right w:val="none" w:sz="0" w:space="0" w:color="auto"/>
                      </w:divBdr>
                    </w:div>
                    <w:div w:id="569928269">
                      <w:marLeft w:val="0"/>
                      <w:marRight w:val="0"/>
                      <w:marTop w:val="0"/>
                      <w:marBottom w:val="0"/>
                      <w:divBdr>
                        <w:top w:val="none" w:sz="0" w:space="0" w:color="auto"/>
                        <w:left w:val="none" w:sz="0" w:space="0" w:color="auto"/>
                        <w:bottom w:val="none" w:sz="0" w:space="0" w:color="auto"/>
                        <w:right w:val="none" w:sz="0" w:space="0" w:color="auto"/>
                      </w:divBdr>
                    </w:div>
                    <w:div w:id="635070194">
                      <w:marLeft w:val="0"/>
                      <w:marRight w:val="0"/>
                      <w:marTop w:val="0"/>
                      <w:marBottom w:val="0"/>
                      <w:divBdr>
                        <w:top w:val="none" w:sz="0" w:space="0" w:color="auto"/>
                        <w:left w:val="none" w:sz="0" w:space="0" w:color="auto"/>
                        <w:bottom w:val="none" w:sz="0" w:space="0" w:color="auto"/>
                        <w:right w:val="none" w:sz="0" w:space="0" w:color="auto"/>
                      </w:divBdr>
                    </w:div>
                    <w:div w:id="637758290">
                      <w:marLeft w:val="0"/>
                      <w:marRight w:val="0"/>
                      <w:marTop w:val="0"/>
                      <w:marBottom w:val="0"/>
                      <w:divBdr>
                        <w:top w:val="none" w:sz="0" w:space="0" w:color="auto"/>
                        <w:left w:val="none" w:sz="0" w:space="0" w:color="auto"/>
                        <w:bottom w:val="none" w:sz="0" w:space="0" w:color="auto"/>
                        <w:right w:val="none" w:sz="0" w:space="0" w:color="auto"/>
                      </w:divBdr>
                    </w:div>
                    <w:div w:id="656231716">
                      <w:marLeft w:val="0"/>
                      <w:marRight w:val="0"/>
                      <w:marTop w:val="0"/>
                      <w:marBottom w:val="0"/>
                      <w:divBdr>
                        <w:top w:val="none" w:sz="0" w:space="0" w:color="auto"/>
                        <w:left w:val="none" w:sz="0" w:space="0" w:color="auto"/>
                        <w:bottom w:val="none" w:sz="0" w:space="0" w:color="auto"/>
                        <w:right w:val="none" w:sz="0" w:space="0" w:color="auto"/>
                      </w:divBdr>
                    </w:div>
                    <w:div w:id="658117631">
                      <w:marLeft w:val="0"/>
                      <w:marRight w:val="0"/>
                      <w:marTop w:val="0"/>
                      <w:marBottom w:val="0"/>
                      <w:divBdr>
                        <w:top w:val="none" w:sz="0" w:space="0" w:color="auto"/>
                        <w:left w:val="none" w:sz="0" w:space="0" w:color="auto"/>
                        <w:bottom w:val="none" w:sz="0" w:space="0" w:color="auto"/>
                        <w:right w:val="none" w:sz="0" w:space="0" w:color="auto"/>
                      </w:divBdr>
                    </w:div>
                    <w:div w:id="678048035">
                      <w:marLeft w:val="0"/>
                      <w:marRight w:val="0"/>
                      <w:marTop w:val="0"/>
                      <w:marBottom w:val="0"/>
                      <w:divBdr>
                        <w:top w:val="none" w:sz="0" w:space="0" w:color="auto"/>
                        <w:left w:val="none" w:sz="0" w:space="0" w:color="auto"/>
                        <w:bottom w:val="none" w:sz="0" w:space="0" w:color="auto"/>
                        <w:right w:val="none" w:sz="0" w:space="0" w:color="auto"/>
                      </w:divBdr>
                    </w:div>
                    <w:div w:id="685910159">
                      <w:marLeft w:val="0"/>
                      <w:marRight w:val="0"/>
                      <w:marTop w:val="0"/>
                      <w:marBottom w:val="0"/>
                      <w:divBdr>
                        <w:top w:val="none" w:sz="0" w:space="0" w:color="auto"/>
                        <w:left w:val="none" w:sz="0" w:space="0" w:color="auto"/>
                        <w:bottom w:val="none" w:sz="0" w:space="0" w:color="auto"/>
                        <w:right w:val="none" w:sz="0" w:space="0" w:color="auto"/>
                      </w:divBdr>
                    </w:div>
                    <w:div w:id="704796776">
                      <w:marLeft w:val="0"/>
                      <w:marRight w:val="0"/>
                      <w:marTop w:val="0"/>
                      <w:marBottom w:val="0"/>
                      <w:divBdr>
                        <w:top w:val="none" w:sz="0" w:space="0" w:color="auto"/>
                        <w:left w:val="none" w:sz="0" w:space="0" w:color="auto"/>
                        <w:bottom w:val="none" w:sz="0" w:space="0" w:color="auto"/>
                        <w:right w:val="none" w:sz="0" w:space="0" w:color="auto"/>
                      </w:divBdr>
                    </w:div>
                    <w:div w:id="715544805">
                      <w:marLeft w:val="0"/>
                      <w:marRight w:val="0"/>
                      <w:marTop w:val="0"/>
                      <w:marBottom w:val="0"/>
                      <w:divBdr>
                        <w:top w:val="none" w:sz="0" w:space="0" w:color="auto"/>
                        <w:left w:val="none" w:sz="0" w:space="0" w:color="auto"/>
                        <w:bottom w:val="none" w:sz="0" w:space="0" w:color="auto"/>
                        <w:right w:val="none" w:sz="0" w:space="0" w:color="auto"/>
                      </w:divBdr>
                    </w:div>
                    <w:div w:id="716125691">
                      <w:marLeft w:val="0"/>
                      <w:marRight w:val="0"/>
                      <w:marTop w:val="0"/>
                      <w:marBottom w:val="0"/>
                      <w:divBdr>
                        <w:top w:val="none" w:sz="0" w:space="0" w:color="auto"/>
                        <w:left w:val="none" w:sz="0" w:space="0" w:color="auto"/>
                        <w:bottom w:val="none" w:sz="0" w:space="0" w:color="auto"/>
                        <w:right w:val="none" w:sz="0" w:space="0" w:color="auto"/>
                      </w:divBdr>
                    </w:div>
                    <w:div w:id="723456339">
                      <w:marLeft w:val="0"/>
                      <w:marRight w:val="0"/>
                      <w:marTop w:val="0"/>
                      <w:marBottom w:val="0"/>
                      <w:divBdr>
                        <w:top w:val="none" w:sz="0" w:space="0" w:color="auto"/>
                        <w:left w:val="none" w:sz="0" w:space="0" w:color="auto"/>
                        <w:bottom w:val="none" w:sz="0" w:space="0" w:color="auto"/>
                        <w:right w:val="none" w:sz="0" w:space="0" w:color="auto"/>
                      </w:divBdr>
                    </w:div>
                    <w:div w:id="786241256">
                      <w:marLeft w:val="0"/>
                      <w:marRight w:val="0"/>
                      <w:marTop w:val="0"/>
                      <w:marBottom w:val="0"/>
                      <w:divBdr>
                        <w:top w:val="none" w:sz="0" w:space="0" w:color="auto"/>
                        <w:left w:val="none" w:sz="0" w:space="0" w:color="auto"/>
                        <w:bottom w:val="none" w:sz="0" w:space="0" w:color="auto"/>
                        <w:right w:val="none" w:sz="0" w:space="0" w:color="auto"/>
                      </w:divBdr>
                    </w:div>
                    <w:div w:id="790854470">
                      <w:marLeft w:val="0"/>
                      <w:marRight w:val="0"/>
                      <w:marTop w:val="0"/>
                      <w:marBottom w:val="0"/>
                      <w:divBdr>
                        <w:top w:val="none" w:sz="0" w:space="0" w:color="auto"/>
                        <w:left w:val="none" w:sz="0" w:space="0" w:color="auto"/>
                        <w:bottom w:val="none" w:sz="0" w:space="0" w:color="auto"/>
                        <w:right w:val="none" w:sz="0" w:space="0" w:color="auto"/>
                      </w:divBdr>
                    </w:div>
                    <w:div w:id="1009454133">
                      <w:marLeft w:val="0"/>
                      <w:marRight w:val="0"/>
                      <w:marTop w:val="0"/>
                      <w:marBottom w:val="0"/>
                      <w:divBdr>
                        <w:top w:val="none" w:sz="0" w:space="0" w:color="auto"/>
                        <w:left w:val="none" w:sz="0" w:space="0" w:color="auto"/>
                        <w:bottom w:val="none" w:sz="0" w:space="0" w:color="auto"/>
                        <w:right w:val="none" w:sz="0" w:space="0" w:color="auto"/>
                      </w:divBdr>
                    </w:div>
                    <w:div w:id="1035495917">
                      <w:marLeft w:val="0"/>
                      <w:marRight w:val="0"/>
                      <w:marTop w:val="0"/>
                      <w:marBottom w:val="0"/>
                      <w:divBdr>
                        <w:top w:val="none" w:sz="0" w:space="0" w:color="auto"/>
                        <w:left w:val="none" w:sz="0" w:space="0" w:color="auto"/>
                        <w:bottom w:val="none" w:sz="0" w:space="0" w:color="auto"/>
                        <w:right w:val="none" w:sz="0" w:space="0" w:color="auto"/>
                      </w:divBdr>
                    </w:div>
                    <w:div w:id="1053432327">
                      <w:marLeft w:val="0"/>
                      <w:marRight w:val="0"/>
                      <w:marTop w:val="0"/>
                      <w:marBottom w:val="0"/>
                      <w:divBdr>
                        <w:top w:val="none" w:sz="0" w:space="0" w:color="auto"/>
                        <w:left w:val="none" w:sz="0" w:space="0" w:color="auto"/>
                        <w:bottom w:val="none" w:sz="0" w:space="0" w:color="auto"/>
                        <w:right w:val="none" w:sz="0" w:space="0" w:color="auto"/>
                      </w:divBdr>
                    </w:div>
                    <w:div w:id="1140078408">
                      <w:marLeft w:val="0"/>
                      <w:marRight w:val="0"/>
                      <w:marTop w:val="0"/>
                      <w:marBottom w:val="0"/>
                      <w:divBdr>
                        <w:top w:val="none" w:sz="0" w:space="0" w:color="auto"/>
                        <w:left w:val="none" w:sz="0" w:space="0" w:color="auto"/>
                        <w:bottom w:val="none" w:sz="0" w:space="0" w:color="auto"/>
                        <w:right w:val="none" w:sz="0" w:space="0" w:color="auto"/>
                      </w:divBdr>
                    </w:div>
                    <w:div w:id="1162962348">
                      <w:marLeft w:val="0"/>
                      <w:marRight w:val="0"/>
                      <w:marTop w:val="0"/>
                      <w:marBottom w:val="0"/>
                      <w:divBdr>
                        <w:top w:val="none" w:sz="0" w:space="0" w:color="auto"/>
                        <w:left w:val="none" w:sz="0" w:space="0" w:color="auto"/>
                        <w:bottom w:val="none" w:sz="0" w:space="0" w:color="auto"/>
                        <w:right w:val="none" w:sz="0" w:space="0" w:color="auto"/>
                      </w:divBdr>
                    </w:div>
                    <w:div w:id="1247962738">
                      <w:marLeft w:val="0"/>
                      <w:marRight w:val="0"/>
                      <w:marTop w:val="0"/>
                      <w:marBottom w:val="0"/>
                      <w:divBdr>
                        <w:top w:val="none" w:sz="0" w:space="0" w:color="auto"/>
                        <w:left w:val="none" w:sz="0" w:space="0" w:color="auto"/>
                        <w:bottom w:val="none" w:sz="0" w:space="0" w:color="auto"/>
                        <w:right w:val="none" w:sz="0" w:space="0" w:color="auto"/>
                      </w:divBdr>
                    </w:div>
                    <w:div w:id="1283727591">
                      <w:marLeft w:val="0"/>
                      <w:marRight w:val="0"/>
                      <w:marTop w:val="0"/>
                      <w:marBottom w:val="0"/>
                      <w:divBdr>
                        <w:top w:val="none" w:sz="0" w:space="0" w:color="auto"/>
                        <w:left w:val="none" w:sz="0" w:space="0" w:color="auto"/>
                        <w:bottom w:val="none" w:sz="0" w:space="0" w:color="auto"/>
                        <w:right w:val="none" w:sz="0" w:space="0" w:color="auto"/>
                      </w:divBdr>
                    </w:div>
                    <w:div w:id="1323316604">
                      <w:marLeft w:val="0"/>
                      <w:marRight w:val="0"/>
                      <w:marTop w:val="0"/>
                      <w:marBottom w:val="0"/>
                      <w:divBdr>
                        <w:top w:val="none" w:sz="0" w:space="0" w:color="auto"/>
                        <w:left w:val="none" w:sz="0" w:space="0" w:color="auto"/>
                        <w:bottom w:val="none" w:sz="0" w:space="0" w:color="auto"/>
                        <w:right w:val="none" w:sz="0" w:space="0" w:color="auto"/>
                      </w:divBdr>
                    </w:div>
                    <w:div w:id="1369143634">
                      <w:marLeft w:val="0"/>
                      <w:marRight w:val="0"/>
                      <w:marTop w:val="0"/>
                      <w:marBottom w:val="0"/>
                      <w:divBdr>
                        <w:top w:val="none" w:sz="0" w:space="0" w:color="auto"/>
                        <w:left w:val="none" w:sz="0" w:space="0" w:color="auto"/>
                        <w:bottom w:val="none" w:sz="0" w:space="0" w:color="auto"/>
                        <w:right w:val="none" w:sz="0" w:space="0" w:color="auto"/>
                      </w:divBdr>
                    </w:div>
                    <w:div w:id="1402364038">
                      <w:marLeft w:val="0"/>
                      <w:marRight w:val="0"/>
                      <w:marTop w:val="0"/>
                      <w:marBottom w:val="0"/>
                      <w:divBdr>
                        <w:top w:val="none" w:sz="0" w:space="0" w:color="auto"/>
                        <w:left w:val="none" w:sz="0" w:space="0" w:color="auto"/>
                        <w:bottom w:val="none" w:sz="0" w:space="0" w:color="auto"/>
                        <w:right w:val="none" w:sz="0" w:space="0" w:color="auto"/>
                      </w:divBdr>
                    </w:div>
                    <w:div w:id="1404183787">
                      <w:marLeft w:val="0"/>
                      <w:marRight w:val="0"/>
                      <w:marTop w:val="0"/>
                      <w:marBottom w:val="0"/>
                      <w:divBdr>
                        <w:top w:val="none" w:sz="0" w:space="0" w:color="auto"/>
                        <w:left w:val="none" w:sz="0" w:space="0" w:color="auto"/>
                        <w:bottom w:val="none" w:sz="0" w:space="0" w:color="auto"/>
                        <w:right w:val="none" w:sz="0" w:space="0" w:color="auto"/>
                      </w:divBdr>
                    </w:div>
                    <w:div w:id="1438133258">
                      <w:marLeft w:val="0"/>
                      <w:marRight w:val="0"/>
                      <w:marTop w:val="0"/>
                      <w:marBottom w:val="0"/>
                      <w:divBdr>
                        <w:top w:val="none" w:sz="0" w:space="0" w:color="auto"/>
                        <w:left w:val="none" w:sz="0" w:space="0" w:color="auto"/>
                        <w:bottom w:val="none" w:sz="0" w:space="0" w:color="auto"/>
                        <w:right w:val="none" w:sz="0" w:space="0" w:color="auto"/>
                      </w:divBdr>
                    </w:div>
                    <w:div w:id="1511136422">
                      <w:marLeft w:val="0"/>
                      <w:marRight w:val="0"/>
                      <w:marTop w:val="0"/>
                      <w:marBottom w:val="0"/>
                      <w:divBdr>
                        <w:top w:val="none" w:sz="0" w:space="0" w:color="auto"/>
                        <w:left w:val="none" w:sz="0" w:space="0" w:color="auto"/>
                        <w:bottom w:val="none" w:sz="0" w:space="0" w:color="auto"/>
                        <w:right w:val="none" w:sz="0" w:space="0" w:color="auto"/>
                      </w:divBdr>
                    </w:div>
                    <w:div w:id="1519126066">
                      <w:marLeft w:val="0"/>
                      <w:marRight w:val="0"/>
                      <w:marTop w:val="0"/>
                      <w:marBottom w:val="0"/>
                      <w:divBdr>
                        <w:top w:val="none" w:sz="0" w:space="0" w:color="auto"/>
                        <w:left w:val="none" w:sz="0" w:space="0" w:color="auto"/>
                        <w:bottom w:val="none" w:sz="0" w:space="0" w:color="auto"/>
                        <w:right w:val="none" w:sz="0" w:space="0" w:color="auto"/>
                      </w:divBdr>
                    </w:div>
                    <w:div w:id="1524130056">
                      <w:marLeft w:val="0"/>
                      <w:marRight w:val="0"/>
                      <w:marTop w:val="0"/>
                      <w:marBottom w:val="0"/>
                      <w:divBdr>
                        <w:top w:val="none" w:sz="0" w:space="0" w:color="auto"/>
                        <w:left w:val="none" w:sz="0" w:space="0" w:color="auto"/>
                        <w:bottom w:val="none" w:sz="0" w:space="0" w:color="auto"/>
                        <w:right w:val="none" w:sz="0" w:space="0" w:color="auto"/>
                      </w:divBdr>
                    </w:div>
                    <w:div w:id="1537113392">
                      <w:marLeft w:val="0"/>
                      <w:marRight w:val="0"/>
                      <w:marTop w:val="0"/>
                      <w:marBottom w:val="0"/>
                      <w:divBdr>
                        <w:top w:val="none" w:sz="0" w:space="0" w:color="auto"/>
                        <w:left w:val="none" w:sz="0" w:space="0" w:color="auto"/>
                        <w:bottom w:val="none" w:sz="0" w:space="0" w:color="auto"/>
                        <w:right w:val="none" w:sz="0" w:space="0" w:color="auto"/>
                      </w:divBdr>
                    </w:div>
                    <w:div w:id="1560090936">
                      <w:marLeft w:val="0"/>
                      <w:marRight w:val="0"/>
                      <w:marTop w:val="0"/>
                      <w:marBottom w:val="0"/>
                      <w:divBdr>
                        <w:top w:val="none" w:sz="0" w:space="0" w:color="auto"/>
                        <w:left w:val="none" w:sz="0" w:space="0" w:color="auto"/>
                        <w:bottom w:val="none" w:sz="0" w:space="0" w:color="auto"/>
                        <w:right w:val="none" w:sz="0" w:space="0" w:color="auto"/>
                      </w:divBdr>
                    </w:div>
                    <w:div w:id="1644919280">
                      <w:marLeft w:val="0"/>
                      <w:marRight w:val="0"/>
                      <w:marTop w:val="0"/>
                      <w:marBottom w:val="0"/>
                      <w:divBdr>
                        <w:top w:val="none" w:sz="0" w:space="0" w:color="auto"/>
                        <w:left w:val="none" w:sz="0" w:space="0" w:color="auto"/>
                        <w:bottom w:val="none" w:sz="0" w:space="0" w:color="auto"/>
                        <w:right w:val="none" w:sz="0" w:space="0" w:color="auto"/>
                      </w:divBdr>
                    </w:div>
                    <w:div w:id="1697002894">
                      <w:marLeft w:val="0"/>
                      <w:marRight w:val="0"/>
                      <w:marTop w:val="0"/>
                      <w:marBottom w:val="0"/>
                      <w:divBdr>
                        <w:top w:val="none" w:sz="0" w:space="0" w:color="auto"/>
                        <w:left w:val="none" w:sz="0" w:space="0" w:color="auto"/>
                        <w:bottom w:val="none" w:sz="0" w:space="0" w:color="auto"/>
                        <w:right w:val="none" w:sz="0" w:space="0" w:color="auto"/>
                      </w:divBdr>
                    </w:div>
                    <w:div w:id="1718317541">
                      <w:marLeft w:val="0"/>
                      <w:marRight w:val="0"/>
                      <w:marTop w:val="0"/>
                      <w:marBottom w:val="0"/>
                      <w:divBdr>
                        <w:top w:val="none" w:sz="0" w:space="0" w:color="auto"/>
                        <w:left w:val="none" w:sz="0" w:space="0" w:color="auto"/>
                        <w:bottom w:val="none" w:sz="0" w:space="0" w:color="auto"/>
                        <w:right w:val="none" w:sz="0" w:space="0" w:color="auto"/>
                      </w:divBdr>
                    </w:div>
                    <w:div w:id="1800605528">
                      <w:marLeft w:val="0"/>
                      <w:marRight w:val="0"/>
                      <w:marTop w:val="0"/>
                      <w:marBottom w:val="0"/>
                      <w:divBdr>
                        <w:top w:val="none" w:sz="0" w:space="0" w:color="auto"/>
                        <w:left w:val="none" w:sz="0" w:space="0" w:color="auto"/>
                        <w:bottom w:val="none" w:sz="0" w:space="0" w:color="auto"/>
                        <w:right w:val="none" w:sz="0" w:space="0" w:color="auto"/>
                      </w:divBdr>
                    </w:div>
                    <w:div w:id="2111196903">
                      <w:marLeft w:val="0"/>
                      <w:marRight w:val="0"/>
                      <w:marTop w:val="0"/>
                      <w:marBottom w:val="0"/>
                      <w:divBdr>
                        <w:top w:val="none" w:sz="0" w:space="0" w:color="auto"/>
                        <w:left w:val="none" w:sz="0" w:space="0" w:color="auto"/>
                        <w:bottom w:val="none" w:sz="0" w:space="0" w:color="auto"/>
                        <w:right w:val="none" w:sz="0" w:space="0" w:color="auto"/>
                      </w:divBdr>
                    </w:div>
                    <w:div w:id="21130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1278">
              <w:marLeft w:val="0"/>
              <w:marRight w:val="0"/>
              <w:marTop w:val="0"/>
              <w:marBottom w:val="0"/>
              <w:divBdr>
                <w:top w:val="none" w:sz="0" w:space="0" w:color="auto"/>
                <w:left w:val="none" w:sz="0" w:space="0" w:color="auto"/>
                <w:bottom w:val="none" w:sz="0" w:space="0" w:color="auto"/>
                <w:right w:val="none" w:sz="0" w:space="0" w:color="auto"/>
              </w:divBdr>
              <w:divsChild>
                <w:div w:id="1501920245">
                  <w:marLeft w:val="0"/>
                  <w:marRight w:val="0"/>
                  <w:marTop w:val="0"/>
                  <w:marBottom w:val="0"/>
                  <w:divBdr>
                    <w:top w:val="none" w:sz="0" w:space="0" w:color="auto"/>
                    <w:left w:val="none" w:sz="0" w:space="0" w:color="auto"/>
                    <w:bottom w:val="none" w:sz="0" w:space="0" w:color="auto"/>
                    <w:right w:val="none" w:sz="0" w:space="0" w:color="auto"/>
                  </w:divBdr>
                  <w:divsChild>
                    <w:div w:id="948468700">
                      <w:marLeft w:val="0"/>
                      <w:marRight w:val="0"/>
                      <w:marTop w:val="0"/>
                      <w:marBottom w:val="0"/>
                      <w:divBdr>
                        <w:top w:val="none" w:sz="0" w:space="0" w:color="auto"/>
                        <w:left w:val="none" w:sz="0" w:space="0" w:color="auto"/>
                        <w:bottom w:val="none" w:sz="0" w:space="0" w:color="auto"/>
                        <w:right w:val="none" w:sz="0" w:space="0" w:color="auto"/>
                      </w:divBdr>
                    </w:div>
                    <w:div w:id="1011955273">
                      <w:marLeft w:val="0"/>
                      <w:marRight w:val="0"/>
                      <w:marTop w:val="0"/>
                      <w:marBottom w:val="0"/>
                      <w:divBdr>
                        <w:top w:val="none" w:sz="0" w:space="0" w:color="auto"/>
                        <w:left w:val="none" w:sz="0" w:space="0" w:color="auto"/>
                        <w:bottom w:val="none" w:sz="0" w:space="0" w:color="auto"/>
                        <w:right w:val="none" w:sz="0" w:space="0" w:color="auto"/>
                      </w:divBdr>
                    </w:div>
                    <w:div w:id="1446583255">
                      <w:marLeft w:val="0"/>
                      <w:marRight w:val="0"/>
                      <w:marTop w:val="0"/>
                      <w:marBottom w:val="0"/>
                      <w:divBdr>
                        <w:top w:val="none" w:sz="0" w:space="0" w:color="auto"/>
                        <w:left w:val="none" w:sz="0" w:space="0" w:color="auto"/>
                        <w:bottom w:val="none" w:sz="0" w:space="0" w:color="auto"/>
                        <w:right w:val="none" w:sz="0" w:space="0" w:color="auto"/>
                      </w:divBdr>
                    </w:div>
                    <w:div w:id="1536769317">
                      <w:marLeft w:val="0"/>
                      <w:marRight w:val="0"/>
                      <w:marTop w:val="0"/>
                      <w:marBottom w:val="0"/>
                      <w:divBdr>
                        <w:top w:val="none" w:sz="0" w:space="0" w:color="auto"/>
                        <w:left w:val="none" w:sz="0" w:space="0" w:color="auto"/>
                        <w:bottom w:val="none" w:sz="0" w:space="0" w:color="auto"/>
                        <w:right w:val="none" w:sz="0" w:space="0" w:color="auto"/>
                      </w:divBdr>
                      <w:divsChild>
                        <w:div w:id="270747850">
                          <w:marLeft w:val="0"/>
                          <w:marRight w:val="0"/>
                          <w:marTop w:val="0"/>
                          <w:marBottom w:val="0"/>
                          <w:divBdr>
                            <w:top w:val="none" w:sz="0" w:space="0" w:color="auto"/>
                            <w:left w:val="none" w:sz="0" w:space="0" w:color="auto"/>
                            <w:bottom w:val="none" w:sz="0" w:space="0" w:color="auto"/>
                            <w:right w:val="none" w:sz="0" w:space="0" w:color="auto"/>
                          </w:divBdr>
                        </w:div>
                        <w:div w:id="332880755">
                          <w:marLeft w:val="0"/>
                          <w:marRight w:val="0"/>
                          <w:marTop w:val="0"/>
                          <w:marBottom w:val="0"/>
                          <w:divBdr>
                            <w:top w:val="none" w:sz="0" w:space="0" w:color="auto"/>
                            <w:left w:val="none" w:sz="0" w:space="0" w:color="auto"/>
                            <w:bottom w:val="none" w:sz="0" w:space="0" w:color="auto"/>
                            <w:right w:val="none" w:sz="0" w:space="0" w:color="auto"/>
                          </w:divBdr>
                        </w:div>
                        <w:div w:id="372192016">
                          <w:marLeft w:val="0"/>
                          <w:marRight w:val="0"/>
                          <w:marTop w:val="0"/>
                          <w:marBottom w:val="0"/>
                          <w:divBdr>
                            <w:top w:val="none" w:sz="0" w:space="0" w:color="auto"/>
                            <w:left w:val="none" w:sz="0" w:space="0" w:color="auto"/>
                            <w:bottom w:val="none" w:sz="0" w:space="0" w:color="auto"/>
                            <w:right w:val="none" w:sz="0" w:space="0" w:color="auto"/>
                          </w:divBdr>
                        </w:div>
                        <w:div w:id="1604337130">
                          <w:marLeft w:val="0"/>
                          <w:marRight w:val="0"/>
                          <w:marTop w:val="0"/>
                          <w:marBottom w:val="0"/>
                          <w:divBdr>
                            <w:top w:val="none" w:sz="0" w:space="0" w:color="auto"/>
                            <w:left w:val="none" w:sz="0" w:space="0" w:color="auto"/>
                            <w:bottom w:val="none" w:sz="0" w:space="0" w:color="auto"/>
                            <w:right w:val="none" w:sz="0" w:space="0" w:color="auto"/>
                          </w:divBdr>
                        </w:div>
                      </w:divsChild>
                    </w:div>
                    <w:div w:id="19583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4278">
              <w:marLeft w:val="0"/>
              <w:marRight w:val="0"/>
              <w:marTop w:val="0"/>
              <w:marBottom w:val="0"/>
              <w:divBdr>
                <w:top w:val="none" w:sz="0" w:space="0" w:color="auto"/>
                <w:left w:val="none" w:sz="0" w:space="0" w:color="auto"/>
                <w:bottom w:val="none" w:sz="0" w:space="0" w:color="auto"/>
                <w:right w:val="none" w:sz="0" w:space="0" w:color="auto"/>
              </w:divBdr>
              <w:divsChild>
                <w:div w:id="559445300">
                  <w:marLeft w:val="0"/>
                  <w:marRight w:val="0"/>
                  <w:marTop w:val="0"/>
                  <w:marBottom w:val="0"/>
                  <w:divBdr>
                    <w:top w:val="none" w:sz="0" w:space="0" w:color="auto"/>
                    <w:left w:val="none" w:sz="0" w:space="0" w:color="auto"/>
                    <w:bottom w:val="none" w:sz="0" w:space="0" w:color="auto"/>
                    <w:right w:val="none" w:sz="0" w:space="0" w:color="auto"/>
                  </w:divBdr>
                  <w:divsChild>
                    <w:div w:id="930118895">
                      <w:marLeft w:val="0"/>
                      <w:marRight w:val="0"/>
                      <w:marTop w:val="0"/>
                      <w:marBottom w:val="0"/>
                      <w:divBdr>
                        <w:top w:val="none" w:sz="0" w:space="0" w:color="auto"/>
                        <w:left w:val="none" w:sz="0" w:space="0" w:color="auto"/>
                        <w:bottom w:val="none" w:sz="0" w:space="0" w:color="auto"/>
                        <w:right w:val="none" w:sz="0" w:space="0" w:color="auto"/>
                      </w:divBdr>
                      <w:divsChild>
                        <w:div w:id="240216209">
                          <w:marLeft w:val="0"/>
                          <w:marRight w:val="0"/>
                          <w:marTop w:val="0"/>
                          <w:marBottom w:val="0"/>
                          <w:divBdr>
                            <w:top w:val="none" w:sz="0" w:space="0" w:color="auto"/>
                            <w:left w:val="none" w:sz="0" w:space="0" w:color="auto"/>
                            <w:bottom w:val="none" w:sz="0" w:space="0" w:color="auto"/>
                            <w:right w:val="none" w:sz="0" w:space="0" w:color="auto"/>
                          </w:divBdr>
                        </w:div>
                      </w:divsChild>
                    </w:div>
                    <w:div w:id="13042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89108">
              <w:marLeft w:val="0"/>
              <w:marRight w:val="0"/>
              <w:marTop w:val="0"/>
              <w:marBottom w:val="0"/>
              <w:divBdr>
                <w:top w:val="none" w:sz="0" w:space="0" w:color="auto"/>
                <w:left w:val="none" w:sz="0" w:space="0" w:color="auto"/>
                <w:bottom w:val="none" w:sz="0" w:space="0" w:color="auto"/>
                <w:right w:val="none" w:sz="0" w:space="0" w:color="auto"/>
              </w:divBdr>
              <w:divsChild>
                <w:div w:id="480537377">
                  <w:marLeft w:val="0"/>
                  <w:marRight w:val="0"/>
                  <w:marTop w:val="0"/>
                  <w:marBottom w:val="0"/>
                  <w:divBdr>
                    <w:top w:val="none" w:sz="0" w:space="0" w:color="auto"/>
                    <w:left w:val="none" w:sz="0" w:space="0" w:color="auto"/>
                    <w:bottom w:val="none" w:sz="0" w:space="0" w:color="auto"/>
                    <w:right w:val="none" w:sz="0" w:space="0" w:color="auto"/>
                  </w:divBdr>
                  <w:divsChild>
                    <w:div w:id="49692866">
                      <w:marLeft w:val="0"/>
                      <w:marRight w:val="0"/>
                      <w:marTop w:val="0"/>
                      <w:marBottom w:val="0"/>
                      <w:divBdr>
                        <w:top w:val="none" w:sz="0" w:space="0" w:color="auto"/>
                        <w:left w:val="none" w:sz="0" w:space="0" w:color="auto"/>
                        <w:bottom w:val="none" w:sz="0" w:space="0" w:color="auto"/>
                        <w:right w:val="none" w:sz="0" w:space="0" w:color="auto"/>
                      </w:divBdr>
                    </w:div>
                    <w:div w:id="396974467">
                      <w:marLeft w:val="0"/>
                      <w:marRight w:val="0"/>
                      <w:marTop w:val="0"/>
                      <w:marBottom w:val="0"/>
                      <w:divBdr>
                        <w:top w:val="none" w:sz="0" w:space="0" w:color="auto"/>
                        <w:left w:val="none" w:sz="0" w:space="0" w:color="auto"/>
                        <w:bottom w:val="none" w:sz="0" w:space="0" w:color="auto"/>
                        <w:right w:val="none" w:sz="0" w:space="0" w:color="auto"/>
                      </w:divBdr>
                    </w:div>
                    <w:div w:id="431626458">
                      <w:marLeft w:val="0"/>
                      <w:marRight w:val="0"/>
                      <w:marTop w:val="0"/>
                      <w:marBottom w:val="0"/>
                      <w:divBdr>
                        <w:top w:val="none" w:sz="0" w:space="0" w:color="auto"/>
                        <w:left w:val="none" w:sz="0" w:space="0" w:color="auto"/>
                        <w:bottom w:val="none" w:sz="0" w:space="0" w:color="auto"/>
                        <w:right w:val="none" w:sz="0" w:space="0" w:color="auto"/>
                      </w:divBdr>
                    </w:div>
                    <w:div w:id="464202959">
                      <w:marLeft w:val="0"/>
                      <w:marRight w:val="0"/>
                      <w:marTop w:val="0"/>
                      <w:marBottom w:val="0"/>
                      <w:divBdr>
                        <w:top w:val="none" w:sz="0" w:space="0" w:color="auto"/>
                        <w:left w:val="none" w:sz="0" w:space="0" w:color="auto"/>
                        <w:bottom w:val="none" w:sz="0" w:space="0" w:color="auto"/>
                        <w:right w:val="none" w:sz="0" w:space="0" w:color="auto"/>
                      </w:divBdr>
                    </w:div>
                    <w:div w:id="482283685">
                      <w:marLeft w:val="0"/>
                      <w:marRight w:val="0"/>
                      <w:marTop w:val="0"/>
                      <w:marBottom w:val="0"/>
                      <w:divBdr>
                        <w:top w:val="none" w:sz="0" w:space="0" w:color="auto"/>
                        <w:left w:val="none" w:sz="0" w:space="0" w:color="auto"/>
                        <w:bottom w:val="none" w:sz="0" w:space="0" w:color="auto"/>
                        <w:right w:val="none" w:sz="0" w:space="0" w:color="auto"/>
                      </w:divBdr>
                    </w:div>
                    <w:div w:id="525604798">
                      <w:marLeft w:val="0"/>
                      <w:marRight w:val="0"/>
                      <w:marTop w:val="0"/>
                      <w:marBottom w:val="0"/>
                      <w:divBdr>
                        <w:top w:val="none" w:sz="0" w:space="0" w:color="auto"/>
                        <w:left w:val="none" w:sz="0" w:space="0" w:color="auto"/>
                        <w:bottom w:val="none" w:sz="0" w:space="0" w:color="auto"/>
                        <w:right w:val="none" w:sz="0" w:space="0" w:color="auto"/>
                      </w:divBdr>
                    </w:div>
                    <w:div w:id="725104898">
                      <w:marLeft w:val="0"/>
                      <w:marRight w:val="0"/>
                      <w:marTop w:val="0"/>
                      <w:marBottom w:val="0"/>
                      <w:divBdr>
                        <w:top w:val="none" w:sz="0" w:space="0" w:color="auto"/>
                        <w:left w:val="none" w:sz="0" w:space="0" w:color="auto"/>
                        <w:bottom w:val="none" w:sz="0" w:space="0" w:color="auto"/>
                        <w:right w:val="none" w:sz="0" w:space="0" w:color="auto"/>
                      </w:divBdr>
                    </w:div>
                    <w:div w:id="730035983">
                      <w:marLeft w:val="0"/>
                      <w:marRight w:val="0"/>
                      <w:marTop w:val="0"/>
                      <w:marBottom w:val="0"/>
                      <w:divBdr>
                        <w:top w:val="none" w:sz="0" w:space="0" w:color="auto"/>
                        <w:left w:val="none" w:sz="0" w:space="0" w:color="auto"/>
                        <w:bottom w:val="none" w:sz="0" w:space="0" w:color="auto"/>
                        <w:right w:val="none" w:sz="0" w:space="0" w:color="auto"/>
                      </w:divBdr>
                    </w:div>
                    <w:div w:id="809834051">
                      <w:marLeft w:val="0"/>
                      <w:marRight w:val="0"/>
                      <w:marTop w:val="0"/>
                      <w:marBottom w:val="0"/>
                      <w:divBdr>
                        <w:top w:val="none" w:sz="0" w:space="0" w:color="auto"/>
                        <w:left w:val="none" w:sz="0" w:space="0" w:color="auto"/>
                        <w:bottom w:val="none" w:sz="0" w:space="0" w:color="auto"/>
                        <w:right w:val="none" w:sz="0" w:space="0" w:color="auto"/>
                      </w:divBdr>
                    </w:div>
                    <w:div w:id="818035280">
                      <w:marLeft w:val="0"/>
                      <w:marRight w:val="0"/>
                      <w:marTop w:val="0"/>
                      <w:marBottom w:val="0"/>
                      <w:divBdr>
                        <w:top w:val="none" w:sz="0" w:space="0" w:color="auto"/>
                        <w:left w:val="none" w:sz="0" w:space="0" w:color="auto"/>
                        <w:bottom w:val="none" w:sz="0" w:space="0" w:color="auto"/>
                        <w:right w:val="none" w:sz="0" w:space="0" w:color="auto"/>
                      </w:divBdr>
                    </w:div>
                    <w:div w:id="851453238">
                      <w:marLeft w:val="0"/>
                      <w:marRight w:val="0"/>
                      <w:marTop w:val="0"/>
                      <w:marBottom w:val="0"/>
                      <w:divBdr>
                        <w:top w:val="none" w:sz="0" w:space="0" w:color="auto"/>
                        <w:left w:val="none" w:sz="0" w:space="0" w:color="auto"/>
                        <w:bottom w:val="none" w:sz="0" w:space="0" w:color="auto"/>
                        <w:right w:val="none" w:sz="0" w:space="0" w:color="auto"/>
                      </w:divBdr>
                    </w:div>
                    <w:div w:id="1039815240">
                      <w:marLeft w:val="0"/>
                      <w:marRight w:val="0"/>
                      <w:marTop w:val="0"/>
                      <w:marBottom w:val="0"/>
                      <w:divBdr>
                        <w:top w:val="none" w:sz="0" w:space="0" w:color="auto"/>
                        <w:left w:val="none" w:sz="0" w:space="0" w:color="auto"/>
                        <w:bottom w:val="none" w:sz="0" w:space="0" w:color="auto"/>
                        <w:right w:val="none" w:sz="0" w:space="0" w:color="auto"/>
                      </w:divBdr>
                    </w:div>
                    <w:div w:id="1052079893">
                      <w:marLeft w:val="0"/>
                      <w:marRight w:val="0"/>
                      <w:marTop w:val="0"/>
                      <w:marBottom w:val="0"/>
                      <w:divBdr>
                        <w:top w:val="none" w:sz="0" w:space="0" w:color="auto"/>
                        <w:left w:val="none" w:sz="0" w:space="0" w:color="auto"/>
                        <w:bottom w:val="none" w:sz="0" w:space="0" w:color="auto"/>
                        <w:right w:val="none" w:sz="0" w:space="0" w:color="auto"/>
                      </w:divBdr>
                    </w:div>
                    <w:div w:id="1231423595">
                      <w:marLeft w:val="0"/>
                      <w:marRight w:val="0"/>
                      <w:marTop w:val="0"/>
                      <w:marBottom w:val="0"/>
                      <w:divBdr>
                        <w:top w:val="none" w:sz="0" w:space="0" w:color="auto"/>
                        <w:left w:val="none" w:sz="0" w:space="0" w:color="auto"/>
                        <w:bottom w:val="none" w:sz="0" w:space="0" w:color="auto"/>
                        <w:right w:val="none" w:sz="0" w:space="0" w:color="auto"/>
                      </w:divBdr>
                    </w:div>
                    <w:div w:id="1431776534">
                      <w:marLeft w:val="0"/>
                      <w:marRight w:val="0"/>
                      <w:marTop w:val="0"/>
                      <w:marBottom w:val="0"/>
                      <w:divBdr>
                        <w:top w:val="none" w:sz="0" w:space="0" w:color="auto"/>
                        <w:left w:val="none" w:sz="0" w:space="0" w:color="auto"/>
                        <w:bottom w:val="none" w:sz="0" w:space="0" w:color="auto"/>
                        <w:right w:val="none" w:sz="0" w:space="0" w:color="auto"/>
                      </w:divBdr>
                    </w:div>
                    <w:div w:id="1440830306">
                      <w:marLeft w:val="0"/>
                      <w:marRight w:val="0"/>
                      <w:marTop w:val="0"/>
                      <w:marBottom w:val="0"/>
                      <w:divBdr>
                        <w:top w:val="none" w:sz="0" w:space="0" w:color="auto"/>
                        <w:left w:val="none" w:sz="0" w:space="0" w:color="auto"/>
                        <w:bottom w:val="none" w:sz="0" w:space="0" w:color="auto"/>
                        <w:right w:val="none" w:sz="0" w:space="0" w:color="auto"/>
                      </w:divBdr>
                    </w:div>
                    <w:div w:id="1600410087">
                      <w:marLeft w:val="0"/>
                      <w:marRight w:val="0"/>
                      <w:marTop w:val="0"/>
                      <w:marBottom w:val="0"/>
                      <w:divBdr>
                        <w:top w:val="none" w:sz="0" w:space="0" w:color="auto"/>
                        <w:left w:val="none" w:sz="0" w:space="0" w:color="auto"/>
                        <w:bottom w:val="none" w:sz="0" w:space="0" w:color="auto"/>
                        <w:right w:val="none" w:sz="0" w:space="0" w:color="auto"/>
                      </w:divBdr>
                    </w:div>
                    <w:div w:id="1633948015">
                      <w:marLeft w:val="0"/>
                      <w:marRight w:val="0"/>
                      <w:marTop w:val="0"/>
                      <w:marBottom w:val="0"/>
                      <w:divBdr>
                        <w:top w:val="none" w:sz="0" w:space="0" w:color="auto"/>
                        <w:left w:val="none" w:sz="0" w:space="0" w:color="auto"/>
                        <w:bottom w:val="none" w:sz="0" w:space="0" w:color="auto"/>
                        <w:right w:val="none" w:sz="0" w:space="0" w:color="auto"/>
                      </w:divBdr>
                    </w:div>
                    <w:div w:id="1673869945">
                      <w:marLeft w:val="0"/>
                      <w:marRight w:val="0"/>
                      <w:marTop w:val="0"/>
                      <w:marBottom w:val="0"/>
                      <w:divBdr>
                        <w:top w:val="none" w:sz="0" w:space="0" w:color="auto"/>
                        <w:left w:val="none" w:sz="0" w:space="0" w:color="auto"/>
                        <w:bottom w:val="none" w:sz="0" w:space="0" w:color="auto"/>
                        <w:right w:val="none" w:sz="0" w:space="0" w:color="auto"/>
                      </w:divBdr>
                    </w:div>
                    <w:div w:id="1719353357">
                      <w:marLeft w:val="0"/>
                      <w:marRight w:val="0"/>
                      <w:marTop w:val="0"/>
                      <w:marBottom w:val="0"/>
                      <w:divBdr>
                        <w:top w:val="none" w:sz="0" w:space="0" w:color="auto"/>
                        <w:left w:val="none" w:sz="0" w:space="0" w:color="auto"/>
                        <w:bottom w:val="none" w:sz="0" w:space="0" w:color="auto"/>
                        <w:right w:val="none" w:sz="0" w:space="0" w:color="auto"/>
                      </w:divBdr>
                    </w:div>
                    <w:div w:id="1752461572">
                      <w:marLeft w:val="0"/>
                      <w:marRight w:val="0"/>
                      <w:marTop w:val="0"/>
                      <w:marBottom w:val="0"/>
                      <w:divBdr>
                        <w:top w:val="none" w:sz="0" w:space="0" w:color="auto"/>
                        <w:left w:val="none" w:sz="0" w:space="0" w:color="auto"/>
                        <w:bottom w:val="none" w:sz="0" w:space="0" w:color="auto"/>
                        <w:right w:val="none" w:sz="0" w:space="0" w:color="auto"/>
                      </w:divBdr>
                    </w:div>
                    <w:div w:id="1763136195">
                      <w:marLeft w:val="0"/>
                      <w:marRight w:val="0"/>
                      <w:marTop w:val="0"/>
                      <w:marBottom w:val="0"/>
                      <w:divBdr>
                        <w:top w:val="none" w:sz="0" w:space="0" w:color="auto"/>
                        <w:left w:val="none" w:sz="0" w:space="0" w:color="auto"/>
                        <w:bottom w:val="none" w:sz="0" w:space="0" w:color="auto"/>
                        <w:right w:val="none" w:sz="0" w:space="0" w:color="auto"/>
                      </w:divBdr>
                      <w:divsChild>
                        <w:div w:id="24672528">
                          <w:marLeft w:val="0"/>
                          <w:marRight w:val="0"/>
                          <w:marTop w:val="0"/>
                          <w:marBottom w:val="0"/>
                          <w:divBdr>
                            <w:top w:val="none" w:sz="0" w:space="0" w:color="auto"/>
                            <w:left w:val="none" w:sz="0" w:space="0" w:color="auto"/>
                            <w:bottom w:val="none" w:sz="0" w:space="0" w:color="auto"/>
                            <w:right w:val="none" w:sz="0" w:space="0" w:color="auto"/>
                          </w:divBdr>
                        </w:div>
                        <w:div w:id="157617208">
                          <w:marLeft w:val="0"/>
                          <w:marRight w:val="0"/>
                          <w:marTop w:val="0"/>
                          <w:marBottom w:val="0"/>
                          <w:divBdr>
                            <w:top w:val="none" w:sz="0" w:space="0" w:color="auto"/>
                            <w:left w:val="none" w:sz="0" w:space="0" w:color="auto"/>
                            <w:bottom w:val="none" w:sz="0" w:space="0" w:color="auto"/>
                            <w:right w:val="none" w:sz="0" w:space="0" w:color="auto"/>
                          </w:divBdr>
                        </w:div>
                        <w:div w:id="228542330">
                          <w:marLeft w:val="0"/>
                          <w:marRight w:val="0"/>
                          <w:marTop w:val="0"/>
                          <w:marBottom w:val="0"/>
                          <w:divBdr>
                            <w:top w:val="none" w:sz="0" w:space="0" w:color="auto"/>
                            <w:left w:val="none" w:sz="0" w:space="0" w:color="auto"/>
                            <w:bottom w:val="none" w:sz="0" w:space="0" w:color="auto"/>
                            <w:right w:val="none" w:sz="0" w:space="0" w:color="auto"/>
                          </w:divBdr>
                        </w:div>
                        <w:div w:id="232280652">
                          <w:marLeft w:val="0"/>
                          <w:marRight w:val="0"/>
                          <w:marTop w:val="0"/>
                          <w:marBottom w:val="0"/>
                          <w:divBdr>
                            <w:top w:val="none" w:sz="0" w:space="0" w:color="auto"/>
                            <w:left w:val="none" w:sz="0" w:space="0" w:color="auto"/>
                            <w:bottom w:val="none" w:sz="0" w:space="0" w:color="auto"/>
                            <w:right w:val="none" w:sz="0" w:space="0" w:color="auto"/>
                          </w:divBdr>
                        </w:div>
                        <w:div w:id="286858261">
                          <w:marLeft w:val="0"/>
                          <w:marRight w:val="0"/>
                          <w:marTop w:val="0"/>
                          <w:marBottom w:val="0"/>
                          <w:divBdr>
                            <w:top w:val="none" w:sz="0" w:space="0" w:color="auto"/>
                            <w:left w:val="none" w:sz="0" w:space="0" w:color="auto"/>
                            <w:bottom w:val="none" w:sz="0" w:space="0" w:color="auto"/>
                            <w:right w:val="none" w:sz="0" w:space="0" w:color="auto"/>
                          </w:divBdr>
                        </w:div>
                        <w:div w:id="336615659">
                          <w:marLeft w:val="0"/>
                          <w:marRight w:val="0"/>
                          <w:marTop w:val="0"/>
                          <w:marBottom w:val="0"/>
                          <w:divBdr>
                            <w:top w:val="none" w:sz="0" w:space="0" w:color="auto"/>
                            <w:left w:val="none" w:sz="0" w:space="0" w:color="auto"/>
                            <w:bottom w:val="none" w:sz="0" w:space="0" w:color="auto"/>
                            <w:right w:val="none" w:sz="0" w:space="0" w:color="auto"/>
                          </w:divBdr>
                        </w:div>
                        <w:div w:id="656030213">
                          <w:marLeft w:val="0"/>
                          <w:marRight w:val="0"/>
                          <w:marTop w:val="0"/>
                          <w:marBottom w:val="0"/>
                          <w:divBdr>
                            <w:top w:val="none" w:sz="0" w:space="0" w:color="auto"/>
                            <w:left w:val="none" w:sz="0" w:space="0" w:color="auto"/>
                            <w:bottom w:val="none" w:sz="0" w:space="0" w:color="auto"/>
                            <w:right w:val="none" w:sz="0" w:space="0" w:color="auto"/>
                          </w:divBdr>
                        </w:div>
                        <w:div w:id="805703324">
                          <w:marLeft w:val="0"/>
                          <w:marRight w:val="0"/>
                          <w:marTop w:val="0"/>
                          <w:marBottom w:val="0"/>
                          <w:divBdr>
                            <w:top w:val="none" w:sz="0" w:space="0" w:color="auto"/>
                            <w:left w:val="none" w:sz="0" w:space="0" w:color="auto"/>
                            <w:bottom w:val="none" w:sz="0" w:space="0" w:color="auto"/>
                            <w:right w:val="none" w:sz="0" w:space="0" w:color="auto"/>
                          </w:divBdr>
                        </w:div>
                        <w:div w:id="974606368">
                          <w:marLeft w:val="0"/>
                          <w:marRight w:val="0"/>
                          <w:marTop w:val="0"/>
                          <w:marBottom w:val="0"/>
                          <w:divBdr>
                            <w:top w:val="none" w:sz="0" w:space="0" w:color="auto"/>
                            <w:left w:val="none" w:sz="0" w:space="0" w:color="auto"/>
                            <w:bottom w:val="none" w:sz="0" w:space="0" w:color="auto"/>
                            <w:right w:val="none" w:sz="0" w:space="0" w:color="auto"/>
                          </w:divBdr>
                        </w:div>
                        <w:div w:id="978002003">
                          <w:marLeft w:val="0"/>
                          <w:marRight w:val="0"/>
                          <w:marTop w:val="0"/>
                          <w:marBottom w:val="0"/>
                          <w:divBdr>
                            <w:top w:val="none" w:sz="0" w:space="0" w:color="auto"/>
                            <w:left w:val="none" w:sz="0" w:space="0" w:color="auto"/>
                            <w:bottom w:val="none" w:sz="0" w:space="0" w:color="auto"/>
                            <w:right w:val="none" w:sz="0" w:space="0" w:color="auto"/>
                          </w:divBdr>
                        </w:div>
                        <w:div w:id="1004548769">
                          <w:marLeft w:val="0"/>
                          <w:marRight w:val="0"/>
                          <w:marTop w:val="0"/>
                          <w:marBottom w:val="0"/>
                          <w:divBdr>
                            <w:top w:val="none" w:sz="0" w:space="0" w:color="auto"/>
                            <w:left w:val="none" w:sz="0" w:space="0" w:color="auto"/>
                            <w:bottom w:val="none" w:sz="0" w:space="0" w:color="auto"/>
                            <w:right w:val="none" w:sz="0" w:space="0" w:color="auto"/>
                          </w:divBdr>
                        </w:div>
                        <w:div w:id="1115564638">
                          <w:marLeft w:val="0"/>
                          <w:marRight w:val="0"/>
                          <w:marTop w:val="0"/>
                          <w:marBottom w:val="0"/>
                          <w:divBdr>
                            <w:top w:val="none" w:sz="0" w:space="0" w:color="auto"/>
                            <w:left w:val="none" w:sz="0" w:space="0" w:color="auto"/>
                            <w:bottom w:val="none" w:sz="0" w:space="0" w:color="auto"/>
                            <w:right w:val="none" w:sz="0" w:space="0" w:color="auto"/>
                          </w:divBdr>
                        </w:div>
                        <w:div w:id="1125075902">
                          <w:marLeft w:val="0"/>
                          <w:marRight w:val="0"/>
                          <w:marTop w:val="0"/>
                          <w:marBottom w:val="0"/>
                          <w:divBdr>
                            <w:top w:val="none" w:sz="0" w:space="0" w:color="auto"/>
                            <w:left w:val="none" w:sz="0" w:space="0" w:color="auto"/>
                            <w:bottom w:val="none" w:sz="0" w:space="0" w:color="auto"/>
                            <w:right w:val="none" w:sz="0" w:space="0" w:color="auto"/>
                          </w:divBdr>
                        </w:div>
                        <w:div w:id="1190295761">
                          <w:marLeft w:val="0"/>
                          <w:marRight w:val="0"/>
                          <w:marTop w:val="0"/>
                          <w:marBottom w:val="0"/>
                          <w:divBdr>
                            <w:top w:val="none" w:sz="0" w:space="0" w:color="auto"/>
                            <w:left w:val="none" w:sz="0" w:space="0" w:color="auto"/>
                            <w:bottom w:val="none" w:sz="0" w:space="0" w:color="auto"/>
                            <w:right w:val="none" w:sz="0" w:space="0" w:color="auto"/>
                          </w:divBdr>
                        </w:div>
                        <w:div w:id="1219628108">
                          <w:marLeft w:val="0"/>
                          <w:marRight w:val="0"/>
                          <w:marTop w:val="0"/>
                          <w:marBottom w:val="0"/>
                          <w:divBdr>
                            <w:top w:val="none" w:sz="0" w:space="0" w:color="auto"/>
                            <w:left w:val="none" w:sz="0" w:space="0" w:color="auto"/>
                            <w:bottom w:val="none" w:sz="0" w:space="0" w:color="auto"/>
                            <w:right w:val="none" w:sz="0" w:space="0" w:color="auto"/>
                          </w:divBdr>
                        </w:div>
                        <w:div w:id="1267352605">
                          <w:marLeft w:val="0"/>
                          <w:marRight w:val="0"/>
                          <w:marTop w:val="0"/>
                          <w:marBottom w:val="0"/>
                          <w:divBdr>
                            <w:top w:val="none" w:sz="0" w:space="0" w:color="auto"/>
                            <w:left w:val="none" w:sz="0" w:space="0" w:color="auto"/>
                            <w:bottom w:val="none" w:sz="0" w:space="0" w:color="auto"/>
                            <w:right w:val="none" w:sz="0" w:space="0" w:color="auto"/>
                          </w:divBdr>
                        </w:div>
                        <w:div w:id="1268731074">
                          <w:marLeft w:val="0"/>
                          <w:marRight w:val="0"/>
                          <w:marTop w:val="0"/>
                          <w:marBottom w:val="0"/>
                          <w:divBdr>
                            <w:top w:val="none" w:sz="0" w:space="0" w:color="auto"/>
                            <w:left w:val="none" w:sz="0" w:space="0" w:color="auto"/>
                            <w:bottom w:val="none" w:sz="0" w:space="0" w:color="auto"/>
                            <w:right w:val="none" w:sz="0" w:space="0" w:color="auto"/>
                          </w:divBdr>
                        </w:div>
                        <w:div w:id="1359310539">
                          <w:marLeft w:val="0"/>
                          <w:marRight w:val="0"/>
                          <w:marTop w:val="0"/>
                          <w:marBottom w:val="0"/>
                          <w:divBdr>
                            <w:top w:val="none" w:sz="0" w:space="0" w:color="auto"/>
                            <w:left w:val="none" w:sz="0" w:space="0" w:color="auto"/>
                            <w:bottom w:val="none" w:sz="0" w:space="0" w:color="auto"/>
                            <w:right w:val="none" w:sz="0" w:space="0" w:color="auto"/>
                          </w:divBdr>
                        </w:div>
                        <w:div w:id="1643774654">
                          <w:marLeft w:val="0"/>
                          <w:marRight w:val="0"/>
                          <w:marTop w:val="0"/>
                          <w:marBottom w:val="0"/>
                          <w:divBdr>
                            <w:top w:val="none" w:sz="0" w:space="0" w:color="auto"/>
                            <w:left w:val="none" w:sz="0" w:space="0" w:color="auto"/>
                            <w:bottom w:val="none" w:sz="0" w:space="0" w:color="auto"/>
                            <w:right w:val="none" w:sz="0" w:space="0" w:color="auto"/>
                          </w:divBdr>
                        </w:div>
                        <w:div w:id="1703047319">
                          <w:marLeft w:val="0"/>
                          <w:marRight w:val="0"/>
                          <w:marTop w:val="0"/>
                          <w:marBottom w:val="0"/>
                          <w:divBdr>
                            <w:top w:val="none" w:sz="0" w:space="0" w:color="auto"/>
                            <w:left w:val="none" w:sz="0" w:space="0" w:color="auto"/>
                            <w:bottom w:val="none" w:sz="0" w:space="0" w:color="auto"/>
                            <w:right w:val="none" w:sz="0" w:space="0" w:color="auto"/>
                          </w:divBdr>
                        </w:div>
                        <w:div w:id="1753041681">
                          <w:marLeft w:val="0"/>
                          <w:marRight w:val="0"/>
                          <w:marTop w:val="0"/>
                          <w:marBottom w:val="0"/>
                          <w:divBdr>
                            <w:top w:val="none" w:sz="0" w:space="0" w:color="auto"/>
                            <w:left w:val="none" w:sz="0" w:space="0" w:color="auto"/>
                            <w:bottom w:val="none" w:sz="0" w:space="0" w:color="auto"/>
                            <w:right w:val="none" w:sz="0" w:space="0" w:color="auto"/>
                          </w:divBdr>
                        </w:div>
                        <w:div w:id="1901791745">
                          <w:marLeft w:val="0"/>
                          <w:marRight w:val="0"/>
                          <w:marTop w:val="0"/>
                          <w:marBottom w:val="0"/>
                          <w:divBdr>
                            <w:top w:val="none" w:sz="0" w:space="0" w:color="auto"/>
                            <w:left w:val="none" w:sz="0" w:space="0" w:color="auto"/>
                            <w:bottom w:val="none" w:sz="0" w:space="0" w:color="auto"/>
                            <w:right w:val="none" w:sz="0" w:space="0" w:color="auto"/>
                          </w:divBdr>
                        </w:div>
                        <w:div w:id="1921332963">
                          <w:marLeft w:val="0"/>
                          <w:marRight w:val="0"/>
                          <w:marTop w:val="0"/>
                          <w:marBottom w:val="0"/>
                          <w:divBdr>
                            <w:top w:val="none" w:sz="0" w:space="0" w:color="auto"/>
                            <w:left w:val="none" w:sz="0" w:space="0" w:color="auto"/>
                            <w:bottom w:val="none" w:sz="0" w:space="0" w:color="auto"/>
                            <w:right w:val="none" w:sz="0" w:space="0" w:color="auto"/>
                          </w:divBdr>
                        </w:div>
                        <w:div w:id="2045058709">
                          <w:marLeft w:val="0"/>
                          <w:marRight w:val="0"/>
                          <w:marTop w:val="0"/>
                          <w:marBottom w:val="0"/>
                          <w:divBdr>
                            <w:top w:val="none" w:sz="0" w:space="0" w:color="auto"/>
                            <w:left w:val="none" w:sz="0" w:space="0" w:color="auto"/>
                            <w:bottom w:val="none" w:sz="0" w:space="0" w:color="auto"/>
                            <w:right w:val="none" w:sz="0" w:space="0" w:color="auto"/>
                          </w:divBdr>
                        </w:div>
                      </w:divsChild>
                    </w:div>
                    <w:div w:id="1763841475">
                      <w:marLeft w:val="0"/>
                      <w:marRight w:val="0"/>
                      <w:marTop w:val="0"/>
                      <w:marBottom w:val="0"/>
                      <w:divBdr>
                        <w:top w:val="none" w:sz="0" w:space="0" w:color="auto"/>
                        <w:left w:val="none" w:sz="0" w:space="0" w:color="auto"/>
                        <w:bottom w:val="none" w:sz="0" w:space="0" w:color="auto"/>
                        <w:right w:val="none" w:sz="0" w:space="0" w:color="auto"/>
                      </w:divBdr>
                    </w:div>
                    <w:div w:id="2063215251">
                      <w:marLeft w:val="0"/>
                      <w:marRight w:val="0"/>
                      <w:marTop w:val="0"/>
                      <w:marBottom w:val="0"/>
                      <w:divBdr>
                        <w:top w:val="none" w:sz="0" w:space="0" w:color="auto"/>
                        <w:left w:val="none" w:sz="0" w:space="0" w:color="auto"/>
                        <w:bottom w:val="none" w:sz="0" w:space="0" w:color="auto"/>
                        <w:right w:val="none" w:sz="0" w:space="0" w:color="auto"/>
                      </w:divBdr>
                    </w:div>
                    <w:div w:id="20745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4184">
          <w:marLeft w:val="0"/>
          <w:marRight w:val="0"/>
          <w:marTop w:val="0"/>
          <w:marBottom w:val="0"/>
          <w:divBdr>
            <w:top w:val="none" w:sz="0" w:space="0" w:color="auto"/>
            <w:left w:val="none" w:sz="0" w:space="0" w:color="auto"/>
            <w:bottom w:val="none" w:sz="0" w:space="0" w:color="auto"/>
            <w:right w:val="none" w:sz="0" w:space="0" w:color="auto"/>
          </w:divBdr>
        </w:div>
        <w:div w:id="586499219">
          <w:marLeft w:val="0"/>
          <w:marRight w:val="0"/>
          <w:marTop w:val="0"/>
          <w:marBottom w:val="0"/>
          <w:divBdr>
            <w:top w:val="none" w:sz="0" w:space="0" w:color="auto"/>
            <w:left w:val="none" w:sz="0" w:space="0" w:color="auto"/>
            <w:bottom w:val="none" w:sz="0" w:space="0" w:color="auto"/>
            <w:right w:val="none" w:sz="0" w:space="0" w:color="auto"/>
          </w:divBdr>
        </w:div>
        <w:div w:id="1296520692">
          <w:marLeft w:val="0"/>
          <w:marRight w:val="0"/>
          <w:marTop w:val="0"/>
          <w:marBottom w:val="0"/>
          <w:divBdr>
            <w:top w:val="none" w:sz="0" w:space="0" w:color="auto"/>
            <w:left w:val="none" w:sz="0" w:space="0" w:color="auto"/>
            <w:bottom w:val="none" w:sz="0" w:space="0" w:color="auto"/>
            <w:right w:val="none" w:sz="0" w:space="0" w:color="auto"/>
          </w:divBdr>
          <w:divsChild>
            <w:div w:id="1561358746">
              <w:marLeft w:val="0"/>
              <w:marRight w:val="0"/>
              <w:marTop w:val="0"/>
              <w:marBottom w:val="0"/>
              <w:divBdr>
                <w:top w:val="none" w:sz="0" w:space="0" w:color="auto"/>
                <w:left w:val="none" w:sz="0" w:space="0" w:color="auto"/>
                <w:bottom w:val="none" w:sz="0" w:space="0" w:color="auto"/>
                <w:right w:val="none" w:sz="0" w:space="0" w:color="auto"/>
              </w:divBdr>
              <w:divsChild>
                <w:div w:id="1486161059">
                  <w:marLeft w:val="0"/>
                  <w:marRight w:val="0"/>
                  <w:marTop w:val="0"/>
                  <w:marBottom w:val="0"/>
                  <w:divBdr>
                    <w:top w:val="none" w:sz="0" w:space="0" w:color="auto"/>
                    <w:left w:val="none" w:sz="0" w:space="0" w:color="auto"/>
                    <w:bottom w:val="none" w:sz="0" w:space="0" w:color="auto"/>
                    <w:right w:val="none" w:sz="0" w:space="0" w:color="auto"/>
                  </w:divBdr>
                  <w:divsChild>
                    <w:div w:id="417363664">
                      <w:marLeft w:val="0"/>
                      <w:marRight w:val="0"/>
                      <w:marTop w:val="0"/>
                      <w:marBottom w:val="0"/>
                      <w:divBdr>
                        <w:top w:val="none" w:sz="0" w:space="0" w:color="auto"/>
                        <w:left w:val="none" w:sz="0" w:space="0" w:color="auto"/>
                        <w:bottom w:val="none" w:sz="0" w:space="0" w:color="auto"/>
                        <w:right w:val="none" w:sz="0" w:space="0" w:color="auto"/>
                      </w:divBdr>
                    </w:div>
                    <w:div w:id="589234694">
                      <w:marLeft w:val="0"/>
                      <w:marRight w:val="0"/>
                      <w:marTop w:val="0"/>
                      <w:marBottom w:val="0"/>
                      <w:divBdr>
                        <w:top w:val="none" w:sz="0" w:space="0" w:color="auto"/>
                        <w:left w:val="none" w:sz="0" w:space="0" w:color="auto"/>
                        <w:bottom w:val="none" w:sz="0" w:space="0" w:color="auto"/>
                        <w:right w:val="none" w:sz="0" w:space="0" w:color="auto"/>
                      </w:divBdr>
                    </w:div>
                    <w:div w:id="961350255">
                      <w:marLeft w:val="0"/>
                      <w:marRight w:val="0"/>
                      <w:marTop w:val="0"/>
                      <w:marBottom w:val="0"/>
                      <w:divBdr>
                        <w:top w:val="none" w:sz="0" w:space="0" w:color="auto"/>
                        <w:left w:val="none" w:sz="0" w:space="0" w:color="auto"/>
                        <w:bottom w:val="none" w:sz="0" w:space="0" w:color="auto"/>
                        <w:right w:val="none" w:sz="0" w:space="0" w:color="auto"/>
                      </w:divBdr>
                    </w:div>
                    <w:div w:id="976495027">
                      <w:marLeft w:val="0"/>
                      <w:marRight w:val="0"/>
                      <w:marTop w:val="0"/>
                      <w:marBottom w:val="0"/>
                      <w:divBdr>
                        <w:top w:val="none" w:sz="0" w:space="0" w:color="auto"/>
                        <w:left w:val="none" w:sz="0" w:space="0" w:color="auto"/>
                        <w:bottom w:val="none" w:sz="0" w:space="0" w:color="auto"/>
                        <w:right w:val="none" w:sz="0" w:space="0" w:color="auto"/>
                      </w:divBdr>
                    </w:div>
                    <w:div w:id="1319463060">
                      <w:marLeft w:val="0"/>
                      <w:marRight w:val="0"/>
                      <w:marTop w:val="0"/>
                      <w:marBottom w:val="0"/>
                      <w:divBdr>
                        <w:top w:val="none" w:sz="0" w:space="0" w:color="auto"/>
                        <w:left w:val="none" w:sz="0" w:space="0" w:color="auto"/>
                        <w:bottom w:val="none" w:sz="0" w:space="0" w:color="auto"/>
                        <w:right w:val="none" w:sz="0" w:space="0" w:color="auto"/>
                      </w:divBdr>
                    </w:div>
                    <w:div w:id="1447697501">
                      <w:marLeft w:val="0"/>
                      <w:marRight w:val="0"/>
                      <w:marTop w:val="0"/>
                      <w:marBottom w:val="0"/>
                      <w:divBdr>
                        <w:top w:val="none" w:sz="0" w:space="0" w:color="auto"/>
                        <w:left w:val="none" w:sz="0" w:space="0" w:color="auto"/>
                        <w:bottom w:val="none" w:sz="0" w:space="0" w:color="auto"/>
                        <w:right w:val="none" w:sz="0" w:space="0" w:color="auto"/>
                      </w:divBdr>
                    </w:div>
                    <w:div w:id="1987004259">
                      <w:marLeft w:val="0"/>
                      <w:marRight w:val="0"/>
                      <w:marTop w:val="0"/>
                      <w:marBottom w:val="0"/>
                      <w:divBdr>
                        <w:top w:val="none" w:sz="0" w:space="0" w:color="auto"/>
                        <w:left w:val="none" w:sz="0" w:space="0" w:color="auto"/>
                        <w:bottom w:val="none" w:sz="0" w:space="0" w:color="auto"/>
                        <w:right w:val="none" w:sz="0" w:space="0" w:color="auto"/>
                      </w:divBdr>
                      <w:divsChild>
                        <w:div w:id="115104834">
                          <w:marLeft w:val="0"/>
                          <w:marRight w:val="0"/>
                          <w:marTop w:val="0"/>
                          <w:marBottom w:val="0"/>
                          <w:divBdr>
                            <w:top w:val="none" w:sz="0" w:space="0" w:color="auto"/>
                            <w:left w:val="none" w:sz="0" w:space="0" w:color="auto"/>
                            <w:bottom w:val="none" w:sz="0" w:space="0" w:color="auto"/>
                            <w:right w:val="none" w:sz="0" w:space="0" w:color="auto"/>
                          </w:divBdr>
                        </w:div>
                        <w:div w:id="542719083">
                          <w:marLeft w:val="0"/>
                          <w:marRight w:val="0"/>
                          <w:marTop w:val="0"/>
                          <w:marBottom w:val="0"/>
                          <w:divBdr>
                            <w:top w:val="none" w:sz="0" w:space="0" w:color="auto"/>
                            <w:left w:val="none" w:sz="0" w:space="0" w:color="auto"/>
                            <w:bottom w:val="none" w:sz="0" w:space="0" w:color="auto"/>
                            <w:right w:val="none" w:sz="0" w:space="0" w:color="auto"/>
                          </w:divBdr>
                        </w:div>
                        <w:div w:id="1521771553">
                          <w:marLeft w:val="0"/>
                          <w:marRight w:val="0"/>
                          <w:marTop w:val="0"/>
                          <w:marBottom w:val="0"/>
                          <w:divBdr>
                            <w:top w:val="none" w:sz="0" w:space="0" w:color="auto"/>
                            <w:left w:val="none" w:sz="0" w:space="0" w:color="auto"/>
                            <w:bottom w:val="none" w:sz="0" w:space="0" w:color="auto"/>
                            <w:right w:val="none" w:sz="0" w:space="0" w:color="auto"/>
                          </w:divBdr>
                        </w:div>
                        <w:div w:id="1836144506">
                          <w:marLeft w:val="0"/>
                          <w:marRight w:val="0"/>
                          <w:marTop w:val="0"/>
                          <w:marBottom w:val="0"/>
                          <w:divBdr>
                            <w:top w:val="none" w:sz="0" w:space="0" w:color="auto"/>
                            <w:left w:val="none" w:sz="0" w:space="0" w:color="auto"/>
                            <w:bottom w:val="none" w:sz="0" w:space="0" w:color="auto"/>
                            <w:right w:val="none" w:sz="0" w:space="0" w:color="auto"/>
                          </w:divBdr>
                        </w:div>
                        <w:div w:id="1874031664">
                          <w:marLeft w:val="0"/>
                          <w:marRight w:val="0"/>
                          <w:marTop w:val="0"/>
                          <w:marBottom w:val="0"/>
                          <w:divBdr>
                            <w:top w:val="none" w:sz="0" w:space="0" w:color="auto"/>
                            <w:left w:val="none" w:sz="0" w:space="0" w:color="auto"/>
                            <w:bottom w:val="none" w:sz="0" w:space="0" w:color="auto"/>
                            <w:right w:val="none" w:sz="0" w:space="0" w:color="auto"/>
                          </w:divBdr>
                        </w:div>
                        <w:div w:id="20931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571122">
          <w:marLeft w:val="0"/>
          <w:marRight w:val="0"/>
          <w:marTop w:val="0"/>
          <w:marBottom w:val="0"/>
          <w:divBdr>
            <w:top w:val="none" w:sz="0" w:space="0" w:color="auto"/>
            <w:left w:val="none" w:sz="0" w:space="0" w:color="auto"/>
            <w:bottom w:val="none" w:sz="0" w:space="0" w:color="auto"/>
            <w:right w:val="none" w:sz="0" w:space="0" w:color="auto"/>
          </w:divBdr>
        </w:div>
      </w:divsChild>
    </w:div>
    <w:div w:id="1315522260">
      <w:bodyDiv w:val="1"/>
      <w:marLeft w:val="0"/>
      <w:marRight w:val="0"/>
      <w:marTop w:val="0"/>
      <w:marBottom w:val="0"/>
      <w:divBdr>
        <w:top w:val="none" w:sz="0" w:space="0" w:color="auto"/>
        <w:left w:val="none" w:sz="0" w:space="0" w:color="auto"/>
        <w:bottom w:val="none" w:sz="0" w:space="0" w:color="auto"/>
        <w:right w:val="none" w:sz="0" w:space="0" w:color="auto"/>
      </w:divBdr>
      <w:divsChild>
        <w:div w:id="351152207">
          <w:marLeft w:val="0"/>
          <w:marRight w:val="0"/>
          <w:marTop w:val="0"/>
          <w:marBottom w:val="0"/>
          <w:divBdr>
            <w:top w:val="none" w:sz="0" w:space="0" w:color="auto"/>
            <w:left w:val="none" w:sz="0" w:space="0" w:color="auto"/>
            <w:bottom w:val="none" w:sz="0" w:space="0" w:color="auto"/>
            <w:right w:val="none" w:sz="0" w:space="0" w:color="auto"/>
          </w:divBdr>
        </w:div>
        <w:div w:id="1046836387">
          <w:marLeft w:val="0"/>
          <w:marRight w:val="0"/>
          <w:marTop w:val="0"/>
          <w:marBottom w:val="0"/>
          <w:divBdr>
            <w:top w:val="none" w:sz="0" w:space="0" w:color="auto"/>
            <w:left w:val="none" w:sz="0" w:space="0" w:color="auto"/>
            <w:bottom w:val="none" w:sz="0" w:space="0" w:color="auto"/>
            <w:right w:val="none" w:sz="0" w:space="0" w:color="auto"/>
          </w:divBdr>
          <w:divsChild>
            <w:div w:id="62216382">
              <w:marLeft w:val="0"/>
              <w:marRight w:val="0"/>
              <w:marTop w:val="0"/>
              <w:marBottom w:val="0"/>
              <w:divBdr>
                <w:top w:val="none" w:sz="0" w:space="0" w:color="auto"/>
                <w:left w:val="none" w:sz="0" w:space="0" w:color="auto"/>
                <w:bottom w:val="none" w:sz="0" w:space="0" w:color="auto"/>
                <w:right w:val="none" w:sz="0" w:space="0" w:color="auto"/>
              </w:divBdr>
            </w:div>
            <w:div w:id="169566483">
              <w:marLeft w:val="0"/>
              <w:marRight w:val="0"/>
              <w:marTop w:val="0"/>
              <w:marBottom w:val="0"/>
              <w:divBdr>
                <w:top w:val="none" w:sz="0" w:space="0" w:color="auto"/>
                <w:left w:val="none" w:sz="0" w:space="0" w:color="auto"/>
                <w:bottom w:val="none" w:sz="0" w:space="0" w:color="auto"/>
                <w:right w:val="none" w:sz="0" w:space="0" w:color="auto"/>
              </w:divBdr>
              <w:divsChild>
                <w:div w:id="1775050524">
                  <w:marLeft w:val="0"/>
                  <w:marRight w:val="0"/>
                  <w:marTop w:val="0"/>
                  <w:marBottom w:val="0"/>
                  <w:divBdr>
                    <w:top w:val="none" w:sz="0" w:space="0" w:color="auto"/>
                    <w:left w:val="none" w:sz="0" w:space="0" w:color="auto"/>
                    <w:bottom w:val="none" w:sz="0" w:space="0" w:color="auto"/>
                    <w:right w:val="none" w:sz="0" w:space="0" w:color="auto"/>
                  </w:divBdr>
                </w:div>
              </w:divsChild>
            </w:div>
            <w:div w:id="232861764">
              <w:marLeft w:val="0"/>
              <w:marRight w:val="0"/>
              <w:marTop w:val="0"/>
              <w:marBottom w:val="0"/>
              <w:divBdr>
                <w:top w:val="none" w:sz="0" w:space="0" w:color="auto"/>
                <w:left w:val="none" w:sz="0" w:space="0" w:color="auto"/>
                <w:bottom w:val="none" w:sz="0" w:space="0" w:color="auto"/>
                <w:right w:val="none" w:sz="0" w:space="0" w:color="auto"/>
              </w:divBdr>
            </w:div>
            <w:div w:id="271207752">
              <w:marLeft w:val="0"/>
              <w:marRight w:val="0"/>
              <w:marTop w:val="0"/>
              <w:marBottom w:val="0"/>
              <w:divBdr>
                <w:top w:val="none" w:sz="0" w:space="0" w:color="auto"/>
                <w:left w:val="none" w:sz="0" w:space="0" w:color="auto"/>
                <w:bottom w:val="none" w:sz="0" w:space="0" w:color="auto"/>
                <w:right w:val="none" w:sz="0" w:space="0" w:color="auto"/>
              </w:divBdr>
            </w:div>
            <w:div w:id="551428800">
              <w:marLeft w:val="0"/>
              <w:marRight w:val="0"/>
              <w:marTop w:val="0"/>
              <w:marBottom w:val="0"/>
              <w:divBdr>
                <w:top w:val="none" w:sz="0" w:space="0" w:color="auto"/>
                <w:left w:val="none" w:sz="0" w:space="0" w:color="auto"/>
                <w:bottom w:val="none" w:sz="0" w:space="0" w:color="auto"/>
                <w:right w:val="none" w:sz="0" w:space="0" w:color="auto"/>
              </w:divBdr>
            </w:div>
            <w:div w:id="569465732">
              <w:marLeft w:val="0"/>
              <w:marRight w:val="0"/>
              <w:marTop w:val="0"/>
              <w:marBottom w:val="0"/>
              <w:divBdr>
                <w:top w:val="none" w:sz="0" w:space="0" w:color="auto"/>
                <w:left w:val="none" w:sz="0" w:space="0" w:color="auto"/>
                <w:bottom w:val="none" w:sz="0" w:space="0" w:color="auto"/>
                <w:right w:val="none" w:sz="0" w:space="0" w:color="auto"/>
              </w:divBdr>
            </w:div>
            <w:div w:id="703022860">
              <w:marLeft w:val="0"/>
              <w:marRight w:val="0"/>
              <w:marTop w:val="0"/>
              <w:marBottom w:val="0"/>
              <w:divBdr>
                <w:top w:val="none" w:sz="0" w:space="0" w:color="auto"/>
                <w:left w:val="none" w:sz="0" w:space="0" w:color="auto"/>
                <w:bottom w:val="none" w:sz="0" w:space="0" w:color="auto"/>
                <w:right w:val="none" w:sz="0" w:space="0" w:color="auto"/>
              </w:divBdr>
            </w:div>
            <w:div w:id="708527939">
              <w:marLeft w:val="0"/>
              <w:marRight w:val="0"/>
              <w:marTop w:val="0"/>
              <w:marBottom w:val="0"/>
              <w:divBdr>
                <w:top w:val="none" w:sz="0" w:space="0" w:color="auto"/>
                <w:left w:val="none" w:sz="0" w:space="0" w:color="auto"/>
                <w:bottom w:val="none" w:sz="0" w:space="0" w:color="auto"/>
                <w:right w:val="none" w:sz="0" w:space="0" w:color="auto"/>
              </w:divBdr>
              <w:divsChild>
                <w:div w:id="82193005">
                  <w:marLeft w:val="0"/>
                  <w:marRight w:val="0"/>
                  <w:marTop w:val="0"/>
                  <w:marBottom w:val="0"/>
                  <w:divBdr>
                    <w:top w:val="none" w:sz="0" w:space="0" w:color="auto"/>
                    <w:left w:val="none" w:sz="0" w:space="0" w:color="auto"/>
                    <w:bottom w:val="none" w:sz="0" w:space="0" w:color="auto"/>
                    <w:right w:val="none" w:sz="0" w:space="0" w:color="auto"/>
                  </w:divBdr>
                </w:div>
                <w:div w:id="260455976">
                  <w:marLeft w:val="0"/>
                  <w:marRight w:val="0"/>
                  <w:marTop w:val="0"/>
                  <w:marBottom w:val="0"/>
                  <w:divBdr>
                    <w:top w:val="none" w:sz="0" w:space="0" w:color="auto"/>
                    <w:left w:val="none" w:sz="0" w:space="0" w:color="auto"/>
                    <w:bottom w:val="none" w:sz="0" w:space="0" w:color="auto"/>
                    <w:right w:val="none" w:sz="0" w:space="0" w:color="auto"/>
                  </w:divBdr>
                </w:div>
                <w:div w:id="578174123">
                  <w:marLeft w:val="0"/>
                  <w:marRight w:val="0"/>
                  <w:marTop w:val="0"/>
                  <w:marBottom w:val="0"/>
                  <w:divBdr>
                    <w:top w:val="none" w:sz="0" w:space="0" w:color="auto"/>
                    <w:left w:val="none" w:sz="0" w:space="0" w:color="auto"/>
                    <w:bottom w:val="none" w:sz="0" w:space="0" w:color="auto"/>
                    <w:right w:val="none" w:sz="0" w:space="0" w:color="auto"/>
                  </w:divBdr>
                </w:div>
              </w:divsChild>
            </w:div>
            <w:div w:id="718212584">
              <w:marLeft w:val="0"/>
              <w:marRight w:val="0"/>
              <w:marTop w:val="0"/>
              <w:marBottom w:val="0"/>
              <w:divBdr>
                <w:top w:val="none" w:sz="0" w:space="0" w:color="auto"/>
                <w:left w:val="none" w:sz="0" w:space="0" w:color="auto"/>
                <w:bottom w:val="none" w:sz="0" w:space="0" w:color="auto"/>
                <w:right w:val="none" w:sz="0" w:space="0" w:color="auto"/>
              </w:divBdr>
            </w:div>
            <w:div w:id="725494706">
              <w:marLeft w:val="0"/>
              <w:marRight w:val="0"/>
              <w:marTop w:val="0"/>
              <w:marBottom w:val="0"/>
              <w:divBdr>
                <w:top w:val="none" w:sz="0" w:space="0" w:color="auto"/>
                <w:left w:val="none" w:sz="0" w:space="0" w:color="auto"/>
                <w:bottom w:val="none" w:sz="0" w:space="0" w:color="auto"/>
                <w:right w:val="none" w:sz="0" w:space="0" w:color="auto"/>
              </w:divBdr>
            </w:div>
            <w:div w:id="748773974">
              <w:marLeft w:val="0"/>
              <w:marRight w:val="0"/>
              <w:marTop w:val="0"/>
              <w:marBottom w:val="0"/>
              <w:divBdr>
                <w:top w:val="none" w:sz="0" w:space="0" w:color="auto"/>
                <w:left w:val="none" w:sz="0" w:space="0" w:color="auto"/>
                <w:bottom w:val="none" w:sz="0" w:space="0" w:color="auto"/>
                <w:right w:val="none" w:sz="0" w:space="0" w:color="auto"/>
              </w:divBdr>
            </w:div>
            <w:div w:id="1054619799">
              <w:marLeft w:val="0"/>
              <w:marRight w:val="0"/>
              <w:marTop w:val="0"/>
              <w:marBottom w:val="0"/>
              <w:divBdr>
                <w:top w:val="none" w:sz="0" w:space="0" w:color="auto"/>
                <w:left w:val="none" w:sz="0" w:space="0" w:color="auto"/>
                <w:bottom w:val="none" w:sz="0" w:space="0" w:color="auto"/>
                <w:right w:val="none" w:sz="0" w:space="0" w:color="auto"/>
              </w:divBdr>
            </w:div>
            <w:div w:id="1260213197">
              <w:marLeft w:val="0"/>
              <w:marRight w:val="0"/>
              <w:marTop w:val="0"/>
              <w:marBottom w:val="0"/>
              <w:divBdr>
                <w:top w:val="none" w:sz="0" w:space="0" w:color="auto"/>
                <w:left w:val="none" w:sz="0" w:space="0" w:color="auto"/>
                <w:bottom w:val="none" w:sz="0" w:space="0" w:color="auto"/>
                <w:right w:val="none" w:sz="0" w:space="0" w:color="auto"/>
              </w:divBdr>
            </w:div>
            <w:div w:id="1541474295">
              <w:marLeft w:val="0"/>
              <w:marRight w:val="0"/>
              <w:marTop w:val="0"/>
              <w:marBottom w:val="0"/>
              <w:divBdr>
                <w:top w:val="none" w:sz="0" w:space="0" w:color="auto"/>
                <w:left w:val="none" w:sz="0" w:space="0" w:color="auto"/>
                <w:bottom w:val="none" w:sz="0" w:space="0" w:color="auto"/>
                <w:right w:val="none" w:sz="0" w:space="0" w:color="auto"/>
              </w:divBdr>
            </w:div>
            <w:div w:id="1661304735">
              <w:marLeft w:val="0"/>
              <w:marRight w:val="0"/>
              <w:marTop w:val="0"/>
              <w:marBottom w:val="0"/>
              <w:divBdr>
                <w:top w:val="none" w:sz="0" w:space="0" w:color="auto"/>
                <w:left w:val="none" w:sz="0" w:space="0" w:color="auto"/>
                <w:bottom w:val="none" w:sz="0" w:space="0" w:color="auto"/>
                <w:right w:val="none" w:sz="0" w:space="0" w:color="auto"/>
              </w:divBdr>
            </w:div>
            <w:div w:id="1943755167">
              <w:marLeft w:val="0"/>
              <w:marRight w:val="0"/>
              <w:marTop w:val="0"/>
              <w:marBottom w:val="0"/>
              <w:divBdr>
                <w:top w:val="none" w:sz="0" w:space="0" w:color="auto"/>
                <w:left w:val="none" w:sz="0" w:space="0" w:color="auto"/>
                <w:bottom w:val="none" w:sz="0" w:space="0" w:color="auto"/>
                <w:right w:val="none" w:sz="0" w:space="0" w:color="auto"/>
              </w:divBdr>
            </w:div>
            <w:div w:id="2024359502">
              <w:marLeft w:val="0"/>
              <w:marRight w:val="0"/>
              <w:marTop w:val="0"/>
              <w:marBottom w:val="0"/>
              <w:divBdr>
                <w:top w:val="none" w:sz="0" w:space="0" w:color="auto"/>
                <w:left w:val="none" w:sz="0" w:space="0" w:color="auto"/>
                <w:bottom w:val="none" w:sz="0" w:space="0" w:color="auto"/>
                <w:right w:val="none" w:sz="0" w:space="0" w:color="auto"/>
              </w:divBdr>
            </w:div>
            <w:div w:id="2070810161">
              <w:marLeft w:val="0"/>
              <w:marRight w:val="0"/>
              <w:marTop w:val="0"/>
              <w:marBottom w:val="0"/>
              <w:divBdr>
                <w:top w:val="none" w:sz="0" w:space="0" w:color="auto"/>
                <w:left w:val="none" w:sz="0" w:space="0" w:color="auto"/>
                <w:bottom w:val="none" w:sz="0" w:space="0" w:color="auto"/>
                <w:right w:val="none" w:sz="0" w:space="0" w:color="auto"/>
              </w:divBdr>
            </w:div>
            <w:div w:id="2084062871">
              <w:marLeft w:val="0"/>
              <w:marRight w:val="0"/>
              <w:marTop w:val="0"/>
              <w:marBottom w:val="0"/>
              <w:divBdr>
                <w:top w:val="none" w:sz="0" w:space="0" w:color="auto"/>
                <w:left w:val="none" w:sz="0" w:space="0" w:color="auto"/>
                <w:bottom w:val="none" w:sz="0" w:space="0" w:color="auto"/>
                <w:right w:val="none" w:sz="0" w:space="0" w:color="auto"/>
              </w:divBdr>
              <w:divsChild>
                <w:div w:id="498885163">
                  <w:marLeft w:val="0"/>
                  <w:marRight w:val="0"/>
                  <w:marTop w:val="0"/>
                  <w:marBottom w:val="0"/>
                  <w:divBdr>
                    <w:top w:val="none" w:sz="0" w:space="0" w:color="auto"/>
                    <w:left w:val="none" w:sz="0" w:space="0" w:color="auto"/>
                    <w:bottom w:val="none" w:sz="0" w:space="0" w:color="auto"/>
                    <w:right w:val="none" w:sz="0" w:space="0" w:color="auto"/>
                  </w:divBdr>
                </w:div>
                <w:div w:id="862330101">
                  <w:marLeft w:val="0"/>
                  <w:marRight w:val="0"/>
                  <w:marTop w:val="0"/>
                  <w:marBottom w:val="0"/>
                  <w:divBdr>
                    <w:top w:val="none" w:sz="0" w:space="0" w:color="auto"/>
                    <w:left w:val="none" w:sz="0" w:space="0" w:color="auto"/>
                    <w:bottom w:val="none" w:sz="0" w:space="0" w:color="auto"/>
                    <w:right w:val="none" w:sz="0" w:space="0" w:color="auto"/>
                  </w:divBdr>
                </w:div>
              </w:divsChild>
            </w:div>
            <w:div w:id="2137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otnettips.info/sdk%20x86%20http:/dl.ehsanavr.com/1393/06/adt-bundle-windows-x86-20140702.zip" TargetMode="External"/><Relationship Id="rId21" Type="http://schemas.openxmlformats.org/officeDocument/2006/relationships/hyperlink" Target="http://www.developereconomics.com/pros-cons-top-5-cross-platform-tools/" TargetMode="External"/><Relationship Id="rId34" Type="http://schemas.openxmlformats.org/officeDocument/2006/relationships/hyperlink" Target="http://www.dotnettips.info/file/image?name=1-fd6c22808b3f4981824ab2a49b8f851a.png" TargetMode="External"/><Relationship Id="rId42" Type="http://schemas.openxmlformats.org/officeDocument/2006/relationships/image" Target="media/image10.png"/><Relationship Id="rId47" Type="http://schemas.openxmlformats.org/officeDocument/2006/relationships/hyperlink" Target="http://blog.falafel.com/getting-started-with-cordova-and-multi-device-hybrid-app-in-visual-studio/" TargetMode="External"/><Relationship Id="rId50" Type="http://schemas.openxmlformats.org/officeDocument/2006/relationships/image" Target="media/image12.png"/><Relationship Id="rId55" Type="http://schemas.openxmlformats.org/officeDocument/2006/relationships/image" Target="media/image14.png"/><Relationship Id="rId63" Type="http://schemas.openxmlformats.org/officeDocument/2006/relationships/hyperlink" Target="http://plugins.cordova.io/" TargetMode="External"/><Relationship Id="rId68" Type="http://schemas.openxmlformats.org/officeDocument/2006/relationships/hyperlink" Target="http://p30download.com/fa/entry/35086/" TargetMode="External"/><Relationship Id="rId76" Type="http://schemas.openxmlformats.org/officeDocument/2006/relationships/image" Target="media/image20.PNG"/><Relationship Id="rId84" Type="http://schemas.openxmlformats.org/officeDocument/2006/relationships/image" Target="media/image25.PNG"/><Relationship Id="rId89" Type="http://schemas.openxmlformats.org/officeDocument/2006/relationships/hyperlink" Target="https://github.com/apache/cordovaplugin-splashscreen" TargetMode="External"/><Relationship Id="rId97"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hyperlink" Target="http://www.dotnettips.info/file/image?name=2-a20ba78ae74d4ca386c1de74345fae6c.PNG" TargetMode="External"/><Relationship Id="rId92"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www.dotnettips.info/file/image?name=phonegap-4-(1)-5a6d60fb327f4804beac754c151b8c51.jpg" TargetMode="External"/><Relationship Id="rId29" Type="http://schemas.openxmlformats.org/officeDocument/2006/relationships/hyperlink" Target="http://go.microsoft.com/fwlink/?LinkID=396869"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6.png"/><Relationship Id="rId37" Type="http://schemas.openxmlformats.org/officeDocument/2006/relationships/hyperlink" Target="http://www.dotnettips.info/file/image?name=2-3dd96da2744842c2a65d4a4fc7d53b0b.png" TargetMode="External"/><Relationship Id="rId40" Type="http://schemas.openxmlformats.org/officeDocument/2006/relationships/image" Target="media/image9.png"/><Relationship Id="rId45" Type="http://schemas.openxmlformats.org/officeDocument/2006/relationships/image" Target="media/image11.png"/><Relationship Id="rId53" Type="http://schemas.openxmlformats.org/officeDocument/2006/relationships/hyperlink" Target="http://api.jquerymobile.com/" TargetMode="External"/><Relationship Id="rId58" Type="http://schemas.openxmlformats.org/officeDocument/2006/relationships/hyperlink" Target="http://api.jquerymobile.com/data-attribute/" TargetMode="External"/><Relationship Id="rId66" Type="http://schemas.openxmlformats.org/officeDocument/2006/relationships/image" Target="media/image16.png"/><Relationship Id="rId74" Type="http://schemas.openxmlformats.org/officeDocument/2006/relationships/image" Target="media/image19.PNG"/><Relationship Id="rId79" Type="http://schemas.openxmlformats.org/officeDocument/2006/relationships/hyperlink" Target="http://bower.io/" TargetMode="External"/><Relationship Id="rId87" Type="http://schemas.openxmlformats.org/officeDocument/2006/relationships/hyperlink" Target="https://gitHub.com/apache/cordovaplugin-console" TargetMode="Externa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themeroller.jquerymobile.com/" TargetMode="External"/><Relationship Id="rId82" Type="http://schemas.openxmlformats.org/officeDocument/2006/relationships/image" Target="media/image23.PNG"/><Relationship Id="rId90" Type="http://schemas.openxmlformats.org/officeDocument/2006/relationships/hyperlink" Target="https://gitHub.com/driftyco/ionic-pluginskeyboard" TargetMode="External"/><Relationship Id="rId95" Type="http://schemas.openxmlformats.org/officeDocument/2006/relationships/hyperlink" Target="http://sass-lang.com/guide" TargetMode="External"/><Relationship Id="rId19" Type="http://schemas.openxmlformats.org/officeDocument/2006/relationships/hyperlink" Target="http://ionicframework.com/blog/what-is-cordova-phonegap/" TargetMode="External"/><Relationship Id="rId14" Type="http://schemas.openxmlformats.org/officeDocument/2006/relationships/hyperlink" Target="http://www.dotnettips.info/file/image?name=3-22b054ab66e74fcca659e78b33e20b55.png" TargetMode="External"/><Relationship Id="rId22" Type="http://schemas.openxmlformats.org/officeDocument/2006/relationships/hyperlink" Target="http://www.dreamnotion.com/blog/development/mobile-app-development-phonegap-cordova-part1" TargetMode="External"/><Relationship Id="rId27" Type="http://schemas.openxmlformats.org/officeDocument/2006/relationships/hyperlink" Target="http://www.dotnettips.info/post/2054/sdk%20x64%20http:/dl.ehsanavr.com/1393/06/jdk-7u67-windows-x64_EhsanAvr.Com.exe" TargetMode="External"/><Relationship Id="rId30" Type="http://schemas.openxmlformats.org/officeDocument/2006/relationships/hyperlink" Target="http://websocket4net.codeplex.com/downloads/get/830268" TargetMode="External"/><Relationship Id="rId35" Type="http://schemas.openxmlformats.org/officeDocument/2006/relationships/image" Target="media/image7.png"/><Relationship Id="rId43" Type="http://schemas.openxmlformats.org/officeDocument/2006/relationships/hyperlink" Target="http://p30download.com/fa/entry/35086" TargetMode="External"/><Relationship Id="rId48" Type="http://schemas.openxmlformats.org/officeDocument/2006/relationships/hyperlink" Target="http://www.codeproject.com/Articles/860150/Visual-Studio-and-Apache-Cordova" TargetMode="External"/><Relationship Id="rId56" Type="http://schemas.openxmlformats.org/officeDocument/2006/relationships/hyperlink" Target="http://www.dotnettips.info/file/image?name=1-7a49d556b6574eb38ad28162f758cec0.png" TargetMode="External"/><Relationship Id="rId64" Type="http://schemas.openxmlformats.org/officeDocument/2006/relationships/hyperlink" Target="http://plugins.cordova.io/" TargetMode="External"/><Relationship Id="rId69" Type="http://schemas.openxmlformats.org/officeDocument/2006/relationships/hyperlink" Target="http://www.dotnettips.info/file/image?name=1-d2bb155c9a3046a09fac953b71c57e99.PNG" TargetMode="External"/><Relationship Id="rId77" Type="http://schemas.openxmlformats.org/officeDocument/2006/relationships/hyperlink" Target="http://git-scm.com/downloads"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dotnettips.info/file/image?name=22-66baac5f1bd84021b76f50a8739174c8.PNG" TargetMode="External"/><Relationship Id="rId72" Type="http://schemas.openxmlformats.org/officeDocument/2006/relationships/image" Target="media/image18.png"/><Relationship Id="rId80" Type="http://schemas.openxmlformats.org/officeDocument/2006/relationships/image" Target="media/image22.PNG"/><Relationship Id="rId85" Type="http://schemas.openxmlformats.org/officeDocument/2006/relationships/hyperlink" Target="https://github.com/driftyco/ionic-starter-blank" TargetMode="External"/><Relationship Id="rId93" Type="http://schemas.openxmlformats.org/officeDocument/2006/relationships/hyperlink" Target="http://ionframewok.com/docs/api/derective/ion" TargetMode="External"/><Relationship Id="rId98" Type="http://schemas.openxmlformats.org/officeDocument/2006/relationships/hyperlink" Target="http://www.dotnettips.info/learningpaths/details/24" TargetMode="External"/><Relationship Id="rId3" Type="http://schemas.openxmlformats.org/officeDocument/2006/relationships/numbering" Target="numbering.xml"/><Relationship Id="rId12" Type="http://schemas.openxmlformats.org/officeDocument/2006/relationships/hyperlink" Target="http://www.dotnettips.info/file/image?name=2-16d08383e46447cba570c37b2d740ee5.png" TargetMode="External"/><Relationship Id="rId17" Type="http://schemas.openxmlformats.org/officeDocument/2006/relationships/image" Target="media/image4.jpeg"/><Relationship Id="rId25" Type="http://schemas.openxmlformats.org/officeDocument/2006/relationships/hyperlink" Target="http://www.microsoft.com/en-us/download/details.aspx?id=42675" TargetMode="External"/><Relationship Id="rId33" Type="http://schemas.openxmlformats.org/officeDocument/2006/relationships/hyperlink" Target="http://www.dotnettips.info/post/2054/%d8%b4%d8%b1%d9%88%d8%b9-%da%a9%d8%a7%d8%b1-%d8%a8%d8%a7-apache-cordova-%d8%af%d8%b1-%d9%88%db%8c%da%98%d9%88%d8%a7%d9%84-%d8%a7%d8%b3%d8%aa%d9%88%d8%af%db%8c%d9%88-2" TargetMode="External"/><Relationship Id="rId38" Type="http://schemas.openxmlformats.org/officeDocument/2006/relationships/image" Target="media/image8.png"/><Relationship Id="rId46" Type="http://schemas.openxmlformats.org/officeDocument/2006/relationships/hyperlink" Target="https://msdn.microsoft.com/en-us/library/dn879821(v=vs.140).aspx" TargetMode="External"/><Relationship Id="rId59" Type="http://schemas.openxmlformats.org/officeDocument/2006/relationships/hyperlink" Target="http://demos.jquerymobile.com/1.4.5/" TargetMode="External"/><Relationship Id="rId67" Type="http://schemas.openxmlformats.org/officeDocument/2006/relationships/hyperlink" Target="http://plugins.cordova.io/" TargetMode="External"/><Relationship Id="rId20" Type="http://schemas.openxmlformats.org/officeDocument/2006/relationships/hyperlink" Target="http://www.dreamnotion.com/blog/development/mobile-app-development-phonegap-cordova-part1/" TargetMode="External"/><Relationship Id="rId41" Type="http://schemas.openxmlformats.org/officeDocument/2006/relationships/hyperlink" Target="http://www.dotnettips.info/file/image?name=cordova-architecture.png" TargetMode="External"/><Relationship Id="rId54" Type="http://schemas.openxmlformats.org/officeDocument/2006/relationships/hyperlink" Target="http://www.dotnettips.info/file/image?name=Capture-e7b85ac1c18946a9bf06764f0e78a23a.PNG" TargetMode="External"/><Relationship Id="rId62" Type="http://schemas.openxmlformats.org/officeDocument/2006/relationships/hyperlink" Target="http://api.jquerymobile.com/classes/" TargetMode="External"/><Relationship Id="rId70" Type="http://schemas.openxmlformats.org/officeDocument/2006/relationships/image" Target="media/image17.png"/><Relationship Id="rId75" Type="http://schemas.openxmlformats.org/officeDocument/2006/relationships/hyperlink" Target="https://nodejs.org/" TargetMode="External"/><Relationship Id="rId83" Type="http://schemas.openxmlformats.org/officeDocument/2006/relationships/image" Target="media/image24.PNG"/><Relationship Id="rId88" Type="http://schemas.openxmlformats.org/officeDocument/2006/relationships/hyperlink" Target="https://github.com/apache/cordovaplugin-whitelist" TargetMode="External"/><Relationship Id="rId91" Type="http://schemas.openxmlformats.org/officeDocument/2006/relationships/image" Target="media/image26.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dotnettips.info/file/image?name=cord-1ca958390df74149afa2380a14aedf48.PNG" TargetMode="External"/><Relationship Id="rId28" Type="http://schemas.openxmlformats.org/officeDocument/2006/relationships/hyperlink" Target="http://go.microsoft.com/fwlink/?LinkID=396867" TargetMode="External"/><Relationship Id="rId36" Type="http://schemas.openxmlformats.org/officeDocument/2006/relationships/hyperlink" Target="http://www.dotnettips.info/post/2054/%D8%B4%D8%B1%D9%88%D8%B9-%DA%A9%D8%A7%D8%B1-%D8%A8%D8%A7-apache-cordova-%D8%AF%D8%B1-%D9%88%DB%8C%DA%98%D9%88%D8%A7%D9%84-%D8%A7%D8%B3%D8%AA%D9%88%D8%AF%DB%8C%D9%88-2" TargetMode="External"/><Relationship Id="rId49" Type="http://schemas.openxmlformats.org/officeDocument/2006/relationships/hyperlink" Target="http://www.dotnettips.info/file/image?name=11-c57a347a5ce441e6afa97bdfb2c1b7fd.png" TargetMode="External"/><Relationship Id="rId57" Type="http://schemas.openxmlformats.org/officeDocument/2006/relationships/image" Target="media/image15.png"/><Relationship Id="rId10" Type="http://schemas.openxmlformats.org/officeDocument/2006/relationships/hyperlink" Target="http://www.dotnettips.info/file/image?name=1-5f69d98f9dd8402bb2e7cc14fb6d05f3.png" TargetMode="External"/><Relationship Id="rId31" Type="http://schemas.openxmlformats.org/officeDocument/2006/relationships/hyperlink" Target="http://www.dotnettips.info/file/image?name=path.PNG" TargetMode="External"/><Relationship Id="rId44" Type="http://schemas.openxmlformats.org/officeDocument/2006/relationships/hyperlink" Target="http://www.dotnettips.info/file/image?name=4-e978194cf84441d08bf7e7dbcb15657f.PNG" TargetMode="External"/><Relationship Id="rId52" Type="http://schemas.openxmlformats.org/officeDocument/2006/relationships/image" Target="media/image13.png"/><Relationship Id="rId60" Type="http://schemas.openxmlformats.org/officeDocument/2006/relationships/hyperlink" Target="http://api.jquerymobile.com/category/events/" TargetMode="External"/><Relationship Id="rId65" Type="http://schemas.openxmlformats.org/officeDocument/2006/relationships/hyperlink" Target="http://www.dotnettips.info/file/image?name=plugin.PNG" TargetMode="External"/><Relationship Id="rId73" Type="http://schemas.openxmlformats.org/officeDocument/2006/relationships/hyperlink" Target="http://cordova.apache.org/" TargetMode="External"/><Relationship Id="rId78" Type="http://schemas.openxmlformats.org/officeDocument/2006/relationships/image" Target="media/image21.PNG"/><Relationship Id="rId81" Type="http://schemas.openxmlformats.org/officeDocument/2006/relationships/hyperlink" Target="http://gulpjs.com/" TargetMode="External"/><Relationship Id="rId86" Type="http://schemas.openxmlformats.org/officeDocument/2006/relationships/hyperlink" Target="https://gitHub.com/apache/cordovaplugin-device" TargetMode="External"/><Relationship Id="rId94" Type="http://schemas.openxmlformats.org/officeDocument/2006/relationships/hyperlink" Target="http://ionicframework.com/docs/api/directive%20/ionPane/"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cordova.apache.org/docs/en/4.0.0/" TargetMode="External"/><Relationship Id="rId13" Type="http://schemas.openxmlformats.org/officeDocument/2006/relationships/image" Target="media/image2.png"/><Relationship Id="rId18" Type="http://schemas.openxmlformats.org/officeDocument/2006/relationships/hyperlink" Target="https://en.wikipedia.org/wiki/Blink_(layout_engine)" TargetMode="External"/><Relationship Id="rId39" Type="http://schemas.openxmlformats.org/officeDocument/2006/relationships/hyperlink" Target="http://www.dotnettips.info/file/image?name=3-f9479ea4623443dcb3d008956086e40c.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ionic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us\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912241E1-473E-46D1-8299-D4D4E1B13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3508</TotalTime>
  <Pages>76</Pages>
  <Words>9882</Words>
  <Characters>56334</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sharifi</dc:creator>
  <cp:keywords/>
  <dc:description/>
  <cp:lastModifiedBy>mohammad sharifi</cp:lastModifiedBy>
  <cp:revision>14</cp:revision>
  <cp:lastPrinted>2016-01-30T07:45:00Z</cp:lastPrinted>
  <dcterms:created xsi:type="dcterms:W3CDTF">2016-01-26T12:17:00Z</dcterms:created>
  <dcterms:modified xsi:type="dcterms:W3CDTF">2016-02-02T20:51:00Z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